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E38D" w14:textId="77777777" w:rsidR="00743BC6" w:rsidRPr="008F65C9" w:rsidRDefault="00F874DE" w:rsidP="00743BC6">
      <w:pPr>
        <w:jc w:val="center"/>
        <w:rPr>
          <w:rFonts w:ascii="Times New Roman" w:hAnsi="Times New Roman" w:cs="Times New Roman"/>
          <w:noProof/>
          <w:sz w:val="24"/>
          <w:szCs w:val="24"/>
        </w:rPr>
      </w:pPr>
      <w:r w:rsidRPr="008F65C9">
        <w:rPr>
          <w:rFonts w:ascii="Times New Roman" w:hAnsi="Times New Roman" w:cs="Times New Roman"/>
          <w:noProof/>
          <w:sz w:val="24"/>
          <w:szCs w:val="24"/>
          <w:lang w:eastAsia="tr-TR"/>
        </w:rPr>
        <w:drawing>
          <wp:inline distT="0" distB="0" distL="0" distR="0" wp14:anchorId="5D303725" wp14:editId="49BC9C53">
            <wp:extent cx="1971675" cy="2081220"/>
            <wp:effectExtent l="0" t="0" r="0" b="0"/>
            <wp:docPr id="41" name="Resim 4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913" cy="2088860"/>
                    </a:xfrm>
                    <a:prstGeom prst="rect">
                      <a:avLst/>
                    </a:prstGeom>
                    <a:noFill/>
                    <a:ln>
                      <a:noFill/>
                    </a:ln>
                  </pic:spPr>
                </pic:pic>
              </a:graphicData>
            </a:graphic>
          </wp:inline>
        </w:drawing>
      </w:r>
    </w:p>
    <w:p w14:paraId="491D5584" w14:textId="77777777" w:rsidR="00D7033B" w:rsidRPr="008F65C9" w:rsidRDefault="00D7033B" w:rsidP="00313DEB">
      <w:pPr>
        <w:spacing w:after="0"/>
        <w:jc w:val="center"/>
        <w:rPr>
          <w:rFonts w:ascii="Times New Roman" w:hAnsi="Times New Roman" w:cs="Times New Roman"/>
          <w:b/>
          <w:sz w:val="24"/>
          <w:szCs w:val="24"/>
        </w:rPr>
      </w:pPr>
      <w:r w:rsidRPr="008F65C9">
        <w:rPr>
          <w:rFonts w:ascii="Times New Roman" w:hAnsi="Times New Roman" w:cs="Times New Roman"/>
          <w:b/>
          <w:sz w:val="24"/>
          <w:szCs w:val="24"/>
        </w:rPr>
        <w:t>KAHRAMANMARAŞ SÜTÇÜ İMAM ÜNİVERSİTESİ</w:t>
      </w:r>
    </w:p>
    <w:p w14:paraId="056672C3" w14:textId="77777777" w:rsidR="00D7033B" w:rsidRPr="008F65C9" w:rsidRDefault="00D7033B" w:rsidP="00313DEB">
      <w:pPr>
        <w:spacing w:after="0"/>
        <w:jc w:val="center"/>
        <w:rPr>
          <w:rFonts w:ascii="Times New Roman" w:hAnsi="Times New Roman" w:cs="Times New Roman"/>
          <w:b/>
          <w:sz w:val="24"/>
          <w:szCs w:val="24"/>
        </w:rPr>
      </w:pPr>
      <w:r w:rsidRPr="008F65C9">
        <w:rPr>
          <w:rFonts w:ascii="Times New Roman" w:hAnsi="Times New Roman" w:cs="Times New Roman"/>
          <w:b/>
          <w:sz w:val="24"/>
          <w:szCs w:val="24"/>
        </w:rPr>
        <w:t>MÜHENDİSLİK VE MİMARLIK FAKÜLTESİ</w:t>
      </w:r>
    </w:p>
    <w:p w14:paraId="464D5318" w14:textId="77777777" w:rsidR="00D7033B" w:rsidRPr="008F65C9" w:rsidRDefault="00D7033B" w:rsidP="00313DEB">
      <w:pPr>
        <w:spacing w:after="0"/>
        <w:jc w:val="center"/>
        <w:rPr>
          <w:rFonts w:ascii="Times New Roman" w:hAnsi="Times New Roman" w:cs="Times New Roman"/>
          <w:b/>
          <w:sz w:val="24"/>
          <w:szCs w:val="24"/>
        </w:rPr>
      </w:pPr>
      <w:r w:rsidRPr="008F65C9">
        <w:rPr>
          <w:rFonts w:ascii="Times New Roman" w:hAnsi="Times New Roman" w:cs="Times New Roman"/>
          <w:b/>
          <w:sz w:val="24"/>
          <w:szCs w:val="24"/>
        </w:rPr>
        <w:t>BİLGİSAYAR MÜHENDİSLİĞİ BÖLÜMÜ</w:t>
      </w:r>
    </w:p>
    <w:p w14:paraId="1F7998A9" w14:textId="77777777" w:rsidR="00D7033B" w:rsidRPr="008F65C9" w:rsidRDefault="00D7033B" w:rsidP="00313DEB">
      <w:pPr>
        <w:spacing w:after="0"/>
        <w:jc w:val="center"/>
        <w:rPr>
          <w:rFonts w:ascii="Times New Roman" w:hAnsi="Times New Roman" w:cs="Times New Roman"/>
          <w:b/>
          <w:sz w:val="24"/>
          <w:szCs w:val="24"/>
        </w:rPr>
      </w:pPr>
      <w:r w:rsidRPr="008F65C9">
        <w:rPr>
          <w:rFonts w:ascii="Times New Roman" w:hAnsi="Times New Roman" w:cs="Times New Roman"/>
          <w:b/>
          <w:sz w:val="24"/>
          <w:szCs w:val="24"/>
        </w:rPr>
        <w:t>BİTİRME PROJESİ TEZİ</w:t>
      </w:r>
    </w:p>
    <w:p w14:paraId="16E2562D" w14:textId="77777777" w:rsidR="00D7033B" w:rsidRPr="008F65C9" w:rsidRDefault="00D7033B" w:rsidP="00313DEB">
      <w:pPr>
        <w:spacing w:after="0"/>
        <w:jc w:val="center"/>
        <w:rPr>
          <w:rFonts w:ascii="Times New Roman" w:hAnsi="Times New Roman" w:cs="Times New Roman"/>
          <w:b/>
          <w:sz w:val="24"/>
          <w:szCs w:val="24"/>
        </w:rPr>
      </w:pPr>
    </w:p>
    <w:p w14:paraId="0410BA78" w14:textId="77777777" w:rsidR="00D7033B" w:rsidRPr="008F65C9" w:rsidRDefault="00D7033B" w:rsidP="00313DEB">
      <w:pPr>
        <w:spacing w:after="0"/>
        <w:jc w:val="center"/>
        <w:rPr>
          <w:rFonts w:ascii="Times New Roman" w:hAnsi="Times New Roman" w:cs="Times New Roman"/>
          <w:b/>
          <w:sz w:val="24"/>
          <w:szCs w:val="24"/>
        </w:rPr>
      </w:pPr>
    </w:p>
    <w:p w14:paraId="10CE30F7" w14:textId="77777777" w:rsidR="00191BE2" w:rsidRPr="008F65C9" w:rsidRDefault="00313DEB" w:rsidP="00313DEB">
      <w:pPr>
        <w:spacing w:after="0"/>
        <w:jc w:val="center"/>
        <w:rPr>
          <w:rFonts w:ascii="Times New Roman" w:hAnsi="Times New Roman" w:cs="Times New Roman"/>
          <w:b/>
          <w:sz w:val="24"/>
          <w:szCs w:val="24"/>
        </w:rPr>
      </w:pPr>
      <w:r w:rsidRPr="008F65C9">
        <w:rPr>
          <w:rFonts w:ascii="Times New Roman" w:hAnsi="Times New Roman" w:cs="Times New Roman"/>
          <w:b/>
          <w:sz w:val="24"/>
          <w:szCs w:val="24"/>
        </w:rPr>
        <w:t>YAZILIM TANIMLI AĞLAR MİMARİSİ</w:t>
      </w:r>
    </w:p>
    <w:p w14:paraId="51391D04" w14:textId="77777777" w:rsidR="00313DEB" w:rsidRPr="008F65C9" w:rsidRDefault="00313DEB" w:rsidP="00D7033B">
      <w:pPr>
        <w:tabs>
          <w:tab w:val="left" w:pos="6195"/>
        </w:tabs>
        <w:rPr>
          <w:rFonts w:ascii="Times New Roman" w:hAnsi="Times New Roman" w:cs="Times New Roman"/>
          <w:b/>
          <w:sz w:val="24"/>
          <w:szCs w:val="24"/>
        </w:rPr>
      </w:pPr>
    </w:p>
    <w:p w14:paraId="171AFF84" w14:textId="77777777" w:rsidR="00797963" w:rsidRPr="008F65C9" w:rsidRDefault="00313DEB" w:rsidP="00D7033B">
      <w:pPr>
        <w:tabs>
          <w:tab w:val="left" w:pos="6195"/>
        </w:tabs>
        <w:rPr>
          <w:rFonts w:ascii="Times New Roman" w:hAnsi="Times New Roman" w:cs="Times New Roman"/>
          <w:b/>
          <w:sz w:val="24"/>
          <w:szCs w:val="24"/>
        </w:rPr>
      </w:pPr>
      <w:r w:rsidRPr="008F65C9">
        <w:rPr>
          <w:rFonts w:ascii="Times New Roman" w:hAnsi="Times New Roman" w:cs="Times New Roman"/>
          <w:b/>
          <w:sz w:val="24"/>
          <w:szCs w:val="24"/>
        </w:rPr>
        <w:t xml:space="preserve">                                         18110131032 – 18110131035</w:t>
      </w:r>
    </w:p>
    <w:p w14:paraId="01C9355C" w14:textId="77777777" w:rsidR="00313DEB" w:rsidRPr="008F65C9" w:rsidRDefault="00313DEB" w:rsidP="00D7033B">
      <w:pPr>
        <w:tabs>
          <w:tab w:val="left" w:pos="6195"/>
        </w:tabs>
        <w:rPr>
          <w:rFonts w:ascii="Times New Roman" w:hAnsi="Times New Roman" w:cs="Times New Roman"/>
          <w:b/>
          <w:sz w:val="24"/>
          <w:szCs w:val="24"/>
        </w:rPr>
      </w:pPr>
      <w:r w:rsidRPr="008F65C9">
        <w:rPr>
          <w:rFonts w:ascii="Times New Roman" w:hAnsi="Times New Roman" w:cs="Times New Roman"/>
          <w:b/>
          <w:sz w:val="24"/>
          <w:szCs w:val="24"/>
        </w:rPr>
        <w:t xml:space="preserve">                                  KÜBRA KABALCI – BURCU GENÇ</w:t>
      </w:r>
    </w:p>
    <w:p w14:paraId="1F10CC10" w14:textId="77777777" w:rsidR="00313DEB" w:rsidRPr="008F65C9" w:rsidRDefault="00313DEB" w:rsidP="00D7033B">
      <w:pPr>
        <w:tabs>
          <w:tab w:val="left" w:pos="6195"/>
        </w:tabs>
        <w:rPr>
          <w:rFonts w:ascii="Times New Roman" w:hAnsi="Times New Roman" w:cs="Times New Roman"/>
          <w:b/>
          <w:sz w:val="24"/>
          <w:szCs w:val="24"/>
        </w:rPr>
      </w:pPr>
    </w:p>
    <w:p w14:paraId="627139C9" w14:textId="4E685E1A" w:rsidR="00797963" w:rsidRPr="008F65C9" w:rsidRDefault="00461A15" w:rsidP="0055000C">
      <w:pPr>
        <w:jc w:val="center"/>
        <w:rPr>
          <w:rFonts w:ascii="Times New Roman" w:hAnsi="Times New Roman" w:cs="Times New Roman"/>
          <w:b/>
          <w:sz w:val="24"/>
          <w:szCs w:val="24"/>
        </w:rPr>
      </w:pPr>
      <w:r w:rsidRPr="008F65C9">
        <w:rPr>
          <w:rFonts w:ascii="Times New Roman" w:hAnsi="Times New Roman" w:cs="Times New Roman"/>
          <w:b/>
          <w:sz w:val="24"/>
          <w:szCs w:val="24"/>
        </w:rPr>
        <w:t xml:space="preserve">KSÜ Rektör </w:t>
      </w:r>
      <w:proofErr w:type="spellStart"/>
      <w:r w:rsidRPr="008F65C9">
        <w:rPr>
          <w:rFonts w:ascii="Times New Roman" w:hAnsi="Times New Roman" w:cs="Times New Roman"/>
          <w:b/>
          <w:sz w:val="24"/>
          <w:szCs w:val="24"/>
        </w:rPr>
        <w:t>Yard</w:t>
      </w:r>
      <w:proofErr w:type="spellEnd"/>
      <w:r w:rsidRPr="008F65C9">
        <w:rPr>
          <w:rFonts w:ascii="Times New Roman" w:hAnsi="Times New Roman" w:cs="Times New Roman"/>
          <w:b/>
          <w:sz w:val="24"/>
          <w:szCs w:val="24"/>
        </w:rPr>
        <w:t xml:space="preserve">. Prof. Dr. </w:t>
      </w:r>
    </w:p>
    <w:p w14:paraId="2CC2B8CD" w14:textId="77777777" w:rsidR="00700737" w:rsidRPr="008F65C9" w:rsidRDefault="00700737" w:rsidP="0055000C">
      <w:pPr>
        <w:jc w:val="center"/>
        <w:rPr>
          <w:rFonts w:ascii="Times New Roman" w:hAnsi="Times New Roman" w:cs="Times New Roman"/>
          <w:b/>
          <w:sz w:val="24"/>
          <w:szCs w:val="24"/>
        </w:rPr>
      </w:pPr>
      <w:r w:rsidRPr="008F65C9">
        <w:rPr>
          <w:rFonts w:ascii="Times New Roman" w:hAnsi="Times New Roman" w:cs="Times New Roman"/>
          <w:b/>
          <w:sz w:val="24"/>
          <w:szCs w:val="24"/>
        </w:rPr>
        <w:t>İBRAHİM TANER OKUMUŞ</w:t>
      </w:r>
    </w:p>
    <w:p w14:paraId="45384FB6" w14:textId="77777777" w:rsidR="00605AF1" w:rsidRPr="008F65C9" w:rsidRDefault="00605AF1" w:rsidP="00700737">
      <w:pPr>
        <w:rPr>
          <w:rFonts w:ascii="Times New Roman" w:hAnsi="Times New Roman" w:cs="Times New Roman"/>
          <w:b/>
          <w:sz w:val="24"/>
          <w:szCs w:val="24"/>
        </w:rPr>
      </w:pPr>
    </w:p>
    <w:p w14:paraId="1C56DEA6" w14:textId="77777777" w:rsidR="00CC5123" w:rsidRPr="008F65C9" w:rsidRDefault="00313DEB" w:rsidP="00D7033B">
      <w:pPr>
        <w:spacing w:after="0"/>
        <w:jc w:val="center"/>
        <w:rPr>
          <w:rFonts w:ascii="Times New Roman" w:hAnsi="Times New Roman" w:cs="Times New Roman"/>
          <w:b/>
          <w:sz w:val="24"/>
          <w:szCs w:val="24"/>
        </w:rPr>
        <w:sectPr w:rsidR="00CC5123" w:rsidRPr="008F65C9" w:rsidSect="00CC5123">
          <w:headerReference w:type="even" r:id="rId9"/>
          <w:headerReference w:type="default" r:id="rId10"/>
          <w:pgSz w:w="11900" w:h="16840"/>
          <w:pgMar w:top="1701" w:right="1559" w:bottom="1134" w:left="1559" w:header="1134" w:footer="0" w:gutter="0"/>
          <w:pgNumType w:fmt="lowerRoman" w:start="1"/>
          <w:cols w:space="708"/>
          <w:noEndnote/>
          <w:titlePg/>
          <w:docGrid w:linePitch="299"/>
        </w:sectPr>
      </w:pPr>
      <w:r w:rsidRPr="008F65C9">
        <w:rPr>
          <w:rFonts w:ascii="Times New Roman" w:hAnsi="Times New Roman" w:cs="Times New Roman"/>
          <w:b/>
          <w:sz w:val="24"/>
          <w:szCs w:val="24"/>
        </w:rPr>
        <w:t xml:space="preserve">OCAK </w:t>
      </w:r>
      <w:r w:rsidR="00743BC6" w:rsidRPr="008F65C9">
        <w:rPr>
          <w:rFonts w:ascii="Times New Roman" w:hAnsi="Times New Roman" w:cs="Times New Roman"/>
          <w:b/>
          <w:sz w:val="24"/>
          <w:szCs w:val="24"/>
        </w:rPr>
        <w:t>20</w:t>
      </w:r>
      <w:r w:rsidRPr="008F65C9">
        <w:rPr>
          <w:rFonts w:ascii="Times New Roman" w:hAnsi="Times New Roman" w:cs="Times New Roman"/>
          <w:b/>
          <w:sz w:val="24"/>
          <w:szCs w:val="24"/>
        </w:rPr>
        <w:t>22</w:t>
      </w:r>
    </w:p>
    <w:p w14:paraId="4BA83E80" w14:textId="77777777" w:rsidR="0036402D" w:rsidRPr="008F65C9" w:rsidRDefault="0036402D" w:rsidP="0036402D">
      <w:pPr>
        <w:tabs>
          <w:tab w:val="left" w:pos="3192"/>
          <w:tab w:val="center" w:pos="4110"/>
          <w:tab w:val="left" w:pos="5174"/>
        </w:tabs>
        <w:spacing w:before="360" w:after="360" w:line="240" w:lineRule="auto"/>
        <w:jc w:val="center"/>
        <w:rPr>
          <w:rFonts w:ascii="Times New Roman" w:eastAsia="Times New Roman" w:hAnsi="Times New Roman" w:cs="Times New Roman"/>
          <w:b/>
          <w:bCs/>
          <w:sz w:val="24"/>
          <w:szCs w:val="24"/>
          <w:lang w:eastAsia="tr-TR"/>
        </w:rPr>
      </w:pPr>
      <w:r w:rsidRPr="008F65C9">
        <w:rPr>
          <w:rFonts w:ascii="Times New Roman" w:eastAsia="Times New Roman" w:hAnsi="Times New Roman" w:cs="Times New Roman"/>
          <w:b/>
          <w:bCs/>
          <w:sz w:val="24"/>
          <w:szCs w:val="24"/>
          <w:lang w:eastAsia="tr-TR"/>
        </w:rPr>
        <w:lastRenderedPageBreak/>
        <w:t>ÖZET</w:t>
      </w:r>
    </w:p>
    <w:p w14:paraId="1072972F" w14:textId="4E3E420F" w:rsidR="00700737" w:rsidRPr="008F65C9" w:rsidRDefault="00700737" w:rsidP="00B019E9">
      <w:pPr>
        <w:tabs>
          <w:tab w:val="left" w:pos="3192"/>
          <w:tab w:val="center" w:pos="4110"/>
          <w:tab w:val="left" w:pos="5174"/>
        </w:tabs>
        <w:spacing w:before="360" w:after="360" w:line="240" w:lineRule="auto"/>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 xml:space="preserve">Yazılım tanımlı ağlar bir bilgisayar mimarisi olup, </w:t>
      </w:r>
      <w:r w:rsidR="00CF6616" w:rsidRPr="008F65C9">
        <w:rPr>
          <w:rFonts w:ascii="Times New Roman" w:eastAsia="Times New Roman" w:hAnsi="Times New Roman" w:cs="Times New Roman"/>
          <w:sz w:val="24"/>
          <w:szCs w:val="24"/>
          <w:lang w:eastAsia="tr-TR"/>
        </w:rPr>
        <w:t>ağ kontrol düzleminin çeşitli aygıtlarını denetlemesini sağlar.</w:t>
      </w:r>
      <w:r w:rsidR="00CF6616" w:rsidRPr="008F65C9">
        <w:rPr>
          <w:rFonts w:ascii="Times New Roman" w:hAnsi="Times New Roman" w:cs="Times New Roman"/>
          <w:sz w:val="24"/>
          <w:szCs w:val="24"/>
        </w:rPr>
        <w:t xml:space="preserve"> </w:t>
      </w:r>
      <w:r w:rsidR="00CF6616" w:rsidRPr="008F65C9">
        <w:rPr>
          <w:rFonts w:ascii="Times New Roman" w:eastAsia="Times New Roman" w:hAnsi="Times New Roman" w:cs="Times New Roman"/>
          <w:sz w:val="24"/>
          <w:szCs w:val="24"/>
          <w:lang w:eastAsia="tr-TR"/>
        </w:rPr>
        <w:t>Yazılım tanımlı ağların amacı, ağ erişiminin, halihazırda hızlı olan depolama ve sanal sunucular gibi hızlı olmasını sağlamak.</w:t>
      </w:r>
      <w:r w:rsidR="00FA5E31" w:rsidRPr="008F65C9">
        <w:rPr>
          <w:rFonts w:ascii="Times New Roman" w:eastAsia="Times New Roman" w:hAnsi="Times New Roman" w:cs="Times New Roman"/>
          <w:sz w:val="24"/>
          <w:szCs w:val="24"/>
          <w:lang w:eastAsia="tr-TR"/>
        </w:rPr>
        <w:t xml:space="preserve"> Sanal makine üzerinden </w:t>
      </w:r>
      <w:proofErr w:type="spellStart"/>
      <w:r w:rsidR="00FA5E31" w:rsidRPr="008F65C9">
        <w:rPr>
          <w:rFonts w:ascii="Times New Roman" w:eastAsia="Times New Roman" w:hAnsi="Times New Roman" w:cs="Times New Roman"/>
          <w:sz w:val="24"/>
          <w:szCs w:val="24"/>
          <w:lang w:eastAsia="tr-TR"/>
        </w:rPr>
        <w:t>Floodlight</w:t>
      </w:r>
      <w:proofErr w:type="spellEnd"/>
      <w:r w:rsidR="00FA5E31" w:rsidRPr="008F65C9">
        <w:rPr>
          <w:rFonts w:ascii="Times New Roman" w:eastAsia="Times New Roman" w:hAnsi="Times New Roman" w:cs="Times New Roman"/>
          <w:sz w:val="24"/>
          <w:szCs w:val="24"/>
          <w:lang w:eastAsia="tr-TR"/>
        </w:rPr>
        <w:t xml:space="preserve"> VM kuruldu ve çalıştırıldı</w:t>
      </w:r>
      <w:r w:rsidR="00A76068" w:rsidRPr="008F65C9">
        <w:rPr>
          <w:rFonts w:ascii="Times New Roman" w:eastAsia="Times New Roman" w:hAnsi="Times New Roman" w:cs="Times New Roman"/>
          <w:sz w:val="24"/>
          <w:szCs w:val="24"/>
          <w:lang w:eastAsia="tr-TR"/>
        </w:rPr>
        <w:t>.</w:t>
      </w:r>
      <w:r w:rsidR="008A2A5F" w:rsidRPr="008F65C9">
        <w:rPr>
          <w:rFonts w:ascii="Times New Roman" w:eastAsia="Times New Roman" w:hAnsi="Times New Roman" w:cs="Times New Roman"/>
          <w:sz w:val="24"/>
          <w:szCs w:val="24"/>
          <w:lang w:eastAsia="tr-TR"/>
        </w:rPr>
        <w:t>[2]</w:t>
      </w:r>
      <w:r w:rsidR="00C315CA" w:rsidRPr="008F65C9">
        <w:rPr>
          <w:rFonts w:ascii="Times New Roman" w:eastAsia="Times New Roman" w:hAnsi="Times New Roman" w:cs="Times New Roman"/>
          <w:sz w:val="24"/>
          <w:szCs w:val="24"/>
          <w:lang w:eastAsia="tr-TR"/>
        </w:rPr>
        <w:t xml:space="preserve"> </w:t>
      </w:r>
      <w:proofErr w:type="spellStart"/>
      <w:r w:rsidR="00C315CA" w:rsidRPr="008F65C9">
        <w:rPr>
          <w:rFonts w:ascii="Times New Roman" w:eastAsia="Times New Roman" w:hAnsi="Times New Roman" w:cs="Times New Roman"/>
          <w:sz w:val="24"/>
          <w:szCs w:val="24"/>
          <w:lang w:eastAsia="tr-TR"/>
        </w:rPr>
        <w:t>OpenFlow</w:t>
      </w:r>
      <w:proofErr w:type="spellEnd"/>
      <w:r w:rsidR="00C315CA" w:rsidRPr="008F65C9">
        <w:rPr>
          <w:rFonts w:ascii="Times New Roman" w:eastAsia="Times New Roman" w:hAnsi="Times New Roman" w:cs="Times New Roman"/>
          <w:sz w:val="24"/>
          <w:szCs w:val="24"/>
          <w:lang w:eastAsia="tr-TR"/>
        </w:rPr>
        <w:t xml:space="preserve">, bir iletişim protokolü ve ağ kontrol ve yönlendirme işlevlerini ayıran yazılım tanımlı ağ (SDN-Software </w:t>
      </w:r>
      <w:proofErr w:type="spellStart"/>
      <w:r w:rsidR="00C315CA" w:rsidRPr="008F65C9">
        <w:rPr>
          <w:rFonts w:ascii="Times New Roman" w:eastAsia="Times New Roman" w:hAnsi="Times New Roman" w:cs="Times New Roman"/>
          <w:sz w:val="24"/>
          <w:szCs w:val="24"/>
          <w:lang w:eastAsia="tr-TR"/>
        </w:rPr>
        <w:t>Defined</w:t>
      </w:r>
      <w:proofErr w:type="spellEnd"/>
      <w:r w:rsidR="00C315CA" w:rsidRPr="008F65C9">
        <w:rPr>
          <w:rFonts w:ascii="Times New Roman" w:eastAsia="Times New Roman" w:hAnsi="Times New Roman" w:cs="Times New Roman"/>
          <w:sz w:val="24"/>
          <w:szCs w:val="24"/>
          <w:lang w:eastAsia="tr-TR"/>
        </w:rPr>
        <w:t xml:space="preserve"> Networking) mimarisinin temel öğesidir.</w:t>
      </w:r>
      <w:r w:rsidR="00A76068" w:rsidRPr="008F65C9">
        <w:rPr>
          <w:rFonts w:ascii="Times New Roman" w:eastAsia="Times New Roman" w:hAnsi="Times New Roman" w:cs="Times New Roman"/>
          <w:sz w:val="24"/>
          <w:szCs w:val="24"/>
          <w:lang w:eastAsia="tr-TR"/>
        </w:rPr>
        <w:t xml:space="preserve"> </w:t>
      </w:r>
      <w:proofErr w:type="spellStart"/>
      <w:r w:rsidR="00A76068" w:rsidRPr="008F65C9">
        <w:rPr>
          <w:rFonts w:ascii="Times New Roman" w:eastAsia="Times New Roman" w:hAnsi="Times New Roman" w:cs="Times New Roman"/>
          <w:sz w:val="24"/>
          <w:szCs w:val="24"/>
          <w:lang w:eastAsia="tr-TR"/>
        </w:rPr>
        <w:t>Openflow</w:t>
      </w:r>
      <w:proofErr w:type="spellEnd"/>
      <w:r w:rsidR="00A76068" w:rsidRPr="008F65C9">
        <w:rPr>
          <w:rFonts w:ascii="Times New Roman" w:eastAsia="Times New Roman" w:hAnsi="Times New Roman" w:cs="Times New Roman"/>
          <w:sz w:val="24"/>
          <w:szCs w:val="24"/>
          <w:lang w:eastAsia="tr-TR"/>
        </w:rPr>
        <w:t xml:space="preserve"> ağına bağlanabilmek için simülasyon aracı olarak </w:t>
      </w:r>
      <w:proofErr w:type="spellStart"/>
      <w:r w:rsidR="00A76068" w:rsidRPr="008F65C9">
        <w:rPr>
          <w:rFonts w:ascii="Times New Roman" w:eastAsia="Times New Roman" w:hAnsi="Times New Roman" w:cs="Times New Roman"/>
          <w:sz w:val="24"/>
          <w:szCs w:val="24"/>
          <w:lang w:eastAsia="tr-TR"/>
        </w:rPr>
        <w:t>minineti</w:t>
      </w:r>
      <w:proofErr w:type="spellEnd"/>
      <w:r w:rsidR="00A76068" w:rsidRPr="008F65C9">
        <w:rPr>
          <w:rFonts w:ascii="Times New Roman" w:eastAsia="Times New Roman" w:hAnsi="Times New Roman" w:cs="Times New Roman"/>
          <w:sz w:val="24"/>
          <w:szCs w:val="24"/>
          <w:lang w:eastAsia="tr-TR"/>
        </w:rPr>
        <w:t xml:space="preserve"> kurmuş olduk. </w:t>
      </w:r>
      <w:proofErr w:type="spellStart"/>
      <w:r w:rsidR="00A76068" w:rsidRPr="008F65C9">
        <w:rPr>
          <w:rFonts w:ascii="Times New Roman" w:eastAsia="Times New Roman" w:hAnsi="Times New Roman" w:cs="Times New Roman"/>
          <w:sz w:val="24"/>
          <w:szCs w:val="24"/>
          <w:lang w:eastAsia="tr-TR"/>
        </w:rPr>
        <w:t>Mininet</w:t>
      </w:r>
      <w:proofErr w:type="spellEnd"/>
      <w:r w:rsidR="00A76068" w:rsidRPr="008F65C9">
        <w:rPr>
          <w:rFonts w:ascii="Times New Roman" w:eastAsia="Times New Roman" w:hAnsi="Times New Roman" w:cs="Times New Roman"/>
          <w:sz w:val="24"/>
          <w:szCs w:val="24"/>
          <w:lang w:eastAsia="tr-TR"/>
        </w:rPr>
        <w:t xml:space="preserve"> üzerinden Controller fonksiyonuna uzaktan ip ile erişim sağlanır.</w:t>
      </w:r>
      <w:r w:rsidR="00B72F60" w:rsidRPr="008F65C9">
        <w:rPr>
          <w:rFonts w:ascii="Times New Roman" w:hAnsi="Times New Roman" w:cs="Times New Roman"/>
          <w:sz w:val="24"/>
          <w:szCs w:val="24"/>
        </w:rPr>
        <w:t xml:space="preserve"> </w:t>
      </w:r>
      <w:proofErr w:type="spellStart"/>
      <w:r w:rsidR="00B72F60" w:rsidRPr="008F65C9">
        <w:rPr>
          <w:rFonts w:ascii="Times New Roman" w:eastAsia="Times New Roman" w:hAnsi="Times New Roman" w:cs="Times New Roman"/>
          <w:sz w:val="24"/>
          <w:szCs w:val="24"/>
          <w:lang w:eastAsia="tr-TR"/>
        </w:rPr>
        <w:t>WireShark</w:t>
      </w:r>
      <w:proofErr w:type="spellEnd"/>
      <w:r w:rsidR="00B72F60" w:rsidRPr="008F65C9">
        <w:rPr>
          <w:rFonts w:ascii="Times New Roman" w:eastAsia="Times New Roman" w:hAnsi="Times New Roman" w:cs="Times New Roman"/>
          <w:sz w:val="24"/>
          <w:szCs w:val="24"/>
          <w:lang w:eastAsia="tr-TR"/>
        </w:rPr>
        <w:t xml:space="preserve"> kurulumu gerçekleştirildi. </w:t>
      </w:r>
      <w:proofErr w:type="spellStart"/>
      <w:r w:rsidR="00B72F60" w:rsidRPr="008F65C9">
        <w:rPr>
          <w:rFonts w:ascii="Times New Roman" w:eastAsia="Times New Roman" w:hAnsi="Times New Roman" w:cs="Times New Roman"/>
          <w:sz w:val="24"/>
          <w:szCs w:val="24"/>
          <w:lang w:eastAsia="tr-TR"/>
        </w:rPr>
        <w:t>OpenFlow</w:t>
      </w:r>
      <w:proofErr w:type="spellEnd"/>
      <w:r w:rsidR="00B72F60" w:rsidRPr="008F65C9">
        <w:rPr>
          <w:rFonts w:ascii="Times New Roman" w:eastAsia="Times New Roman" w:hAnsi="Times New Roman" w:cs="Times New Roman"/>
          <w:sz w:val="24"/>
          <w:szCs w:val="24"/>
          <w:lang w:eastAsia="tr-TR"/>
        </w:rPr>
        <w:t xml:space="preserve"> protokolün üzerinden paket yakalayıcıları</w:t>
      </w:r>
      <w:r w:rsidR="0017429F" w:rsidRPr="008F65C9">
        <w:rPr>
          <w:rFonts w:ascii="Times New Roman" w:eastAsia="Times New Roman" w:hAnsi="Times New Roman" w:cs="Times New Roman"/>
          <w:sz w:val="24"/>
          <w:szCs w:val="24"/>
          <w:lang w:eastAsia="tr-TR"/>
        </w:rPr>
        <w:t>na</w:t>
      </w:r>
      <w:r w:rsidR="00B72F60" w:rsidRPr="008F65C9">
        <w:rPr>
          <w:rFonts w:ascii="Times New Roman" w:eastAsia="Times New Roman" w:hAnsi="Times New Roman" w:cs="Times New Roman"/>
          <w:sz w:val="24"/>
          <w:szCs w:val="24"/>
          <w:lang w:eastAsia="tr-TR"/>
        </w:rPr>
        <w:t>, akış tablosu</w:t>
      </w:r>
      <w:r w:rsidR="0017429F" w:rsidRPr="008F65C9">
        <w:rPr>
          <w:rFonts w:ascii="Times New Roman" w:eastAsia="Times New Roman" w:hAnsi="Times New Roman" w:cs="Times New Roman"/>
          <w:sz w:val="24"/>
          <w:szCs w:val="24"/>
          <w:lang w:eastAsia="tr-TR"/>
        </w:rPr>
        <w:t>na</w:t>
      </w:r>
      <w:r w:rsidR="00B72F60" w:rsidRPr="008F65C9">
        <w:rPr>
          <w:rFonts w:ascii="Times New Roman" w:eastAsia="Times New Roman" w:hAnsi="Times New Roman" w:cs="Times New Roman"/>
          <w:sz w:val="24"/>
          <w:szCs w:val="24"/>
          <w:lang w:eastAsia="tr-TR"/>
        </w:rPr>
        <w:t>,</w:t>
      </w:r>
      <w:r w:rsidR="0017429F" w:rsidRPr="008F65C9">
        <w:rPr>
          <w:rFonts w:ascii="Times New Roman" w:eastAsia="Times New Roman" w:hAnsi="Times New Roman" w:cs="Times New Roman"/>
          <w:sz w:val="24"/>
          <w:szCs w:val="24"/>
          <w:lang w:eastAsia="tr-TR"/>
        </w:rPr>
        <w:t xml:space="preserve"> </w:t>
      </w:r>
      <w:proofErr w:type="spellStart"/>
      <w:r w:rsidR="0017429F" w:rsidRPr="008F65C9">
        <w:rPr>
          <w:rFonts w:ascii="Times New Roman" w:eastAsia="Times New Roman" w:hAnsi="Times New Roman" w:cs="Times New Roman"/>
          <w:sz w:val="24"/>
          <w:szCs w:val="24"/>
          <w:lang w:eastAsia="tr-TR"/>
        </w:rPr>
        <w:t>Openflow</w:t>
      </w:r>
      <w:proofErr w:type="spellEnd"/>
      <w:r w:rsidR="0017429F" w:rsidRPr="008F65C9">
        <w:rPr>
          <w:rFonts w:ascii="Times New Roman" w:eastAsia="Times New Roman" w:hAnsi="Times New Roman" w:cs="Times New Roman"/>
          <w:sz w:val="24"/>
          <w:szCs w:val="24"/>
          <w:lang w:eastAsia="tr-TR"/>
        </w:rPr>
        <w:t xml:space="preserve"> </w:t>
      </w:r>
      <w:proofErr w:type="spellStart"/>
      <w:r w:rsidR="0017429F" w:rsidRPr="008F65C9">
        <w:rPr>
          <w:rFonts w:ascii="Times New Roman" w:eastAsia="Times New Roman" w:hAnsi="Times New Roman" w:cs="Times New Roman"/>
          <w:sz w:val="24"/>
          <w:szCs w:val="24"/>
          <w:lang w:eastAsia="tr-TR"/>
        </w:rPr>
        <w:t>table</w:t>
      </w:r>
      <w:proofErr w:type="spellEnd"/>
      <w:r w:rsidR="0017429F" w:rsidRPr="008F65C9">
        <w:rPr>
          <w:rFonts w:ascii="Times New Roman" w:eastAsia="Times New Roman" w:hAnsi="Times New Roman" w:cs="Times New Roman"/>
          <w:sz w:val="24"/>
          <w:szCs w:val="24"/>
          <w:lang w:eastAsia="tr-TR"/>
        </w:rPr>
        <w:t xml:space="preserve"> üzerinde hangi akış nereye </w:t>
      </w:r>
      <w:proofErr w:type="spellStart"/>
      <w:r w:rsidR="0017429F" w:rsidRPr="008F65C9">
        <w:rPr>
          <w:rFonts w:ascii="Times New Roman" w:eastAsia="Times New Roman" w:hAnsi="Times New Roman" w:cs="Times New Roman"/>
          <w:sz w:val="24"/>
          <w:szCs w:val="24"/>
          <w:lang w:eastAsia="tr-TR"/>
        </w:rPr>
        <w:t>yönlendiriliceğine</w:t>
      </w:r>
      <w:proofErr w:type="spellEnd"/>
      <w:r w:rsidR="0017429F" w:rsidRPr="008F65C9">
        <w:rPr>
          <w:rFonts w:ascii="Times New Roman" w:eastAsia="Times New Roman" w:hAnsi="Times New Roman" w:cs="Times New Roman"/>
          <w:sz w:val="24"/>
          <w:szCs w:val="24"/>
          <w:lang w:eastAsia="tr-TR"/>
        </w:rPr>
        <w:t xml:space="preserve">, işlem hattı boyunca paket akışına, </w:t>
      </w:r>
      <w:r w:rsidR="00B72F60" w:rsidRPr="008F65C9">
        <w:rPr>
          <w:rFonts w:ascii="Times New Roman" w:eastAsia="Times New Roman" w:hAnsi="Times New Roman" w:cs="Times New Roman"/>
          <w:sz w:val="24"/>
          <w:szCs w:val="24"/>
          <w:lang w:eastAsia="tr-TR"/>
        </w:rPr>
        <w:t>port çeşitlerine</w:t>
      </w:r>
      <w:r w:rsidR="00C315CA" w:rsidRPr="008F65C9">
        <w:rPr>
          <w:rFonts w:ascii="Times New Roman" w:eastAsia="Times New Roman" w:hAnsi="Times New Roman" w:cs="Times New Roman"/>
          <w:sz w:val="24"/>
          <w:szCs w:val="24"/>
          <w:lang w:eastAsia="tr-TR"/>
        </w:rPr>
        <w:t xml:space="preserve">, aksiyon setlerine, sayaç listelerine ve </w:t>
      </w:r>
      <w:proofErr w:type="spellStart"/>
      <w:r w:rsidR="00F57741" w:rsidRPr="008F65C9">
        <w:rPr>
          <w:rFonts w:ascii="Times New Roman" w:eastAsia="Times New Roman" w:hAnsi="Times New Roman" w:cs="Times New Roman"/>
          <w:sz w:val="24"/>
          <w:szCs w:val="24"/>
          <w:lang w:eastAsia="tr-TR"/>
        </w:rPr>
        <w:t>meter</w:t>
      </w:r>
      <w:proofErr w:type="spellEnd"/>
      <w:r w:rsidR="00F57741" w:rsidRPr="008F65C9">
        <w:rPr>
          <w:rFonts w:ascii="Times New Roman" w:eastAsia="Times New Roman" w:hAnsi="Times New Roman" w:cs="Times New Roman"/>
          <w:sz w:val="24"/>
          <w:szCs w:val="24"/>
          <w:lang w:eastAsia="tr-TR"/>
        </w:rPr>
        <w:t xml:space="preserve"> </w:t>
      </w:r>
      <w:proofErr w:type="spellStart"/>
      <w:r w:rsidR="00F57741" w:rsidRPr="008F65C9">
        <w:rPr>
          <w:rFonts w:ascii="Times New Roman" w:eastAsia="Times New Roman" w:hAnsi="Times New Roman" w:cs="Times New Roman"/>
          <w:sz w:val="24"/>
          <w:szCs w:val="24"/>
          <w:lang w:eastAsia="tr-TR"/>
        </w:rPr>
        <w:t>table</w:t>
      </w:r>
      <w:proofErr w:type="spellEnd"/>
      <w:r w:rsidR="00C315CA" w:rsidRPr="008F65C9">
        <w:rPr>
          <w:rFonts w:ascii="Times New Roman" w:eastAsia="Times New Roman" w:hAnsi="Times New Roman" w:cs="Times New Roman"/>
          <w:sz w:val="24"/>
          <w:szCs w:val="24"/>
          <w:lang w:eastAsia="tr-TR"/>
        </w:rPr>
        <w:t xml:space="preserve"> üzerinde bir sayaç girişindeki bir sayaç bandının sayaç bileşenlerine bakılmıştır.</w:t>
      </w:r>
      <w:r w:rsidR="00B019E9" w:rsidRPr="008F65C9">
        <w:rPr>
          <w:rFonts w:ascii="Times New Roman" w:eastAsia="Times New Roman" w:hAnsi="Times New Roman" w:cs="Times New Roman"/>
          <w:sz w:val="24"/>
          <w:szCs w:val="24"/>
          <w:lang w:eastAsia="tr-TR"/>
        </w:rPr>
        <w:t xml:space="preserve"> İleriki aşamalarda </w:t>
      </w:r>
      <w:proofErr w:type="spellStart"/>
      <w:r w:rsidR="00B019E9" w:rsidRPr="008F65C9">
        <w:rPr>
          <w:rFonts w:ascii="Times New Roman" w:eastAsia="Times New Roman" w:hAnsi="Times New Roman" w:cs="Times New Roman"/>
          <w:sz w:val="24"/>
          <w:szCs w:val="24"/>
          <w:lang w:eastAsia="tr-TR"/>
        </w:rPr>
        <w:t>Network’te</w:t>
      </w:r>
      <w:proofErr w:type="spellEnd"/>
      <w:r w:rsidR="00B019E9" w:rsidRPr="008F65C9">
        <w:rPr>
          <w:rFonts w:ascii="Times New Roman" w:eastAsia="Times New Roman" w:hAnsi="Times New Roman" w:cs="Times New Roman"/>
          <w:sz w:val="24"/>
          <w:szCs w:val="24"/>
          <w:lang w:eastAsia="tr-TR"/>
        </w:rPr>
        <w:t xml:space="preserve"> farklı uygulamaları tanıyarak farklı hizmetler vereceğiz. Hizmet kalitesi sınıflarına yazılım tanımlı ağlarda </w:t>
      </w:r>
      <w:proofErr w:type="spellStart"/>
      <w:r w:rsidR="00B019E9" w:rsidRPr="008F65C9">
        <w:rPr>
          <w:rFonts w:ascii="Times New Roman" w:eastAsia="Times New Roman" w:hAnsi="Times New Roman" w:cs="Times New Roman"/>
          <w:sz w:val="24"/>
          <w:szCs w:val="24"/>
          <w:lang w:eastAsia="tr-TR"/>
        </w:rPr>
        <w:t>controller</w:t>
      </w:r>
      <w:proofErr w:type="spellEnd"/>
      <w:r w:rsidR="00B019E9" w:rsidRPr="008F65C9">
        <w:rPr>
          <w:rFonts w:ascii="Times New Roman" w:eastAsia="Times New Roman" w:hAnsi="Times New Roman" w:cs="Times New Roman"/>
          <w:sz w:val="24"/>
          <w:szCs w:val="24"/>
          <w:lang w:eastAsia="tr-TR"/>
        </w:rPr>
        <w:t xml:space="preserve"> üzerinde </w:t>
      </w:r>
      <w:proofErr w:type="spellStart"/>
      <w:r w:rsidR="00B019E9" w:rsidRPr="008F65C9">
        <w:rPr>
          <w:rFonts w:ascii="Times New Roman" w:eastAsia="Times New Roman" w:hAnsi="Times New Roman" w:cs="Times New Roman"/>
          <w:sz w:val="24"/>
          <w:szCs w:val="24"/>
          <w:lang w:eastAsia="tr-TR"/>
        </w:rPr>
        <w:t>Meter</w:t>
      </w:r>
      <w:proofErr w:type="spellEnd"/>
      <w:r w:rsidR="00B019E9" w:rsidRPr="008F65C9">
        <w:rPr>
          <w:rFonts w:ascii="Times New Roman" w:eastAsia="Times New Roman" w:hAnsi="Times New Roman" w:cs="Times New Roman"/>
          <w:sz w:val="24"/>
          <w:szCs w:val="24"/>
          <w:lang w:eastAsia="tr-TR"/>
        </w:rPr>
        <w:t xml:space="preserve"> ve </w:t>
      </w:r>
      <w:proofErr w:type="spellStart"/>
      <w:r w:rsidR="00B019E9" w:rsidRPr="008F65C9">
        <w:rPr>
          <w:rFonts w:ascii="Times New Roman" w:eastAsia="Times New Roman" w:hAnsi="Times New Roman" w:cs="Times New Roman"/>
          <w:sz w:val="24"/>
          <w:szCs w:val="24"/>
          <w:lang w:eastAsia="tr-TR"/>
        </w:rPr>
        <w:t>Queues</w:t>
      </w:r>
      <w:proofErr w:type="spellEnd"/>
      <w:r w:rsidR="00B019E9" w:rsidRPr="008F65C9">
        <w:rPr>
          <w:rFonts w:ascii="Times New Roman" w:eastAsia="Times New Roman" w:hAnsi="Times New Roman" w:cs="Times New Roman"/>
          <w:sz w:val="24"/>
          <w:szCs w:val="24"/>
          <w:lang w:eastAsia="tr-TR"/>
        </w:rPr>
        <w:t xml:space="preserve"> ile çalışmalar gerçekleştirilecektir.</w:t>
      </w:r>
    </w:p>
    <w:p w14:paraId="171EA205" w14:textId="77777777" w:rsidR="0036402D" w:rsidRPr="008F65C9" w:rsidRDefault="0036402D"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0D3A5949" w14:textId="77777777" w:rsidR="0036402D" w:rsidRPr="008F65C9" w:rsidRDefault="0036402D"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127FF33B" w14:textId="77777777" w:rsidR="0036402D" w:rsidRPr="008F65C9" w:rsidRDefault="0036402D"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51A2CA44" w14:textId="77777777" w:rsidR="0036402D" w:rsidRPr="008F65C9" w:rsidRDefault="0036402D"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6D367681" w14:textId="77777777" w:rsidR="0036402D" w:rsidRPr="008F65C9" w:rsidRDefault="0036402D"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5D6D30F7" w14:textId="77777777" w:rsidR="0036402D" w:rsidRPr="008F65C9" w:rsidRDefault="0036402D"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40FC688B" w14:textId="77777777" w:rsidR="00CB52AB" w:rsidRPr="008F65C9" w:rsidRDefault="00CB52AB"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2E437D28" w14:textId="77777777" w:rsidR="0036402D" w:rsidRPr="008F65C9" w:rsidRDefault="0036402D"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6E252725" w14:textId="77777777" w:rsidR="007E68E2" w:rsidRPr="008F65C9" w:rsidRDefault="007E68E2"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225B9873" w14:textId="77777777" w:rsidR="007E68E2" w:rsidRPr="008F65C9" w:rsidRDefault="007E68E2"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2EF43DBC" w14:textId="77777777" w:rsidR="007E68E2" w:rsidRPr="008F65C9" w:rsidRDefault="007E68E2"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6AF1137C" w14:textId="77777777" w:rsidR="007E68E2" w:rsidRPr="008F65C9" w:rsidRDefault="007E68E2"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3D85731C" w14:textId="77777777" w:rsidR="007E68E2" w:rsidRPr="008F65C9" w:rsidRDefault="007E68E2"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439DC4C6" w14:textId="77777777" w:rsidR="007E68E2" w:rsidRPr="008F65C9" w:rsidRDefault="007E68E2"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1692C456" w14:textId="77777777" w:rsidR="007E68E2" w:rsidRPr="008F65C9" w:rsidRDefault="007E68E2"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1782DA02" w14:textId="77777777" w:rsidR="007E68E2" w:rsidRPr="008F65C9" w:rsidRDefault="007E68E2"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11F22C23" w14:textId="77777777" w:rsidR="0036402D" w:rsidRPr="008F65C9" w:rsidRDefault="0036402D" w:rsidP="00B019E9">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p w14:paraId="1293F10A" w14:textId="77777777" w:rsidR="006E4BD9" w:rsidRPr="008F65C9" w:rsidRDefault="006E4BD9"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5092DA8F" w14:textId="77777777" w:rsidR="0036402D" w:rsidRPr="008F65C9" w:rsidRDefault="0036402D" w:rsidP="0036402D">
      <w:pPr>
        <w:widowControl w:val="0"/>
        <w:autoSpaceDE w:val="0"/>
        <w:autoSpaceDN w:val="0"/>
        <w:adjustRightInd w:val="0"/>
        <w:spacing w:after="0" w:line="240" w:lineRule="auto"/>
        <w:ind w:left="588"/>
        <w:jc w:val="both"/>
        <w:rPr>
          <w:rFonts w:ascii="Times New Roman" w:eastAsia="Times New Roman" w:hAnsi="Times New Roman" w:cs="Times New Roman"/>
          <w:sz w:val="24"/>
          <w:szCs w:val="24"/>
          <w:lang w:eastAsia="tr-TR"/>
        </w:rPr>
      </w:pPr>
    </w:p>
    <w:p w14:paraId="2CD77631" w14:textId="77777777" w:rsidR="0036402D" w:rsidRPr="008F65C9" w:rsidRDefault="0036402D" w:rsidP="00F57741">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tbl>
      <w:tblPr>
        <w:tblW w:w="9127" w:type="dxa"/>
        <w:tblInd w:w="-57" w:type="dxa"/>
        <w:tblLook w:val="00A0" w:firstRow="1" w:lastRow="0" w:firstColumn="1" w:lastColumn="0" w:noHBand="0" w:noVBand="0"/>
      </w:tblPr>
      <w:tblGrid>
        <w:gridCol w:w="2103"/>
        <w:gridCol w:w="390"/>
        <w:gridCol w:w="6634"/>
      </w:tblGrid>
      <w:tr w:rsidR="0036402D" w:rsidRPr="008F65C9" w14:paraId="3E56A0E7" w14:textId="77777777" w:rsidTr="00F57741">
        <w:trPr>
          <w:trHeight w:hRule="exact" w:val="842"/>
        </w:trPr>
        <w:tc>
          <w:tcPr>
            <w:tcW w:w="2103" w:type="dxa"/>
          </w:tcPr>
          <w:p w14:paraId="60DE1243" w14:textId="77777777" w:rsidR="0036402D" w:rsidRPr="008F65C9" w:rsidRDefault="0036402D" w:rsidP="0036402D">
            <w:pPr>
              <w:widowControl w:val="0"/>
              <w:autoSpaceDE w:val="0"/>
              <w:autoSpaceDN w:val="0"/>
              <w:adjustRightInd w:val="0"/>
              <w:spacing w:after="120" w:line="240" w:lineRule="auto"/>
              <w:ind w:left="57"/>
              <w:jc w:val="both"/>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Anahtar</w:t>
            </w:r>
            <w:r w:rsidRPr="008F65C9">
              <w:rPr>
                <w:rFonts w:ascii="Times New Roman" w:eastAsia="Times New Roman" w:hAnsi="Times New Roman" w:cs="Times New Roman"/>
                <w:spacing w:val="-9"/>
                <w:sz w:val="24"/>
                <w:szCs w:val="24"/>
                <w:lang w:eastAsia="tr-TR"/>
              </w:rPr>
              <w:t xml:space="preserve"> </w:t>
            </w:r>
            <w:r w:rsidRPr="008F65C9">
              <w:rPr>
                <w:rFonts w:ascii="Times New Roman" w:eastAsia="Times New Roman" w:hAnsi="Times New Roman" w:cs="Times New Roman"/>
                <w:sz w:val="24"/>
                <w:szCs w:val="24"/>
                <w:lang w:eastAsia="tr-TR"/>
              </w:rPr>
              <w:t xml:space="preserve">Kelimeler </w:t>
            </w:r>
            <w:r w:rsidRPr="008F65C9">
              <w:rPr>
                <w:rFonts w:ascii="Times New Roman" w:eastAsia="Times New Roman" w:hAnsi="Times New Roman" w:cs="Times New Roman"/>
                <w:spacing w:val="55"/>
                <w:sz w:val="24"/>
                <w:szCs w:val="24"/>
                <w:lang w:eastAsia="tr-TR"/>
              </w:rPr>
              <w:t xml:space="preserve">  </w:t>
            </w:r>
          </w:p>
        </w:tc>
        <w:tc>
          <w:tcPr>
            <w:tcW w:w="390" w:type="dxa"/>
          </w:tcPr>
          <w:p w14:paraId="426F73B9" w14:textId="77777777" w:rsidR="0036402D" w:rsidRPr="008F65C9" w:rsidRDefault="0036402D" w:rsidP="0036402D">
            <w:pPr>
              <w:widowControl w:val="0"/>
              <w:autoSpaceDE w:val="0"/>
              <w:autoSpaceDN w:val="0"/>
              <w:adjustRightInd w:val="0"/>
              <w:spacing w:after="120" w:line="240" w:lineRule="auto"/>
              <w:ind w:left="-74"/>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w:t>
            </w:r>
            <w:r w:rsidR="0017429F" w:rsidRPr="008F65C9">
              <w:rPr>
                <w:rFonts w:ascii="Times New Roman" w:eastAsia="Times New Roman" w:hAnsi="Times New Roman" w:cs="Times New Roman"/>
                <w:sz w:val="24"/>
                <w:szCs w:val="24"/>
                <w:lang w:eastAsia="tr-TR"/>
              </w:rPr>
              <w:t xml:space="preserve"> </w:t>
            </w:r>
          </w:p>
        </w:tc>
        <w:tc>
          <w:tcPr>
            <w:tcW w:w="6634" w:type="dxa"/>
          </w:tcPr>
          <w:p w14:paraId="48B762D0" w14:textId="3D1D6D9D" w:rsidR="0036402D" w:rsidRPr="008F65C9" w:rsidRDefault="00F57741" w:rsidP="00F57741">
            <w:pPr>
              <w:spacing w:after="0" w:line="240" w:lineRule="auto"/>
              <w:ind w:left="-113"/>
              <w:jc w:val="both"/>
              <w:rPr>
                <w:rFonts w:ascii="Times New Roman" w:eastAsia="Times New Roman" w:hAnsi="Times New Roman" w:cs="Times New Roman"/>
                <w:sz w:val="24"/>
                <w:szCs w:val="24"/>
                <w:lang w:eastAsia="tr-TR"/>
              </w:rPr>
            </w:pPr>
            <w:proofErr w:type="spellStart"/>
            <w:r w:rsidRPr="008F65C9">
              <w:rPr>
                <w:rFonts w:ascii="Times New Roman" w:eastAsia="Times New Roman" w:hAnsi="Times New Roman" w:cs="Times New Roman"/>
                <w:sz w:val="24"/>
                <w:szCs w:val="24"/>
                <w:lang w:eastAsia="tr-TR"/>
              </w:rPr>
              <w:t>Floodlight</w:t>
            </w:r>
            <w:proofErr w:type="spellEnd"/>
            <w:r w:rsidRPr="008F65C9">
              <w:rPr>
                <w:rFonts w:ascii="Times New Roman" w:eastAsia="Times New Roman" w:hAnsi="Times New Roman" w:cs="Times New Roman"/>
                <w:sz w:val="24"/>
                <w:szCs w:val="24"/>
                <w:lang w:eastAsia="tr-TR"/>
              </w:rPr>
              <w:t xml:space="preserve"> VM, </w:t>
            </w:r>
            <w:proofErr w:type="spellStart"/>
            <w:r w:rsidRPr="008F65C9">
              <w:rPr>
                <w:rFonts w:ascii="Times New Roman" w:eastAsia="Times New Roman" w:hAnsi="Times New Roman" w:cs="Times New Roman"/>
                <w:sz w:val="24"/>
                <w:szCs w:val="24"/>
                <w:lang w:eastAsia="tr-TR"/>
              </w:rPr>
              <w:t>Openflow</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Mininet</w:t>
            </w:r>
            <w:proofErr w:type="spellEnd"/>
            <w:r w:rsidRPr="008F65C9">
              <w:rPr>
                <w:rFonts w:ascii="Times New Roman" w:eastAsia="Times New Roman" w:hAnsi="Times New Roman" w:cs="Times New Roman"/>
                <w:sz w:val="24"/>
                <w:szCs w:val="24"/>
                <w:lang w:eastAsia="tr-TR"/>
              </w:rPr>
              <w:t xml:space="preserve">, Controller, </w:t>
            </w:r>
            <w:proofErr w:type="spellStart"/>
            <w:r w:rsidRPr="008F65C9">
              <w:rPr>
                <w:rFonts w:ascii="Times New Roman" w:eastAsia="Times New Roman" w:hAnsi="Times New Roman" w:cs="Times New Roman"/>
                <w:sz w:val="24"/>
                <w:szCs w:val="24"/>
                <w:lang w:eastAsia="tr-TR"/>
              </w:rPr>
              <w:t>Wireshark</w:t>
            </w:r>
            <w:proofErr w:type="spellEnd"/>
            <w:r w:rsidRPr="008F65C9">
              <w:rPr>
                <w:rFonts w:ascii="Times New Roman" w:eastAsia="Times New Roman" w:hAnsi="Times New Roman" w:cs="Times New Roman"/>
                <w:sz w:val="24"/>
                <w:szCs w:val="24"/>
                <w:lang w:eastAsia="tr-TR"/>
              </w:rPr>
              <w:t xml:space="preserve">, port, </w:t>
            </w:r>
            <w:proofErr w:type="spellStart"/>
            <w:r w:rsidRPr="008F65C9">
              <w:rPr>
                <w:rFonts w:ascii="Times New Roman" w:eastAsia="Times New Roman" w:hAnsi="Times New Roman" w:cs="Times New Roman"/>
                <w:sz w:val="24"/>
                <w:szCs w:val="24"/>
                <w:lang w:eastAsia="tr-TR"/>
              </w:rPr>
              <w:t>Meter</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table</w:t>
            </w:r>
            <w:proofErr w:type="spellEnd"/>
            <w:r w:rsidRPr="008F65C9">
              <w:rPr>
                <w:rFonts w:ascii="Times New Roman" w:eastAsia="Times New Roman" w:hAnsi="Times New Roman" w:cs="Times New Roman"/>
                <w:sz w:val="24"/>
                <w:szCs w:val="24"/>
                <w:lang w:eastAsia="tr-TR"/>
              </w:rPr>
              <w:t xml:space="preserve">, </w:t>
            </w:r>
            <w:proofErr w:type="spellStart"/>
            <w:r w:rsidR="00A46FF5" w:rsidRPr="008F65C9">
              <w:rPr>
                <w:rFonts w:ascii="Times New Roman" w:eastAsia="Times New Roman" w:hAnsi="Times New Roman" w:cs="Times New Roman"/>
                <w:sz w:val="24"/>
                <w:szCs w:val="24"/>
                <w:lang w:eastAsia="tr-TR"/>
              </w:rPr>
              <w:t>Flow</w:t>
            </w:r>
            <w:proofErr w:type="spellEnd"/>
            <w:r w:rsidR="00A46FF5" w:rsidRPr="008F65C9">
              <w:rPr>
                <w:rFonts w:ascii="Times New Roman" w:eastAsia="Times New Roman" w:hAnsi="Times New Roman" w:cs="Times New Roman"/>
                <w:sz w:val="24"/>
                <w:szCs w:val="24"/>
                <w:lang w:eastAsia="tr-TR"/>
              </w:rPr>
              <w:t xml:space="preserve">, </w:t>
            </w:r>
            <w:proofErr w:type="spellStart"/>
            <w:r w:rsidR="00A46FF5" w:rsidRPr="008F65C9">
              <w:rPr>
                <w:rFonts w:ascii="Times New Roman" w:eastAsia="Times New Roman" w:hAnsi="Times New Roman" w:cs="Times New Roman"/>
                <w:sz w:val="24"/>
                <w:szCs w:val="24"/>
                <w:lang w:eastAsia="tr-TR"/>
              </w:rPr>
              <w:t>Flow</w:t>
            </w:r>
            <w:proofErr w:type="spellEnd"/>
            <w:r w:rsidR="00A46FF5" w:rsidRPr="008F65C9">
              <w:rPr>
                <w:rFonts w:ascii="Times New Roman" w:eastAsia="Times New Roman" w:hAnsi="Times New Roman" w:cs="Times New Roman"/>
                <w:sz w:val="24"/>
                <w:szCs w:val="24"/>
                <w:lang w:eastAsia="tr-TR"/>
              </w:rPr>
              <w:t xml:space="preserve"> </w:t>
            </w:r>
            <w:proofErr w:type="spellStart"/>
            <w:r w:rsidR="00A46FF5" w:rsidRPr="008F65C9">
              <w:rPr>
                <w:rFonts w:ascii="Times New Roman" w:eastAsia="Times New Roman" w:hAnsi="Times New Roman" w:cs="Times New Roman"/>
                <w:sz w:val="24"/>
                <w:szCs w:val="24"/>
                <w:lang w:eastAsia="tr-TR"/>
              </w:rPr>
              <w:t>Table</w:t>
            </w:r>
            <w:proofErr w:type="spellEnd"/>
            <w:r w:rsidR="00A46FF5" w:rsidRPr="008F65C9">
              <w:rPr>
                <w:rFonts w:ascii="Times New Roman" w:eastAsia="Times New Roman" w:hAnsi="Times New Roman" w:cs="Times New Roman"/>
                <w:sz w:val="24"/>
                <w:szCs w:val="24"/>
                <w:lang w:eastAsia="tr-TR"/>
              </w:rPr>
              <w:t xml:space="preserve">, </w:t>
            </w:r>
            <w:r w:rsidRPr="008F65C9">
              <w:rPr>
                <w:rFonts w:ascii="Times New Roman" w:eastAsia="Times New Roman" w:hAnsi="Times New Roman" w:cs="Times New Roman"/>
                <w:sz w:val="24"/>
                <w:szCs w:val="24"/>
                <w:lang w:eastAsia="tr-TR"/>
              </w:rPr>
              <w:t>Sayaçlar, akış tablosu</w:t>
            </w:r>
            <w:r w:rsidR="00B019E9" w:rsidRPr="008F65C9">
              <w:rPr>
                <w:rFonts w:ascii="Times New Roman" w:eastAsia="Times New Roman" w:hAnsi="Times New Roman" w:cs="Times New Roman"/>
                <w:sz w:val="24"/>
                <w:szCs w:val="24"/>
                <w:lang w:eastAsia="tr-TR"/>
              </w:rPr>
              <w:t xml:space="preserve">, </w:t>
            </w:r>
            <w:proofErr w:type="spellStart"/>
            <w:r w:rsidR="00B019E9" w:rsidRPr="008F65C9">
              <w:rPr>
                <w:rFonts w:ascii="Times New Roman" w:eastAsia="Times New Roman" w:hAnsi="Times New Roman" w:cs="Times New Roman"/>
                <w:sz w:val="24"/>
                <w:szCs w:val="24"/>
                <w:lang w:eastAsia="tr-TR"/>
              </w:rPr>
              <w:t>Queues</w:t>
            </w:r>
            <w:proofErr w:type="spellEnd"/>
            <w:r w:rsidR="00B019E9" w:rsidRPr="008F65C9">
              <w:rPr>
                <w:rFonts w:ascii="Times New Roman" w:eastAsia="Times New Roman" w:hAnsi="Times New Roman" w:cs="Times New Roman"/>
                <w:sz w:val="24"/>
                <w:szCs w:val="24"/>
                <w:lang w:eastAsia="tr-TR"/>
              </w:rPr>
              <w:t>, Network</w:t>
            </w:r>
          </w:p>
        </w:tc>
      </w:tr>
      <w:tr w:rsidR="0036402D" w:rsidRPr="008F65C9" w14:paraId="2C1FB62B" w14:textId="77777777" w:rsidTr="00F57741">
        <w:trPr>
          <w:trHeight w:hRule="exact" w:val="782"/>
        </w:trPr>
        <w:tc>
          <w:tcPr>
            <w:tcW w:w="2103" w:type="dxa"/>
          </w:tcPr>
          <w:p w14:paraId="1C678181" w14:textId="77777777" w:rsidR="0036402D" w:rsidRPr="008F65C9" w:rsidRDefault="0036402D" w:rsidP="0036402D">
            <w:pPr>
              <w:widowControl w:val="0"/>
              <w:autoSpaceDE w:val="0"/>
              <w:autoSpaceDN w:val="0"/>
              <w:adjustRightInd w:val="0"/>
              <w:spacing w:after="120" w:line="240" w:lineRule="auto"/>
              <w:ind w:left="57"/>
              <w:jc w:val="both"/>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Sayfa</w:t>
            </w:r>
            <w:r w:rsidRPr="008F65C9">
              <w:rPr>
                <w:rFonts w:ascii="Times New Roman" w:eastAsia="Times New Roman" w:hAnsi="Times New Roman" w:cs="Times New Roman"/>
                <w:spacing w:val="-6"/>
                <w:sz w:val="24"/>
                <w:szCs w:val="24"/>
                <w:lang w:eastAsia="tr-TR"/>
              </w:rPr>
              <w:t xml:space="preserve"> </w:t>
            </w:r>
            <w:r w:rsidRPr="008F65C9">
              <w:rPr>
                <w:rFonts w:ascii="Times New Roman" w:eastAsia="Times New Roman" w:hAnsi="Times New Roman" w:cs="Times New Roman"/>
                <w:sz w:val="24"/>
                <w:szCs w:val="24"/>
                <w:lang w:eastAsia="tr-TR"/>
              </w:rPr>
              <w:t xml:space="preserve">Adedi             </w:t>
            </w:r>
            <w:r w:rsidRPr="008F65C9">
              <w:rPr>
                <w:rFonts w:ascii="Times New Roman" w:eastAsia="Times New Roman" w:hAnsi="Times New Roman" w:cs="Times New Roman"/>
                <w:spacing w:val="34"/>
                <w:sz w:val="24"/>
                <w:szCs w:val="24"/>
                <w:lang w:eastAsia="tr-TR"/>
              </w:rPr>
              <w:t xml:space="preserve"> </w:t>
            </w:r>
          </w:p>
        </w:tc>
        <w:tc>
          <w:tcPr>
            <w:tcW w:w="390" w:type="dxa"/>
          </w:tcPr>
          <w:p w14:paraId="49E0058F" w14:textId="77777777" w:rsidR="0036402D" w:rsidRPr="008F65C9" w:rsidRDefault="0036402D" w:rsidP="0036402D">
            <w:pPr>
              <w:widowControl w:val="0"/>
              <w:autoSpaceDE w:val="0"/>
              <w:autoSpaceDN w:val="0"/>
              <w:adjustRightInd w:val="0"/>
              <w:spacing w:after="120" w:line="240" w:lineRule="auto"/>
              <w:ind w:left="-74"/>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w:t>
            </w:r>
          </w:p>
        </w:tc>
        <w:tc>
          <w:tcPr>
            <w:tcW w:w="6634" w:type="dxa"/>
          </w:tcPr>
          <w:p w14:paraId="324214AB" w14:textId="09FB6CCB" w:rsidR="0036402D" w:rsidRPr="008F65C9" w:rsidRDefault="00D30C99" w:rsidP="0036402D">
            <w:pPr>
              <w:widowControl w:val="0"/>
              <w:autoSpaceDE w:val="0"/>
              <w:autoSpaceDN w:val="0"/>
              <w:adjustRightInd w:val="0"/>
              <w:spacing w:after="0" w:line="240" w:lineRule="auto"/>
              <w:ind w:left="-113"/>
              <w:jc w:val="both"/>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46</w:t>
            </w:r>
          </w:p>
        </w:tc>
      </w:tr>
      <w:tr w:rsidR="0036402D" w:rsidRPr="008F65C9" w14:paraId="0414E02A" w14:textId="77777777" w:rsidTr="00F57741">
        <w:trPr>
          <w:trHeight w:hRule="exact" w:val="644"/>
        </w:trPr>
        <w:tc>
          <w:tcPr>
            <w:tcW w:w="2103" w:type="dxa"/>
          </w:tcPr>
          <w:p w14:paraId="579C657D" w14:textId="77777777" w:rsidR="0036402D" w:rsidRPr="008F65C9" w:rsidRDefault="0095190C" w:rsidP="0036402D">
            <w:pPr>
              <w:widowControl w:val="0"/>
              <w:autoSpaceDE w:val="0"/>
              <w:autoSpaceDN w:val="0"/>
              <w:adjustRightInd w:val="0"/>
              <w:spacing w:after="120" w:line="240" w:lineRule="auto"/>
              <w:ind w:left="57"/>
              <w:jc w:val="both"/>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Danışman</w:t>
            </w:r>
          </w:p>
        </w:tc>
        <w:tc>
          <w:tcPr>
            <w:tcW w:w="390" w:type="dxa"/>
          </w:tcPr>
          <w:p w14:paraId="25EE4C65" w14:textId="77777777" w:rsidR="0036402D" w:rsidRPr="008F65C9" w:rsidRDefault="0036402D" w:rsidP="0036402D">
            <w:pPr>
              <w:widowControl w:val="0"/>
              <w:autoSpaceDE w:val="0"/>
              <w:autoSpaceDN w:val="0"/>
              <w:adjustRightInd w:val="0"/>
              <w:spacing w:after="120" w:line="240" w:lineRule="auto"/>
              <w:ind w:left="-74"/>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w:t>
            </w:r>
          </w:p>
        </w:tc>
        <w:tc>
          <w:tcPr>
            <w:tcW w:w="6634" w:type="dxa"/>
          </w:tcPr>
          <w:p w14:paraId="41F58C51" w14:textId="77777777" w:rsidR="0036402D" w:rsidRPr="008F65C9" w:rsidRDefault="00F57741" w:rsidP="00F57741">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İbrahim Taner Okumuş</w:t>
            </w:r>
          </w:p>
        </w:tc>
      </w:tr>
    </w:tbl>
    <w:p w14:paraId="2FE84B7A" w14:textId="77777777" w:rsidR="00D7033B" w:rsidRPr="008F65C9" w:rsidRDefault="00D7033B" w:rsidP="008D7FE6">
      <w:pPr>
        <w:autoSpaceDE w:val="0"/>
        <w:autoSpaceDN w:val="0"/>
        <w:adjustRightInd w:val="0"/>
        <w:spacing w:after="0"/>
        <w:jc w:val="center"/>
        <w:rPr>
          <w:rFonts w:ascii="Times New Roman" w:hAnsi="Times New Roman" w:cs="Times New Roman"/>
          <w:b/>
          <w:bCs/>
          <w:color w:val="000000"/>
          <w:sz w:val="24"/>
          <w:szCs w:val="24"/>
        </w:rPr>
      </w:pPr>
    </w:p>
    <w:p w14:paraId="7DA46534" w14:textId="77777777" w:rsidR="00C315CA" w:rsidRPr="008F65C9" w:rsidRDefault="00C315CA" w:rsidP="00715CA9">
      <w:pPr>
        <w:autoSpaceDE w:val="0"/>
        <w:autoSpaceDN w:val="0"/>
        <w:adjustRightInd w:val="0"/>
        <w:spacing w:after="0"/>
        <w:rPr>
          <w:rFonts w:ascii="Times New Roman" w:hAnsi="Times New Roman" w:cs="Times New Roman"/>
          <w:b/>
          <w:bCs/>
          <w:color w:val="000000"/>
          <w:sz w:val="24"/>
          <w:szCs w:val="24"/>
        </w:rPr>
      </w:pPr>
    </w:p>
    <w:p w14:paraId="26CB6C96" w14:textId="77777777" w:rsidR="00C315CA" w:rsidRPr="008F65C9" w:rsidRDefault="00C315CA" w:rsidP="008D7FE6">
      <w:pPr>
        <w:autoSpaceDE w:val="0"/>
        <w:autoSpaceDN w:val="0"/>
        <w:adjustRightInd w:val="0"/>
        <w:spacing w:after="0"/>
        <w:jc w:val="center"/>
        <w:rPr>
          <w:rFonts w:ascii="Times New Roman" w:hAnsi="Times New Roman" w:cs="Times New Roman"/>
          <w:b/>
          <w:bCs/>
          <w:color w:val="000000"/>
          <w:sz w:val="24"/>
          <w:szCs w:val="24"/>
        </w:rPr>
      </w:pPr>
    </w:p>
    <w:p w14:paraId="65117129" w14:textId="77777777" w:rsidR="001D14D4" w:rsidRPr="008F65C9" w:rsidRDefault="001D14D4" w:rsidP="00243650">
      <w:pPr>
        <w:autoSpaceDE w:val="0"/>
        <w:autoSpaceDN w:val="0"/>
        <w:adjustRightInd w:val="0"/>
        <w:spacing w:after="0"/>
        <w:jc w:val="both"/>
        <w:rPr>
          <w:rFonts w:ascii="Times New Roman" w:hAnsi="Times New Roman" w:cs="Times New Roman"/>
          <w:b/>
          <w:bCs/>
          <w:color w:val="000000"/>
          <w:sz w:val="24"/>
          <w:szCs w:val="24"/>
        </w:rPr>
      </w:pPr>
      <w:r w:rsidRPr="008F65C9">
        <w:rPr>
          <w:rFonts w:ascii="Times New Roman" w:hAnsi="Times New Roman" w:cs="Times New Roman"/>
          <w:b/>
          <w:bCs/>
          <w:color w:val="000000"/>
          <w:sz w:val="24"/>
          <w:szCs w:val="24"/>
        </w:rPr>
        <w:t xml:space="preserve">TEŞEKKÜRLER </w:t>
      </w:r>
    </w:p>
    <w:p w14:paraId="692F1459" w14:textId="77777777" w:rsidR="001D14D4" w:rsidRPr="008F65C9" w:rsidRDefault="001D14D4" w:rsidP="00243650">
      <w:pPr>
        <w:autoSpaceDE w:val="0"/>
        <w:autoSpaceDN w:val="0"/>
        <w:adjustRightInd w:val="0"/>
        <w:spacing w:after="0"/>
        <w:jc w:val="both"/>
        <w:rPr>
          <w:rFonts w:ascii="Times New Roman" w:hAnsi="Times New Roman" w:cs="Times New Roman"/>
          <w:b/>
          <w:bCs/>
          <w:color w:val="000000"/>
          <w:sz w:val="24"/>
          <w:szCs w:val="24"/>
        </w:rPr>
      </w:pPr>
    </w:p>
    <w:p w14:paraId="4E2C8E18" w14:textId="77777777" w:rsidR="00243650" w:rsidRPr="008F65C9" w:rsidRDefault="001D14D4" w:rsidP="00243650">
      <w:pPr>
        <w:autoSpaceDE w:val="0"/>
        <w:autoSpaceDN w:val="0"/>
        <w:adjustRightInd w:val="0"/>
        <w:spacing w:after="0"/>
        <w:jc w:val="both"/>
        <w:rPr>
          <w:rFonts w:ascii="Times New Roman" w:hAnsi="Times New Roman" w:cs="Times New Roman"/>
          <w:color w:val="000000"/>
          <w:sz w:val="24"/>
          <w:szCs w:val="24"/>
        </w:rPr>
      </w:pPr>
      <w:proofErr w:type="gramStart"/>
      <w:r w:rsidRPr="008F65C9">
        <w:rPr>
          <w:rFonts w:ascii="Times New Roman" w:hAnsi="Times New Roman" w:cs="Times New Roman"/>
          <w:color w:val="000000"/>
          <w:sz w:val="24"/>
          <w:szCs w:val="24"/>
        </w:rPr>
        <w:t>Tez  çalışmamızda</w:t>
      </w:r>
      <w:proofErr w:type="gramEnd"/>
      <w:r w:rsidRPr="008F65C9">
        <w:rPr>
          <w:rFonts w:ascii="Times New Roman" w:hAnsi="Times New Roman" w:cs="Times New Roman"/>
          <w:color w:val="000000"/>
          <w:sz w:val="24"/>
          <w:szCs w:val="24"/>
        </w:rPr>
        <w:t xml:space="preserve"> bu  konuya  yönlendiren, karşılaştığımız  zorluklara karşı  bilgi  ve  tecrübesi ile yardımcı olan değerli danışman hocam </w:t>
      </w:r>
      <w:r w:rsidR="00B23BD3" w:rsidRPr="008F65C9">
        <w:rPr>
          <w:rFonts w:ascii="Times New Roman" w:hAnsi="Times New Roman" w:cs="Times New Roman"/>
          <w:color w:val="000000"/>
          <w:sz w:val="24"/>
          <w:szCs w:val="24"/>
        </w:rPr>
        <w:t xml:space="preserve">KSÜ Rektör Yardımcısı </w:t>
      </w:r>
      <w:r w:rsidRPr="008F65C9">
        <w:rPr>
          <w:rFonts w:ascii="Times New Roman" w:hAnsi="Times New Roman" w:cs="Times New Roman"/>
          <w:color w:val="000000"/>
          <w:sz w:val="24"/>
          <w:szCs w:val="24"/>
        </w:rPr>
        <w:t xml:space="preserve">Prof. Dr. İbrahim Taner </w:t>
      </w:r>
      <w:proofErr w:type="spellStart"/>
      <w:r w:rsidRPr="008F65C9">
        <w:rPr>
          <w:rFonts w:ascii="Times New Roman" w:hAnsi="Times New Roman" w:cs="Times New Roman"/>
          <w:color w:val="000000"/>
          <w:sz w:val="24"/>
          <w:szCs w:val="24"/>
        </w:rPr>
        <w:t>Okumuş’a</w:t>
      </w:r>
      <w:proofErr w:type="spellEnd"/>
      <w:r w:rsidRPr="008F65C9">
        <w:rPr>
          <w:rFonts w:ascii="Times New Roman" w:hAnsi="Times New Roman" w:cs="Times New Roman"/>
          <w:color w:val="000000"/>
          <w:sz w:val="24"/>
          <w:szCs w:val="24"/>
        </w:rPr>
        <w:t xml:space="preserve"> teşekkürlerimizi sunarız.   </w:t>
      </w:r>
    </w:p>
    <w:p w14:paraId="1E5420E9" w14:textId="77777777" w:rsidR="00243650" w:rsidRPr="008F65C9" w:rsidRDefault="00243650" w:rsidP="00243650">
      <w:pPr>
        <w:autoSpaceDE w:val="0"/>
        <w:autoSpaceDN w:val="0"/>
        <w:adjustRightInd w:val="0"/>
        <w:spacing w:after="0"/>
        <w:jc w:val="both"/>
        <w:rPr>
          <w:rFonts w:ascii="Times New Roman" w:hAnsi="Times New Roman" w:cs="Times New Roman"/>
          <w:color w:val="000000"/>
          <w:sz w:val="24"/>
          <w:szCs w:val="24"/>
        </w:rPr>
      </w:pPr>
    </w:p>
    <w:p w14:paraId="1C7F5D98"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5D36469E"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063FF04C"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5DF23F5E"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3175D5FC"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109F006A"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3EDF8A25"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20C38AA8"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08AB0103"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2352897D"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30713922" w14:textId="77777777" w:rsidR="007F7671" w:rsidRPr="008F65C9" w:rsidRDefault="007F7671" w:rsidP="00243650">
      <w:pPr>
        <w:autoSpaceDE w:val="0"/>
        <w:autoSpaceDN w:val="0"/>
        <w:adjustRightInd w:val="0"/>
        <w:spacing w:after="0"/>
        <w:jc w:val="both"/>
        <w:rPr>
          <w:rFonts w:ascii="Times New Roman" w:hAnsi="Times New Roman" w:cs="Times New Roman"/>
          <w:color w:val="000000"/>
          <w:sz w:val="24"/>
          <w:szCs w:val="24"/>
        </w:rPr>
      </w:pPr>
    </w:p>
    <w:p w14:paraId="02A99417" w14:textId="77777777" w:rsidR="00EE58CA" w:rsidRPr="008F65C9" w:rsidRDefault="00EE58CA" w:rsidP="00243650">
      <w:pPr>
        <w:autoSpaceDE w:val="0"/>
        <w:autoSpaceDN w:val="0"/>
        <w:adjustRightInd w:val="0"/>
        <w:spacing w:after="0"/>
        <w:jc w:val="both"/>
        <w:rPr>
          <w:rFonts w:ascii="Times New Roman" w:hAnsi="Times New Roman" w:cs="Times New Roman"/>
          <w:color w:val="000000"/>
          <w:sz w:val="24"/>
          <w:szCs w:val="24"/>
        </w:rPr>
      </w:pPr>
    </w:p>
    <w:p w14:paraId="3EA2D573" w14:textId="77777777" w:rsidR="00EE58CA" w:rsidRPr="008F65C9" w:rsidRDefault="00EE58CA" w:rsidP="00243650">
      <w:pPr>
        <w:autoSpaceDE w:val="0"/>
        <w:autoSpaceDN w:val="0"/>
        <w:adjustRightInd w:val="0"/>
        <w:spacing w:after="0"/>
        <w:jc w:val="both"/>
        <w:rPr>
          <w:rFonts w:ascii="Times New Roman" w:hAnsi="Times New Roman" w:cs="Times New Roman"/>
          <w:color w:val="000000"/>
          <w:sz w:val="24"/>
          <w:szCs w:val="24"/>
        </w:rPr>
      </w:pPr>
    </w:p>
    <w:p w14:paraId="07E3853C" w14:textId="77777777" w:rsidR="00EE58CA" w:rsidRPr="008F65C9" w:rsidRDefault="00EE58CA" w:rsidP="00243650">
      <w:pPr>
        <w:autoSpaceDE w:val="0"/>
        <w:autoSpaceDN w:val="0"/>
        <w:adjustRightInd w:val="0"/>
        <w:spacing w:after="0"/>
        <w:jc w:val="both"/>
        <w:rPr>
          <w:rFonts w:ascii="Times New Roman" w:hAnsi="Times New Roman" w:cs="Times New Roman"/>
          <w:color w:val="000000"/>
          <w:sz w:val="24"/>
          <w:szCs w:val="24"/>
        </w:rPr>
      </w:pPr>
    </w:p>
    <w:p w14:paraId="3E7AFADB" w14:textId="77777777" w:rsidR="00EE58CA" w:rsidRPr="008F65C9" w:rsidRDefault="00EE58CA" w:rsidP="00243650">
      <w:pPr>
        <w:autoSpaceDE w:val="0"/>
        <w:autoSpaceDN w:val="0"/>
        <w:adjustRightInd w:val="0"/>
        <w:spacing w:after="0"/>
        <w:jc w:val="both"/>
        <w:rPr>
          <w:rFonts w:ascii="Times New Roman" w:hAnsi="Times New Roman" w:cs="Times New Roman"/>
          <w:color w:val="000000"/>
          <w:sz w:val="24"/>
          <w:szCs w:val="24"/>
        </w:rPr>
      </w:pPr>
    </w:p>
    <w:p w14:paraId="0EF675E8" w14:textId="77777777" w:rsidR="00243650" w:rsidRPr="008F65C9" w:rsidRDefault="00243650" w:rsidP="00243650">
      <w:pPr>
        <w:autoSpaceDE w:val="0"/>
        <w:autoSpaceDN w:val="0"/>
        <w:adjustRightInd w:val="0"/>
        <w:spacing w:after="0"/>
        <w:jc w:val="both"/>
        <w:rPr>
          <w:rFonts w:ascii="Times New Roman" w:hAnsi="Times New Roman" w:cs="Times New Roman"/>
          <w:color w:val="000000"/>
          <w:sz w:val="24"/>
          <w:szCs w:val="24"/>
        </w:rPr>
      </w:pPr>
    </w:p>
    <w:p w14:paraId="201610A9" w14:textId="77777777" w:rsidR="007E68E2" w:rsidRPr="008F65C9" w:rsidRDefault="007E68E2" w:rsidP="00243650">
      <w:pPr>
        <w:autoSpaceDE w:val="0"/>
        <w:autoSpaceDN w:val="0"/>
        <w:adjustRightInd w:val="0"/>
        <w:spacing w:after="0"/>
        <w:jc w:val="both"/>
        <w:rPr>
          <w:rFonts w:ascii="Times New Roman" w:hAnsi="Times New Roman" w:cs="Times New Roman"/>
          <w:color w:val="000000"/>
          <w:sz w:val="24"/>
          <w:szCs w:val="24"/>
        </w:rPr>
      </w:pPr>
    </w:p>
    <w:p w14:paraId="0989F2E6" w14:textId="77777777" w:rsidR="007E68E2" w:rsidRPr="008F65C9" w:rsidRDefault="007E68E2" w:rsidP="00243650">
      <w:pPr>
        <w:autoSpaceDE w:val="0"/>
        <w:autoSpaceDN w:val="0"/>
        <w:adjustRightInd w:val="0"/>
        <w:spacing w:after="0"/>
        <w:jc w:val="both"/>
        <w:rPr>
          <w:rFonts w:ascii="Times New Roman" w:hAnsi="Times New Roman" w:cs="Times New Roman"/>
          <w:color w:val="000000"/>
          <w:sz w:val="24"/>
          <w:szCs w:val="24"/>
        </w:rPr>
      </w:pPr>
    </w:p>
    <w:p w14:paraId="0C380A52" w14:textId="77777777" w:rsidR="007E68E2" w:rsidRPr="008F65C9" w:rsidRDefault="007E68E2" w:rsidP="00243650">
      <w:pPr>
        <w:autoSpaceDE w:val="0"/>
        <w:autoSpaceDN w:val="0"/>
        <w:adjustRightInd w:val="0"/>
        <w:spacing w:after="0"/>
        <w:jc w:val="both"/>
        <w:rPr>
          <w:rFonts w:ascii="Times New Roman" w:hAnsi="Times New Roman" w:cs="Times New Roman"/>
          <w:color w:val="000000"/>
          <w:sz w:val="24"/>
          <w:szCs w:val="24"/>
        </w:rPr>
      </w:pPr>
    </w:p>
    <w:p w14:paraId="5CF09812" w14:textId="77777777" w:rsidR="007E68E2" w:rsidRPr="008F65C9" w:rsidRDefault="007E68E2" w:rsidP="00243650">
      <w:pPr>
        <w:autoSpaceDE w:val="0"/>
        <w:autoSpaceDN w:val="0"/>
        <w:adjustRightInd w:val="0"/>
        <w:spacing w:after="0"/>
        <w:jc w:val="both"/>
        <w:rPr>
          <w:rFonts w:ascii="Times New Roman" w:hAnsi="Times New Roman" w:cs="Times New Roman"/>
          <w:color w:val="000000"/>
          <w:sz w:val="24"/>
          <w:szCs w:val="24"/>
        </w:rPr>
      </w:pPr>
    </w:p>
    <w:p w14:paraId="1506D1CB" w14:textId="77777777" w:rsidR="007E68E2" w:rsidRPr="008F65C9" w:rsidRDefault="007E68E2" w:rsidP="00243650">
      <w:pPr>
        <w:autoSpaceDE w:val="0"/>
        <w:autoSpaceDN w:val="0"/>
        <w:adjustRightInd w:val="0"/>
        <w:spacing w:after="0"/>
        <w:jc w:val="both"/>
        <w:rPr>
          <w:rFonts w:ascii="Times New Roman" w:hAnsi="Times New Roman" w:cs="Times New Roman"/>
          <w:color w:val="000000"/>
          <w:sz w:val="24"/>
          <w:szCs w:val="24"/>
        </w:rPr>
      </w:pPr>
    </w:p>
    <w:p w14:paraId="41AB17C3" w14:textId="77777777" w:rsidR="007E68E2" w:rsidRPr="008F65C9" w:rsidRDefault="007E68E2" w:rsidP="00243650">
      <w:pPr>
        <w:autoSpaceDE w:val="0"/>
        <w:autoSpaceDN w:val="0"/>
        <w:adjustRightInd w:val="0"/>
        <w:spacing w:after="0"/>
        <w:jc w:val="both"/>
        <w:rPr>
          <w:rFonts w:ascii="Times New Roman" w:hAnsi="Times New Roman" w:cs="Times New Roman"/>
          <w:color w:val="000000"/>
          <w:sz w:val="24"/>
          <w:szCs w:val="24"/>
        </w:rPr>
      </w:pPr>
    </w:p>
    <w:p w14:paraId="5BBB6476" w14:textId="77777777" w:rsidR="00657018" w:rsidRPr="008F65C9" w:rsidRDefault="00657018" w:rsidP="00243650">
      <w:pPr>
        <w:autoSpaceDE w:val="0"/>
        <w:autoSpaceDN w:val="0"/>
        <w:adjustRightInd w:val="0"/>
        <w:spacing w:after="0"/>
        <w:jc w:val="both"/>
        <w:rPr>
          <w:rFonts w:ascii="Times New Roman" w:hAnsi="Times New Roman" w:cs="Times New Roman"/>
          <w:color w:val="000000"/>
          <w:sz w:val="24"/>
          <w:szCs w:val="24"/>
        </w:rPr>
      </w:pPr>
    </w:p>
    <w:p w14:paraId="3F09EDCA" w14:textId="77777777" w:rsidR="001D14D4" w:rsidRPr="008F65C9" w:rsidRDefault="001D14D4" w:rsidP="007F7671">
      <w:pPr>
        <w:widowControl w:val="0"/>
        <w:autoSpaceDE w:val="0"/>
        <w:autoSpaceDN w:val="0"/>
        <w:adjustRightInd w:val="0"/>
        <w:spacing w:before="29" w:after="0" w:line="271" w:lineRule="exact"/>
        <w:jc w:val="center"/>
        <w:rPr>
          <w:rFonts w:ascii="Times New Roman" w:hAnsi="Times New Roman" w:cs="Times New Roman"/>
          <w:b/>
          <w:bCs/>
          <w:w w:val="99"/>
          <w:position w:val="-1"/>
          <w:sz w:val="24"/>
          <w:szCs w:val="24"/>
        </w:rPr>
      </w:pPr>
    </w:p>
    <w:p w14:paraId="7AF43FF0" w14:textId="77777777" w:rsidR="001D14D4" w:rsidRPr="008F65C9" w:rsidRDefault="001D14D4" w:rsidP="007F7671">
      <w:pPr>
        <w:widowControl w:val="0"/>
        <w:autoSpaceDE w:val="0"/>
        <w:autoSpaceDN w:val="0"/>
        <w:adjustRightInd w:val="0"/>
        <w:spacing w:before="29" w:after="0" w:line="271" w:lineRule="exact"/>
        <w:jc w:val="center"/>
        <w:rPr>
          <w:rFonts w:ascii="Times New Roman" w:hAnsi="Times New Roman" w:cs="Times New Roman"/>
          <w:b/>
          <w:bCs/>
          <w:w w:val="99"/>
          <w:position w:val="-1"/>
          <w:sz w:val="24"/>
          <w:szCs w:val="24"/>
        </w:rPr>
      </w:pPr>
    </w:p>
    <w:p w14:paraId="0745C710" w14:textId="77777777" w:rsidR="001D14D4" w:rsidRPr="008F65C9" w:rsidRDefault="001D14D4" w:rsidP="007F7671">
      <w:pPr>
        <w:widowControl w:val="0"/>
        <w:autoSpaceDE w:val="0"/>
        <w:autoSpaceDN w:val="0"/>
        <w:adjustRightInd w:val="0"/>
        <w:spacing w:before="29" w:after="0" w:line="271" w:lineRule="exact"/>
        <w:jc w:val="center"/>
        <w:rPr>
          <w:rFonts w:ascii="Times New Roman" w:hAnsi="Times New Roman" w:cs="Times New Roman"/>
          <w:b/>
          <w:bCs/>
          <w:w w:val="99"/>
          <w:position w:val="-1"/>
          <w:sz w:val="24"/>
          <w:szCs w:val="24"/>
        </w:rPr>
      </w:pPr>
    </w:p>
    <w:p w14:paraId="1AF26172" w14:textId="77777777" w:rsidR="001D14D4" w:rsidRPr="008F65C9" w:rsidRDefault="001D14D4" w:rsidP="007F7671">
      <w:pPr>
        <w:widowControl w:val="0"/>
        <w:autoSpaceDE w:val="0"/>
        <w:autoSpaceDN w:val="0"/>
        <w:adjustRightInd w:val="0"/>
        <w:spacing w:before="29" w:after="0" w:line="271" w:lineRule="exact"/>
        <w:jc w:val="center"/>
        <w:rPr>
          <w:rFonts w:ascii="Times New Roman" w:hAnsi="Times New Roman" w:cs="Times New Roman"/>
          <w:b/>
          <w:bCs/>
          <w:w w:val="99"/>
          <w:position w:val="-1"/>
          <w:sz w:val="24"/>
          <w:szCs w:val="24"/>
        </w:rPr>
      </w:pPr>
    </w:p>
    <w:p w14:paraId="5F910178" w14:textId="77777777" w:rsidR="001D14D4" w:rsidRPr="008F65C9" w:rsidRDefault="001D14D4" w:rsidP="007F7671">
      <w:pPr>
        <w:widowControl w:val="0"/>
        <w:autoSpaceDE w:val="0"/>
        <w:autoSpaceDN w:val="0"/>
        <w:adjustRightInd w:val="0"/>
        <w:spacing w:before="29" w:after="0" w:line="271" w:lineRule="exact"/>
        <w:jc w:val="center"/>
        <w:rPr>
          <w:rFonts w:ascii="Times New Roman" w:hAnsi="Times New Roman" w:cs="Times New Roman"/>
          <w:b/>
          <w:bCs/>
          <w:w w:val="99"/>
          <w:position w:val="-1"/>
          <w:sz w:val="24"/>
          <w:szCs w:val="24"/>
        </w:rPr>
      </w:pPr>
    </w:p>
    <w:p w14:paraId="58F23521" w14:textId="77777777" w:rsidR="007F7671" w:rsidRPr="008F65C9" w:rsidRDefault="007F7671" w:rsidP="007F7671">
      <w:pPr>
        <w:widowControl w:val="0"/>
        <w:autoSpaceDE w:val="0"/>
        <w:autoSpaceDN w:val="0"/>
        <w:adjustRightInd w:val="0"/>
        <w:spacing w:before="29" w:after="0" w:line="271" w:lineRule="exact"/>
        <w:jc w:val="center"/>
        <w:rPr>
          <w:rFonts w:ascii="Times New Roman" w:hAnsi="Times New Roman" w:cs="Times New Roman"/>
          <w:sz w:val="24"/>
          <w:szCs w:val="24"/>
        </w:rPr>
      </w:pPr>
      <w:r w:rsidRPr="008F65C9">
        <w:rPr>
          <w:rFonts w:ascii="Times New Roman" w:hAnsi="Times New Roman" w:cs="Times New Roman"/>
          <w:b/>
          <w:bCs/>
          <w:w w:val="99"/>
          <w:position w:val="-1"/>
          <w:sz w:val="24"/>
          <w:szCs w:val="24"/>
        </w:rPr>
        <w:lastRenderedPageBreak/>
        <w:t>İÇİNDE</w:t>
      </w:r>
      <w:r w:rsidRPr="008F65C9">
        <w:rPr>
          <w:rFonts w:ascii="Times New Roman" w:hAnsi="Times New Roman" w:cs="Times New Roman"/>
          <w:b/>
          <w:bCs/>
          <w:spacing w:val="1"/>
          <w:w w:val="99"/>
          <w:position w:val="-1"/>
          <w:sz w:val="24"/>
          <w:szCs w:val="24"/>
        </w:rPr>
        <w:t>Kİ</w:t>
      </w:r>
      <w:r w:rsidRPr="008F65C9">
        <w:rPr>
          <w:rFonts w:ascii="Times New Roman" w:hAnsi="Times New Roman" w:cs="Times New Roman"/>
          <w:b/>
          <w:bCs/>
          <w:w w:val="99"/>
          <w:position w:val="-1"/>
          <w:sz w:val="24"/>
          <w:szCs w:val="24"/>
        </w:rPr>
        <w:t>LER</w:t>
      </w:r>
    </w:p>
    <w:p w14:paraId="5EED1957" w14:textId="77777777" w:rsidR="007F7671" w:rsidRPr="008F65C9" w:rsidRDefault="007F7671" w:rsidP="00C2002B">
      <w:pPr>
        <w:widowControl w:val="0"/>
        <w:autoSpaceDE w:val="0"/>
        <w:autoSpaceDN w:val="0"/>
        <w:adjustRightInd w:val="0"/>
        <w:spacing w:after="0"/>
        <w:rPr>
          <w:rFonts w:ascii="Times New Roman" w:hAnsi="Times New Roman" w:cs="Times New Roman"/>
          <w:sz w:val="24"/>
          <w:szCs w:val="24"/>
        </w:rPr>
      </w:pPr>
    </w:p>
    <w:p w14:paraId="48F1FD17" w14:textId="77777777" w:rsidR="007F7671" w:rsidRPr="008F65C9" w:rsidRDefault="002F571F" w:rsidP="002F571F">
      <w:pPr>
        <w:widowControl w:val="0"/>
        <w:autoSpaceDE w:val="0"/>
        <w:autoSpaceDN w:val="0"/>
        <w:adjustRightInd w:val="0"/>
        <w:spacing w:after="0" w:line="240" w:lineRule="auto"/>
        <w:ind w:left="588"/>
        <w:jc w:val="right"/>
        <w:rPr>
          <w:rFonts w:ascii="Times New Roman" w:hAnsi="Times New Roman" w:cs="Times New Roman"/>
          <w:b/>
          <w:bCs/>
          <w:sz w:val="24"/>
          <w:szCs w:val="24"/>
        </w:rPr>
      </w:pPr>
      <w:r w:rsidRPr="008F65C9">
        <w:rPr>
          <w:rFonts w:ascii="Times New Roman" w:hAnsi="Times New Roman" w:cs="Times New Roman"/>
          <w:b/>
          <w:bCs/>
          <w:sz w:val="24"/>
          <w:szCs w:val="24"/>
        </w:rPr>
        <w:t xml:space="preserve">  </w:t>
      </w:r>
      <w:r w:rsidR="007F7671" w:rsidRPr="008F65C9">
        <w:rPr>
          <w:rFonts w:ascii="Times New Roman" w:hAnsi="Times New Roman" w:cs="Times New Roman"/>
          <w:b/>
          <w:bCs/>
          <w:sz w:val="24"/>
          <w:szCs w:val="24"/>
        </w:rPr>
        <w:t xml:space="preserve">Sayfa </w:t>
      </w:r>
    </w:p>
    <w:p w14:paraId="06873712" w14:textId="77777777" w:rsidR="002F571F" w:rsidRPr="008F65C9" w:rsidRDefault="002F571F" w:rsidP="002F571F">
      <w:pPr>
        <w:widowControl w:val="0"/>
        <w:autoSpaceDE w:val="0"/>
        <w:autoSpaceDN w:val="0"/>
        <w:adjustRightInd w:val="0"/>
        <w:spacing w:after="0" w:line="240" w:lineRule="auto"/>
        <w:jc w:val="both"/>
        <w:rPr>
          <w:rFonts w:ascii="Times New Roman" w:hAnsi="Times New Roman" w:cs="Times New Roman"/>
          <w:sz w:val="24"/>
          <w:szCs w:val="24"/>
        </w:rPr>
      </w:pPr>
    </w:p>
    <w:p w14:paraId="0C586D9B" w14:textId="77777777" w:rsidR="002F571F" w:rsidRPr="008F65C9" w:rsidRDefault="007F7671"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z w:val="24"/>
          <w:szCs w:val="24"/>
        </w:rPr>
        <w:t>ÖZET</w:t>
      </w:r>
      <w:r w:rsidR="00A22732" w:rsidRPr="008F65C9">
        <w:rPr>
          <w:rFonts w:ascii="Times New Roman" w:hAnsi="Times New Roman" w:cs="Times New Roman"/>
          <w:sz w:val="24"/>
          <w:szCs w:val="24"/>
        </w:rPr>
        <w:tab/>
      </w:r>
      <w:r w:rsidR="002F571F" w:rsidRPr="008F65C9">
        <w:rPr>
          <w:rFonts w:ascii="Times New Roman" w:hAnsi="Times New Roman" w:cs="Times New Roman"/>
          <w:sz w:val="24"/>
          <w:szCs w:val="24"/>
        </w:rPr>
        <w:t xml:space="preserve">    </w:t>
      </w:r>
      <w:r w:rsidR="005A1B12" w:rsidRPr="008F65C9">
        <w:rPr>
          <w:rFonts w:ascii="Times New Roman" w:hAnsi="Times New Roman" w:cs="Times New Roman"/>
          <w:sz w:val="24"/>
          <w:szCs w:val="24"/>
        </w:rPr>
        <w:t xml:space="preserve"> </w:t>
      </w:r>
      <w:r w:rsidR="007E68E2" w:rsidRPr="008F65C9">
        <w:rPr>
          <w:rFonts w:ascii="Times New Roman" w:hAnsi="Times New Roman" w:cs="Times New Roman"/>
          <w:sz w:val="24"/>
          <w:szCs w:val="24"/>
        </w:rPr>
        <w:t xml:space="preserve"> i</w:t>
      </w:r>
      <w:r w:rsidRPr="008F65C9">
        <w:rPr>
          <w:rFonts w:ascii="Times New Roman" w:hAnsi="Times New Roman" w:cs="Times New Roman"/>
          <w:sz w:val="24"/>
          <w:szCs w:val="24"/>
        </w:rPr>
        <w:t xml:space="preserve"> </w:t>
      </w:r>
    </w:p>
    <w:p w14:paraId="37719266" w14:textId="77777777" w:rsidR="002F571F" w:rsidRPr="008F65C9" w:rsidRDefault="002F571F"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1B0A2AA6" w14:textId="77777777" w:rsidR="002F571F" w:rsidRPr="008F65C9" w:rsidRDefault="004A1E86"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z w:val="24"/>
          <w:szCs w:val="24"/>
        </w:rPr>
        <w:t>TEŞEKKÜR</w:t>
      </w:r>
      <w:r w:rsidR="00A22732" w:rsidRPr="008F65C9">
        <w:rPr>
          <w:rFonts w:ascii="Times New Roman" w:hAnsi="Times New Roman" w:cs="Times New Roman"/>
          <w:sz w:val="24"/>
          <w:szCs w:val="24"/>
        </w:rPr>
        <w:tab/>
      </w:r>
      <w:r w:rsidR="005A1B12" w:rsidRPr="008F65C9">
        <w:rPr>
          <w:rFonts w:ascii="Times New Roman" w:hAnsi="Times New Roman" w:cs="Times New Roman"/>
          <w:sz w:val="24"/>
          <w:szCs w:val="24"/>
        </w:rPr>
        <w:t xml:space="preserve">     </w:t>
      </w:r>
      <w:r w:rsidR="002A42F4" w:rsidRPr="008F65C9">
        <w:rPr>
          <w:rFonts w:ascii="Times New Roman" w:hAnsi="Times New Roman" w:cs="Times New Roman"/>
          <w:sz w:val="24"/>
          <w:szCs w:val="24"/>
        </w:rPr>
        <w:t xml:space="preserve"> </w:t>
      </w:r>
      <w:r w:rsidR="007E68E2" w:rsidRPr="008F65C9">
        <w:rPr>
          <w:rFonts w:ascii="Times New Roman" w:hAnsi="Times New Roman" w:cs="Times New Roman"/>
          <w:sz w:val="24"/>
          <w:szCs w:val="24"/>
        </w:rPr>
        <w:t>ii</w:t>
      </w:r>
    </w:p>
    <w:p w14:paraId="7012E2BE" w14:textId="77777777" w:rsidR="005A1B12" w:rsidRPr="008F65C9" w:rsidRDefault="005A1B12"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1F9174F5" w14:textId="77777777" w:rsidR="002F571F" w:rsidRPr="008F65C9" w:rsidRDefault="007F7671" w:rsidP="002A42F4">
      <w:pPr>
        <w:widowControl w:val="0"/>
        <w:tabs>
          <w:tab w:val="left" w:leader="dot" w:pos="8222"/>
        </w:tabs>
        <w:autoSpaceDE w:val="0"/>
        <w:autoSpaceDN w:val="0"/>
        <w:adjustRightInd w:val="0"/>
        <w:spacing w:after="0" w:line="240" w:lineRule="auto"/>
        <w:jc w:val="right"/>
        <w:rPr>
          <w:rFonts w:ascii="Times New Roman" w:hAnsi="Times New Roman" w:cs="Times New Roman"/>
          <w:sz w:val="24"/>
          <w:szCs w:val="24"/>
        </w:rPr>
      </w:pPr>
      <w:r w:rsidRPr="008F65C9">
        <w:rPr>
          <w:rFonts w:ascii="Times New Roman" w:hAnsi="Times New Roman" w:cs="Times New Roman"/>
          <w:sz w:val="24"/>
          <w:szCs w:val="24"/>
        </w:rPr>
        <w:t xml:space="preserve">İÇİNDEKİLER </w:t>
      </w:r>
      <w:r w:rsidR="00A22732" w:rsidRPr="008F65C9">
        <w:rPr>
          <w:rFonts w:ascii="Times New Roman" w:hAnsi="Times New Roman" w:cs="Times New Roman"/>
          <w:sz w:val="24"/>
          <w:szCs w:val="24"/>
        </w:rPr>
        <w:tab/>
      </w:r>
      <w:r w:rsidR="002F571F" w:rsidRPr="008F65C9">
        <w:rPr>
          <w:rFonts w:ascii="Times New Roman" w:hAnsi="Times New Roman" w:cs="Times New Roman"/>
          <w:sz w:val="24"/>
          <w:szCs w:val="24"/>
        </w:rPr>
        <w:t xml:space="preserve">     </w:t>
      </w:r>
      <w:r w:rsidR="007E68E2" w:rsidRPr="008F65C9">
        <w:rPr>
          <w:rFonts w:ascii="Times New Roman" w:hAnsi="Times New Roman" w:cs="Times New Roman"/>
          <w:sz w:val="24"/>
          <w:szCs w:val="24"/>
        </w:rPr>
        <w:t>i</w:t>
      </w:r>
      <w:r w:rsidRPr="008F65C9">
        <w:rPr>
          <w:rFonts w:ascii="Times New Roman" w:hAnsi="Times New Roman" w:cs="Times New Roman"/>
          <w:sz w:val="24"/>
          <w:szCs w:val="24"/>
        </w:rPr>
        <w:t xml:space="preserve">ii </w:t>
      </w:r>
    </w:p>
    <w:p w14:paraId="4AAAE241" w14:textId="77777777" w:rsidR="005A1B12" w:rsidRPr="008F65C9" w:rsidRDefault="005A1B12"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18B6BC65" w14:textId="77777777" w:rsidR="007F7671" w:rsidRPr="008F65C9" w:rsidRDefault="007F7671"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z w:val="24"/>
          <w:szCs w:val="24"/>
        </w:rPr>
        <w:t>1.</w:t>
      </w:r>
      <w:r w:rsidRPr="008F65C9">
        <w:rPr>
          <w:rFonts w:ascii="Times New Roman" w:hAnsi="Times New Roman" w:cs="Times New Roman"/>
          <w:spacing w:val="-2"/>
          <w:sz w:val="24"/>
          <w:szCs w:val="24"/>
        </w:rPr>
        <w:t xml:space="preserve"> </w:t>
      </w:r>
      <w:r w:rsidRPr="008F65C9">
        <w:rPr>
          <w:rFonts w:ascii="Times New Roman" w:hAnsi="Times New Roman" w:cs="Times New Roman"/>
          <w:sz w:val="24"/>
          <w:szCs w:val="24"/>
        </w:rPr>
        <w:t>G</w:t>
      </w:r>
      <w:r w:rsidRPr="008F65C9">
        <w:rPr>
          <w:rFonts w:ascii="Times New Roman" w:hAnsi="Times New Roman" w:cs="Times New Roman"/>
          <w:spacing w:val="1"/>
          <w:sz w:val="24"/>
          <w:szCs w:val="24"/>
        </w:rPr>
        <w:t>İ</w:t>
      </w:r>
      <w:r w:rsidRPr="008F65C9">
        <w:rPr>
          <w:rFonts w:ascii="Times New Roman" w:hAnsi="Times New Roman" w:cs="Times New Roman"/>
          <w:sz w:val="24"/>
          <w:szCs w:val="24"/>
        </w:rPr>
        <w:t>R</w:t>
      </w:r>
      <w:r w:rsidRPr="008F65C9">
        <w:rPr>
          <w:rFonts w:ascii="Times New Roman" w:hAnsi="Times New Roman" w:cs="Times New Roman"/>
          <w:spacing w:val="1"/>
          <w:sz w:val="24"/>
          <w:szCs w:val="24"/>
        </w:rPr>
        <w:t>İ</w:t>
      </w:r>
      <w:r w:rsidRPr="008F65C9">
        <w:rPr>
          <w:rFonts w:ascii="Times New Roman" w:hAnsi="Times New Roman" w:cs="Times New Roman"/>
          <w:sz w:val="24"/>
          <w:szCs w:val="24"/>
        </w:rPr>
        <w:t>Ş</w:t>
      </w:r>
      <w:r w:rsidR="00657018" w:rsidRPr="008F65C9">
        <w:rPr>
          <w:rFonts w:ascii="Times New Roman" w:hAnsi="Times New Roman" w:cs="Times New Roman"/>
          <w:sz w:val="24"/>
          <w:szCs w:val="24"/>
        </w:rPr>
        <w:tab/>
      </w:r>
      <w:r w:rsidRPr="008F65C9">
        <w:rPr>
          <w:rFonts w:ascii="Times New Roman" w:hAnsi="Times New Roman" w:cs="Times New Roman"/>
          <w:spacing w:val="-20"/>
          <w:sz w:val="24"/>
          <w:szCs w:val="24"/>
        </w:rPr>
        <w:t xml:space="preserve"> </w:t>
      </w:r>
      <w:r w:rsidR="004D6585" w:rsidRPr="008F65C9">
        <w:rPr>
          <w:rFonts w:ascii="Times New Roman" w:hAnsi="Times New Roman" w:cs="Times New Roman"/>
          <w:w w:val="99"/>
          <w:sz w:val="24"/>
          <w:szCs w:val="24"/>
        </w:rPr>
        <w:t xml:space="preserve">   </w:t>
      </w:r>
      <w:r w:rsidR="005A1B12" w:rsidRPr="008F65C9">
        <w:rPr>
          <w:rFonts w:ascii="Times New Roman" w:hAnsi="Times New Roman" w:cs="Times New Roman"/>
          <w:w w:val="99"/>
          <w:sz w:val="24"/>
          <w:szCs w:val="24"/>
        </w:rPr>
        <w:t xml:space="preserve"> </w:t>
      </w:r>
      <w:r w:rsidR="002F571F" w:rsidRPr="008F65C9">
        <w:rPr>
          <w:rFonts w:ascii="Times New Roman" w:hAnsi="Times New Roman" w:cs="Times New Roman"/>
          <w:w w:val="99"/>
          <w:sz w:val="24"/>
          <w:szCs w:val="24"/>
        </w:rPr>
        <w:t xml:space="preserve"> </w:t>
      </w:r>
      <w:r w:rsidR="00C1481B" w:rsidRPr="008F65C9">
        <w:rPr>
          <w:rFonts w:ascii="Times New Roman" w:hAnsi="Times New Roman" w:cs="Times New Roman"/>
          <w:w w:val="99"/>
          <w:sz w:val="24"/>
          <w:szCs w:val="24"/>
        </w:rPr>
        <w:t>1</w:t>
      </w:r>
    </w:p>
    <w:p w14:paraId="35662DEF" w14:textId="77777777" w:rsidR="002F571F" w:rsidRPr="008F65C9" w:rsidRDefault="002F571F"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2BFCE8FE" w14:textId="77777777" w:rsidR="007F7671" w:rsidRPr="008F65C9" w:rsidRDefault="007F7671" w:rsidP="007E68E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z w:val="24"/>
          <w:szCs w:val="24"/>
        </w:rPr>
        <w:t>2.</w:t>
      </w:r>
      <w:r w:rsidRPr="008F65C9">
        <w:rPr>
          <w:rFonts w:ascii="Times New Roman" w:hAnsi="Times New Roman" w:cs="Times New Roman"/>
          <w:spacing w:val="-2"/>
          <w:sz w:val="24"/>
          <w:szCs w:val="24"/>
        </w:rPr>
        <w:t xml:space="preserve"> </w:t>
      </w:r>
      <w:r w:rsidR="007E68E2" w:rsidRPr="008F65C9">
        <w:rPr>
          <w:rFonts w:ascii="Times New Roman" w:hAnsi="Times New Roman" w:cs="Times New Roman"/>
          <w:sz w:val="24"/>
          <w:szCs w:val="24"/>
        </w:rPr>
        <w:t xml:space="preserve">LİTERATÜR </w:t>
      </w:r>
      <w:r w:rsidR="00982F85" w:rsidRPr="008F65C9">
        <w:rPr>
          <w:rFonts w:ascii="Times New Roman" w:hAnsi="Times New Roman" w:cs="Times New Roman"/>
          <w:sz w:val="24"/>
          <w:szCs w:val="24"/>
        </w:rPr>
        <w:t>TARAMASI</w:t>
      </w:r>
      <w:r w:rsidR="005A1B12" w:rsidRPr="008F65C9">
        <w:rPr>
          <w:rFonts w:ascii="Times New Roman" w:hAnsi="Times New Roman" w:cs="Times New Roman"/>
          <w:spacing w:val="-14"/>
          <w:w w:val="99"/>
          <w:sz w:val="24"/>
          <w:szCs w:val="24"/>
        </w:rPr>
        <w:tab/>
        <w:t xml:space="preserve">         </w:t>
      </w:r>
      <w:r w:rsidR="0019214B" w:rsidRPr="008F65C9">
        <w:rPr>
          <w:rFonts w:ascii="Times New Roman" w:hAnsi="Times New Roman" w:cs="Times New Roman"/>
          <w:w w:val="99"/>
          <w:sz w:val="24"/>
          <w:szCs w:val="24"/>
        </w:rPr>
        <w:t>2</w:t>
      </w:r>
    </w:p>
    <w:p w14:paraId="20831079" w14:textId="77777777" w:rsidR="002F571F" w:rsidRPr="008F65C9" w:rsidRDefault="002F571F"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5F1BAE46" w14:textId="77777777" w:rsidR="007F7671" w:rsidRPr="008F65C9" w:rsidRDefault="007F7671"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pacing w:val="1"/>
          <w:sz w:val="24"/>
          <w:szCs w:val="24"/>
        </w:rPr>
        <w:t xml:space="preserve">3. </w:t>
      </w:r>
      <w:r w:rsidR="007E68E2" w:rsidRPr="008F65C9">
        <w:rPr>
          <w:rFonts w:ascii="Times New Roman" w:hAnsi="Times New Roman" w:cs="Times New Roman"/>
          <w:spacing w:val="1"/>
          <w:sz w:val="24"/>
          <w:szCs w:val="24"/>
        </w:rPr>
        <w:t>MATERYAL VE METOT</w:t>
      </w:r>
      <w:r w:rsidR="005A1B12" w:rsidRPr="008F65C9">
        <w:rPr>
          <w:rFonts w:ascii="Times New Roman" w:hAnsi="Times New Roman" w:cs="Times New Roman"/>
          <w:w w:val="99"/>
          <w:sz w:val="24"/>
          <w:szCs w:val="24"/>
        </w:rPr>
        <w:tab/>
      </w:r>
      <w:r w:rsidRPr="008F65C9">
        <w:rPr>
          <w:rFonts w:ascii="Times New Roman" w:hAnsi="Times New Roman" w:cs="Times New Roman"/>
          <w:spacing w:val="-28"/>
          <w:sz w:val="24"/>
          <w:szCs w:val="24"/>
        </w:rPr>
        <w:t xml:space="preserve"> </w:t>
      </w:r>
      <w:r w:rsidR="002F571F" w:rsidRPr="008F65C9">
        <w:rPr>
          <w:rFonts w:ascii="Times New Roman" w:hAnsi="Times New Roman" w:cs="Times New Roman"/>
          <w:spacing w:val="6"/>
          <w:sz w:val="24"/>
          <w:szCs w:val="24"/>
        </w:rPr>
        <w:t xml:space="preserve">  </w:t>
      </w:r>
      <w:r w:rsidR="005A1B12" w:rsidRPr="008F65C9">
        <w:rPr>
          <w:rFonts w:ascii="Times New Roman" w:hAnsi="Times New Roman" w:cs="Times New Roman"/>
          <w:spacing w:val="6"/>
          <w:sz w:val="24"/>
          <w:szCs w:val="24"/>
        </w:rPr>
        <w:t xml:space="preserve"> </w:t>
      </w:r>
      <w:r w:rsidR="002F571F" w:rsidRPr="008F65C9">
        <w:rPr>
          <w:rFonts w:ascii="Times New Roman" w:hAnsi="Times New Roman" w:cs="Times New Roman"/>
          <w:spacing w:val="6"/>
          <w:sz w:val="24"/>
          <w:szCs w:val="24"/>
        </w:rPr>
        <w:t xml:space="preserve"> </w:t>
      </w:r>
      <w:r w:rsidR="0019214B" w:rsidRPr="008F65C9">
        <w:rPr>
          <w:rFonts w:ascii="Times New Roman" w:hAnsi="Times New Roman" w:cs="Times New Roman"/>
          <w:spacing w:val="6"/>
          <w:sz w:val="24"/>
          <w:szCs w:val="24"/>
        </w:rPr>
        <w:t xml:space="preserve"> </w:t>
      </w:r>
      <w:r w:rsidR="00B70DDA" w:rsidRPr="008F65C9">
        <w:rPr>
          <w:rFonts w:ascii="Times New Roman" w:hAnsi="Times New Roman" w:cs="Times New Roman"/>
          <w:sz w:val="24"/>
          <w:szCs w:val="24"/>
        </w:rPr>
        <w:t>3</w:t>
      </w:r>
    </w:p>
    <w:p w14:paraId="43F995BC" w14:textId="77777777" w:rsidR="002F571F" w:rsidRPr="008F65C9" w:rsidRDefault="002F571F"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58F23320" w14:textId="77777777" w:rsidR="007F7671" w:rsidRPr="008F65C9" w:rsidRDefault="007F7671" w:rsidP="005A1B12">
      <w:pPr>
        <w:widowControl w:val="0"/>
        <w:tabs>
          <w:tab w:val="left" w:leader="dot" w:pos="8222"/>
        </w:tabs>
        <w:autoSpaceDE w:val="0"/>
        <w:autoSpaceDN w:val="0"/>
        <w:adjustRightInd w:val="0"/>
        <w:spacing w:after="0" w:line="240" w:lineRule="auto"/>
        <w:ind w:left="284"/>
        <w:rPr>
          <w:rFonts w:ascii="Times New Roman" w:hAnsi="Times New Roman" w:cs="Times New Roman"/>
          <w:sz w:val="24"/>
          <w:szCs w:val="24"/>
        </w:rPr>
      </w:pPr>
      <w:r w:rsidRPr="008F65C9">
        <w:rPr>
          <w:rFonts w:ascii="Times New Roman" w:hAnsi="Times New Roman" w:cs="Times New Roman"/>
          <w:sz w:val="24"/>
          <w:szCs w:val="24"/>
        </w:rPr>
        <w:t>3.1.</w:t>
      </w:r>
      <w:r w:rsidRPr="008F65C9">
        <w:rPr>
          <w:rFonts w:ascii="Times New Roman" w:hAnsi="Times New Roman" w:cs="Times New Roman"/>
          <w:spacing w:val="-4"/>
          <w:sz w:val="24"/>
          <w:szCs w:val="24"/>
        </w:rPr>
        <w:t xml:space="preserve"> </w:t>
      </w:r>
      <w:proofErr w:type="gramStart"/>
      <w:r w:rsidR="00B70DDA" w:rsidRPr="008F65C9">
        <w:rPr>
          <w:rFonts w:ascii="Times New Roman" w:hAnsi="Times New Roman" w:cs="Times New Roman"/>
          <w:sz w:val="24"/>
          <w:szCs w:val="24"/>
        </w:rPr>
        <w:t>Ağ(</w:t>
      </w:r>
      <w:proofErr w:type="gramEnd"/>
      <w:r w:rsidR="00B70DDA" w:rsidRPr="008F65C9">
        <w:rPr>
          <w:rFonts w:ascii="Times New Roman" w:hAnsi="Times New Roman" w:cs="Times New Roman"/>
          <w:sz w:val="24"/>
          <w:szCs w:val="24"/>
        </w:rPr>
        <w:t>Network) Nedir?</w:t>
      </w:r>
      <w:r w:rsidR="005A1B12" w:rsidRPr="008F65C9">
        <w:rPr>
          <w:rFonts w:ascii="Times New Roman" w:hAnsi="Times New Roman" w:cs="Times New Roman"/>
          <w:w w:val="99"/>
          <w:sz w:val="24"/>
          <w:szCs w:val="24"/>
        </w:rPr>
        <w:tab/>
        <w:t xml:space="preserve">     </w:t>
      </w:r>
      <w:r w:rsidR="00B70DDA" w:rsidRPr="008F65C9">
        <w:rPr>
          <w:rFonts w:ascii="Times New Roman" w:hAnsi="Times New Roman" w:cs="Times New Roman"/>
          <w:sz w:val="24"/>
          <w:szCs w:val="24"/>
        </w:rPr>
        <w:t xml:space="preserve"> 3</w:t>
      </w:r>
    </w:p>
    <w:p w14:paraId="5EA026B1" w14:textId="77777777" w:rsidR="002F571F" w:rsidRPr="008F65C9" w:rsidRDefault="002F571F"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40F94CDC" w14:textId="77777777" w:rsidR="007F7671" w:rsidRPr="008F65C9" w:rsidRDefault="00B70DDA" w:rsidP="007E68E2">
      <w:pPr>
        <w:widowControl w:val="0"/>
        <w:tabs>
          <w:tab w:val="left" w:leader="dot" w:pos="8222"/>
        </w:tabs>
        <w:autoSpaceDE w:val="0"/>
        <w:autoSpaceDN w:val="0"/>
        <w:adjustRightInd w:val="0"/>
        <w:spacing w:after="0" w:line="240" w:lineRule="auto"/>
        <w:ind w:left="709"/>
        <w:rPr>
          <w:rFonts w:ascii="Times New Roman" w:hAnsi="Times New Roman" w:cs="Times New Roman"/>
          <w:sz w:val="24"/>
          <w:szCs w:val="24"/>
        </w:rPr>
      </w:pPr>
      <w:r w:rsidRPr="008F65C9">
        <w:rPr>
          <w:rFonts w:ascii="Times New Roman" w:hAnsi="Times New Roman" w:cs="Times New Roman"/>
          <w:sz w:val="24"/>
          <w:szCs w:val="24"/>
        </w:rPr>
        <w:t xml:space="preserve">3.1.1. </w:t>
      </w:r>
      <w:proofErr w:type="spellStart"/>
      <w:proofErr w:type="gramStart"/>
      <w:r w:rsidRPr="008F65C9">
        <w:rPr>
          <w:rFonts w:ascii="Times New Roman" w:hAnsi="Times New Roman" w:cs="Times New Roman"/>
          <w:sz w:val="24"/>
          <w:szCs w:val="24"/>
        </w:rPr>
        <w:t>Local</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Area</w:t>
      </w:r>
      <w:proofErr w:type="spellEnd"/>
      <w:proofErr w:type="gramEnd"/>
      <w:r w:rsidRPr="008F65C9">
        <w:rPr>
          <w:rFonts w:ascii="Times New Roman" w:hAnsi="Times New Roman" w:cs="Times New Roman"/>
          <w:sz w:val="24"/>
          <w:szCs w:val="24"/>
        </w:rPr>
        <w:t xml:space="preserve">  Network (LAN)</w:t>
      </w:r>
      <w:r w:rsidR="005A1B12" w:rsidRPr="008F65C9">
        <w:rPr>
          <w:rFonts w:ascii="Times New Roman" w:hAnsi="Times New Roman" w:cs="Times New Roman"/>
          <w:w w:val="99"/>
          <w:sz w:val="24"/>
          <w:szCs w:val="24"/>
        </w:rPr>
        <w:tab/>
        <w:t xml:space="preserve">   </w:t>
      </w:r>
      <w:r w:rsidR="005A1B12" w:rsidRPr="008F65C9">
        <w:rPr>
          <w:rFonts w:ascii="Times New Roman" w:hAnsi="Times New Roman" w:cs="Times New Roman"/>
          <w:spacing w:val="6"/>
          <w:sz w:val="24"/>
          <w:szCs w:val="24"/>
        </w:rPr>
        <w:t xml:space="preserve">  </w:t>
      </w:r>
      <w:r w:rsidRPr="008F65C9">
        <w:rPr>
          <w:rFonts w:ascii="Times New Roman" w:hAnsi="Times New Roman" w:cs="Times New Roman"/>
          <w:spacing w:val="6"/>
          <w:sz w:val="24"/>
          <w:szCs w:val="24"/>
        </w:rPr>
        <w:t xml:space="preserve"> </w:t>
      </w:r>
      <w:r w:rsidRPr="008F65C9">
        <w:rPr>
          <w:rFonts w:ascii="Times New Roman" w:hAnsi="Times New Roman" w:cs="Times New Roman"/>
          <w:sz w:val="24"/>
          <w:szCs w:val="24"/>
        </w:rPr>
        <w:t>3</w:t>
      </w:r>
    </w:p>
    <w:p w14:paraId="370677BA" w14:textId="77777777" w:rsidR="00B70DDA" w:rsidRPr="008F65C9" w:rsidRDefault="00B70DDA" w:rsidP="007E68E2">
      <w:pPr>
        <w:widowControl w:val="0"/>
        <w:tabs>
          <w:tab w:val="left" w:leader="dot" w:pos="8222"/>
        </w:tabs>
        <w:autoSpaceDE w:val="0"/>
        <w:autoSpaceDN w:val="0"/>
        <w:adjustRightInd w:val="0"/>
        <w:spacing w:after="0" w:line="240" w:lineRule="auto"/>
        <w:ind w:left="709"/>
        <w:rPr>
          <w:rFonts w:ascii="Times New Roman" w:hAnsi="Times New Roman" w:cs="Times New Roman"/>
          <w:sz w:val="24"/>
          <w:szCs w:val="24"/>
        </w:rPr>
      </w:pPr>
      <w:r w:rsidRPr="008F65C9">
        <w:rPr>
          <w:rFonts w:ascii="Times New Roman" w:hAnsi="Times New Roman" w:cs="Times New Roman"/>
          <w:sz w:val="24"/>
          <w:szCs w:val="24"/>
        </w:rPr>
        <w:t>3.1.2.</w:t>
      </w:r>
      <w:proofErr w:type="gramStart"/>
      <w:r w:rsidRPr="008F65C9">
        <w:rPr>
          <w:rFonts w:ascii="Times New Roman" w:hAnsi="Times New Roman" w:cs="Times New Roman"/>
          <w:sz w:val="24"/>
          <w:szCs w:val="24"/>
        </w:rPr>
        <w:t xml:space="preserve">Wide  </w:t>
      </w:r>
      <w:proofErr w:type="spellStart"/>
      <w:r w:rsidRPr="008F65C9">
        <w:rPr>
          <w:rFonts w:ascii="Times New Roman" w:hAnsi="Times New Roman" w:cs="Times New Roman"/>
          <w:sz w:val="24"/>
          <w:szCs w:val="24"/>
        </w:rPr>
        <w:t>Area</w:t>
      </w:r>
      <w:proofErr w:type="spellEnd"/>
      <w:proofErr w:type="gramEnd"/>
      <w:r w:rsidRPr="008F65C9">
        <w:rPr>
          <w:rFonts w:ascii="Times New Roman" w:hAnsi="Times New Roman" w:cs="Times New Roman"/>
          <w:sz w:val="24"/>
          <w:szCs w:val="24"/>
        </w:rPr>
        <w:t xml:space="preserve">  Network (WAN)……………………………………………      </w:t>
      </w:r>
    </w:p>
    <w:p w14:paraId="0E2BF251" w14:textId="77777777" w:rsidR="00B70DDA" w:rsidRPr="008F65C9" w:rsidRDefault="00B70DDA" w:rsidP="007E68E2">
      <w:pPr>
        <w:widowControl w:val="0"/>
        <w:tabs>
          <w:tab w:val="left" w:leader="dot" w:pos="8222"/>
        </w:tabs>
        <w:autoSpaceDE w:val="0"/>
        <w:autoSpaceDN w:val="0"/>
        <w:adjustRightInd w:val="0"/>
        <w:spacing w:after="0" w:line="240" w:lineRule="auto"/>
        <w:ind w:left="709"/>
        <w:rPr>
          <w:rFonts w:ascii="Times New Roman" w:hAnsi="Times New Roman" w:cs="Times New Roman"/>
          <w:sz w:val="24"/>
          <w:szCs w:val="24"/>
        </w:rPr>
      </w:pPr>
      <w:r w:rsidRPr="008F65C9">
        <w:rPr>
          <w:rFonts w:ascii="Times New Roman" w:eastAsia="Calibri" w:hAnsi="Times New Roman" w:cs="Times New Roman"/>
          <w:color w:val="000000"/>
          <w:sz w:val="24"/>
          <w:szCs w:val="24"/>
        </w:rPr>
        <w:t xml:space="preserve">3.1.3 </w:t>
      </w:r>
      <w:proofErr w:type="spellStart"/>
      <w:proofErr w:type="gramStart"/>
      <w:r w:rsidRPr="008F65C9">
        <w:rPr>
          <w:rFonts w:ascii="Times New Roman" w:eastAsia="Calibri" w:hAnsi="Times New Roman" w:cs="Times New Roman"/>
          <w:color w:val="000000"/>
          <w:sz w:val="24"/>
          <w:szCs w:val="24"/>
        </w:rPr>
        <w:t>Metropolian</w:t>
      </w:r>
      <w:proofErr w:type="spellEnd"/>
      <w:r w:rsidRPr="008F65C9">
        <w:rPr>
          <w:rFonts w:ascii="Times New Roman" w:eastAsia="Calibri" w:hAnsi="Times New Roman" w:cs="Times New Roman"/>
          <w:color w:val="000000"/>
          <w:sz w:val="24"/>
          <w:szCs w:val="24"/>
        </w:rPr>
        <w:t xml:space="preserve">  </w:t>
      </w:r>
      <w:proofErr w:type="spellStart"/>
      <w:r w:rsidRPr="008F65C9">
        <w:rPr>
          <w:rFonts w:ascii="Times New Roman" w:eastAsia="Calibri" w:hAnsi="Times New Roman" w:cs="Times New Roman"/>
          <w:color w:val="000000"/>
          <w:sz w:val="24"/>
          <w:szCs w:val="24"/>
        </w:rPr>
        <w:t>Area</w:t>
      </w:r>
      <w:proofErr w:type="spellEnd"/>
      <w:proofErr w:type="gramEnd"/>
      <w:r w:rsidRPr="008F65C9">
        <w:rPr>
          <w:rFonts w:ascii="Times New Roman" w:eastAsia="Calibri" w:hAnsi="Times New Roman" w:cs="Times New Roman"/>
          <w:color w:val="000000"/>
          <w:sz w:val="24"/>
          <w:szCs w:val="24"/>
        </w:rPr>
        <w:t xml:space="preserve">  Network (MAN)…………………………………….       3</w:t>
      </w:r>
    </w:p>
    <w:p w14:paraId="46FBB570" w14:textId="77777777" w:rsidR="007E68E2" w:rsidRPr="008F65C9" w:rsidRDefault="007E68E2" w:rsidP="007E68E2">
      <w:pPr>
        <w:widowControl w:val="0"/>
        <w:tabs>
          <w:tab w:val="left" w:leader="dot" w:pos="8222"/>
        </w:tabs>
        <w:autoSpaceDE w:val="0"/>
        <w:autoSpaceDN w:val="0"/>
        <w:adjustRightInd w:val="0"/>
        <w:spacing w:after="0" w:line="240" w:lineRule="auto"/>
        <w:ind w:left="284"/>
        <w:rPr>
          <w:rFonts w:ascii="Times New Roman" w:hAnsi="Times New Roman" w:cs="Times New Roman"/>
          <w:sz w:val="24"/>
          <w:szCs w:val="24"/>
        </w:rPr>
      </w:pPr>
    </w:p>
    <w:p w14:paraId="416C6360" w14:textId="77777777" w:rsidR="007E68E2" w:rsidRPr="008F65C9" w:rsidRDefault="007E68E2" w:rsidP="007E68E2">
      <w:pPr>
        <w:widowControl w:val="0"/>
        <w:tabs>
          <w:tab w:val="left" w:leader="dot" w:pos="8222"/>
        </w:tabs>
        <w:autoSpaceDE w:val="0"/>
        <w:autoSpaceDN w:val="0"/>
        <w:adjustRightInd w:val="0"/>
        <w:spacing w:after="0" w:line="240" w:lineRule="auto"/>
        <w:ind w:left="284"/>
        <w:rPr>
          <w:rFonts w:ascii="Times New Roman" w:hAnsi="Times New Roman" w:cs="Times New Roman"/>
          <w:sz w:val="24"/>
          <w:szCs w:val="24"/>
        </w:rPr>
      </w:pPr>
      <w:r w:rsidRPr="008F65C9">
        <w:rPr>
          <w:rFonts w:ascii="Times New Roman" w:hAnsi="Times New Roman" w:cs="Times New Roman"/>
          <w:sz w:val="24"/>
          <w:szCs w:val="24"/>
        </w:rPr>
        <w:t>3.2.</w:t>
      </w:r>
      <w:r w:rsidR="00B70DDA" w:rsidRPr="008F65C9">
        <w:rPr>
          <w:rFonts w:ascii="Times New Roman" w:hAnsi="Times New Roman" w:cs="Times New Roman"/>
          <w:spacing w:val="-4"/>
          <w:sz w:val="24"/>
          <w:szCs w:val="24"/>
        </w:rPr>
        <w:t xml:space="preserve"> Ağ Protokolleri</w:t>
      </w:r>
      <w:r w:rsidRPr="008F65C9">
        <w:rPr>
          <w:rFonts w:ascii="Times New Roman" w:hAnsi="Times New Roman" w:cs="Times New Roman"/>
          <w:w w:val="99"/>
          <w:sz w:val="24"/>
          <w:szCs w:val="24"/>
        </w:rPr>
        <w:tab/>
        <w:t xml:space="preserve">     </w:t>
      </w:r>
      <w:r w:rsidR="00B70DDA" w:rsidRPr="008F65C9">
        <w:rPr>
          <w:rFonts w:ascii="Times New Roman" w:hAnsi="Times New Roman" w:cs="Times New Roman"/>
          <w:sz w:val="24"/>
          <w:szCs w:val="24"/>
        </w:rPr>
        <w:t xml:space="preserve"> 3</w:t>
      </w:r>
    </w:p>
    <w:p w14:paraId="762D43F8" w14:textId="77777777" w:rsidR="007E68E2" w:rsidRPr="008F65C9" w:rsidRDefault="007E68E2" w:rsidP="00B70DDA">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41958917" w14:textId="6878A2CC" w:rsidR="004D6585" w:rsidRPr="008F65C9" w:rsidRDefault="00765036"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z w:val="24"/>
          <w:szCs w:val="24"/>
        </w:rPr>
        <w:t xml:space="preserve">4. </w:t>
      </w:r>
      <w:r w:rsidR="00BB6B29" w:rsidRPr="008F65C9">
        <w:rPr>
          <w:rFonts w:ascii="Times New Roman" w:hAnsi="Times New Roman" w:cs="Times New Roman"/>
          <w:sz w:val="24"/>
          <w:szCs w:val="24"/>
        </w:rPr>
        <w:t xml:space="preserve">OSI REFERANS </w:t>
      </w:r>
      <w:proofErr w:type="gramStart"/>
      <w:r w:rsidR="00BB6B29" w:rsidRPr="008F65C9">
        <w:rPr>
          <w:rFonts w:ascii="Times New Roman" w:hAnsi="Times New Roman" w:cs="Times New Roman"/>
          <w:sz w:val="24"/>
          <w:szCs w:val="24"/>
        </w:rPr>
        <w:t>MODELİ</w:t>
      </w:r>
      <w:r w:rsidRPr="008F65C9">
        <w:rPr>
          <w:rFonts w:ascii="Times New Roman" w:hAnsi="Times New Roman" w:cs="Times New Roman"/>
          <w:sz w:val="24"/>
          <w:szCs w:val="24"/>
        </w:rPr>
        <w:t xml:space="preserve">  ……</w:t>
      </w:r>
      <w:r w:rsidR="00BB6B29" w:rsidRPr="008F65C9">
        <w:rPr>
          <w:rFonts w:ascii="Times New Roman" w:hAnsi="Times New Roman" w:cs="Times New Roman"/>
          <w:sz w:val="24"/>
          <w:szCs w:val="24"/>
        </w:rPr>
        <w:t>.</w:t>
      </w:r>
      <w:proofErr w:type="gramEnd"/>
      <w:r w:rsidR="00BB6B29" w:rsidRPr="008F65C9">
        <w:rPr>
          <w:rFonts w:ascii="Times New Roman" w:hAnsi="Times New Roman" w:cs="Times New Roman"/>
          <w:sz w:val="24"/>
          <w:szCs w:val="24"/>
        </w:rPr>
        <w:t>.</w:t>
      </w:r>
      <w:r w:rsidRPr="008F65C9">
        <w:rPr>
          <w:rFonts w:ascii="Times New Roman" w:hAnsi="Times New Roman" w:cs="Times New Roman"/>
          <w:sz w:val="24"/>
          <w:szCs w:val="24"/>
        </w:rPr>
        <w:t>………………………………………………..        4</w:t>
      </w:r>
    </w:p>
    <w:p w14:paraId="770A5DFF" w14:textId="77777777" w:rsidR="00577FA9" w:rsidRPr="008F65C9" w:rsidRDefault="00577FA9"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2CF82208" w14:textId="56185BF9" w:rsidR="00577FA9" w:rsidRPr="008F65C9" w:rsidRDefault="00C41624" w:rsidP="005B2F9C">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z w:val="24"/>
          <w:szCs w:val="24"/>
        </w:rPr>
        <w:t xml:space="preserve">   </w:t>
      </w:r>
      <w:r w:rsidR="00577FA9" w:rsidRPr="008F65C9">
        <w:rPr>
          <w:rFonts w:ascii="Times New Roman" w:hAnsi="Times New Roman" w:cs="Times New Roman"/>
          <w:sz w:val="24"/>
          <w:szCs w:val="24"/>
        </w:rPr>
        <w:t>4.1- Fiziksel Katman</w:t>
      </w:r>
      <w:r w:rsidR="00E42FD9" w:rsidRPr="008F65C9">
        <w:rPr>
          <w:rFonts w:ascii="Times New Roman" w:hAnsi="Times New Roman" w:cs="Times New Roman"/>
          <w:w w:val="99"/>
          <w:sz w:val="24"/>
          <w:szCs w:val="24"/>
        </w:rPr>
        <w:tab/>
      </w:r>
      <w:r w:rsidR="00041DB8" w:rsidRPr="008F65C9">
        <w:rPr>
          <w:rFonts w:ascii="Times New Roman" w:hAnsi="Times New Roman" w:cs="Times New Roman"/>
          <w:w w:val="99"/>
          <w:sz w:val="24"/>
          <w:szCs w:val="24"/>
        </w:rPr>
        <w:t xml:space="preserve">     </w:t>
      </w:r>
      <w:r w:rsidR="00577FA9" w:rsidRPr="008F65C9">
        <w:rPr>
          <w:rFonts w:ascii="Times New Roman" w:hAnsi="Times New Roman" w:cs="Times New Roman"/>
          <w:sz w:val="24"/>
          <w:szCs w:val="24"/>
        </w:rPr>
        <w:t>.</w:t>
      </w:r>
      <w:r w:rsidR="00041DB8" w:rsidRPr="008F65C9">
        <w:rPr>
          <w:rFonts w:ascii="Times New Roman" w:hAnsi="Times New Roman" w:cs="Times New Roman"/>
          <w:sz w:val="24"/>
          <w:szCs w:val="24"/>
        </w:rPr>
        <w:t>4</w:t>
      </w:r>
    </w:p>
    <w:p w14:paraId="6D004594" w14:textId="3583D274" w:rsidR="00F34DB9" w:rsidRPr="008F65C9" w:rsidRDefault="00C41624" w:rsidP="005B2F9C">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77FA9" w:rsidRPr="008F65C9">
        <w:rPr>
          <w:rFonts w:ascii="Times New Roman" w:eastAsia="Times New Roman" w:hAnsi="Times New Roman" w:cs="Times New Roman"/>
          <w:sz w:val="24"/>
          <w:szCs w:val="24"/>
          <w:lang w:val="en-US" w:eastAsia="tr-TR"/>
        </w:rPr>
        <w:t xml:space="preserve">4.2. Veri </w:t>
      </w:r>
      <w:proofErr w:type="spellStart"/>
      <w:r w:rsidR="00577FA9" w:rsidRPr="008F65C9">
        <w:rPr>
          <w:rFonts w:ascii="Times New Roman" w:eastAsia="Times New Roman" w:hAnsi="Times New Roman" w:cs="Times New Roman"/>
          <w:sz w:val="24"/>
          <w:szCs w:val="24"/>
          <w:lang w:val="en-US" w:eastAsia="tr-TR"/>
        </w:rPr>
        <w:t>Bağlantı</w:t>
      </w:r>
      <w:proofErr w:type="spellEnd"/>
      <w:r w:rsidR="00577FA9" w:rsidRPr="008F65C9">
        <w:rPr>
          <w:rFonts w:ascii="Times New Roman" w:eastAsia="Times New Roman" w:hAnsi="Times New Roman" w:cs="Times New Roman"/>
          <w:sz w:val="24"/>
          <w:szCs w:val="24"/>
          <w:lang w:val="en-US" w:eastAsia="tr-TR"/>
        </w:rPr>
        <w:t xml:space="preserve"> </w:t>
      </w:r>
      <w:proofErr w:type="spellStart"/>
      <w:r w:rsidR="00577FA9" w:rsidRPr="008F65C9">
        <w:rPr>
          <w:rFonts w:ascii="Times New Roman" w:eastAsia="Times New Roman" w:hAnsi="Times New Roman" w:cs="Times New Roman"/>
          <w:sz w:val="24"/>
          <w:szCs w:val="24"/>
          <w:lang w:val="en-US" w:eastAsia="tr-TR"/>
        </w:rPr>
        <w:t>Katmanı</w:t>
      </w:r>
      <w:proofErr w:type="spellEnd"/>
      <w:r w:rsidR="00E42FD9" w:rsidRPr="008F65C9">
        <w:rPr>
          <w:rFonts w:ascii="Times New Roman" w:hAnsi="Times New Roman" w:cs="Times New Roman"/>
          <w:w w:val="99"/>
          <w:sz w:val="24"/>
          <w:szCs w:val="24"/>
        </w:rPr>
        <w:tab/>
      </w:r>
      <w:r w:rsidR="00E42FD9" w:rsidRPr="008F65C9">
        <w:rPr>
          <w:rFonts w:ascii="Times New Roman" w:hAnsi="Times New Roman" w:cs="Times New Roman"/>
          <w:sz w:val="24"/>
          <w:szCs w:val="24"/>
        </w:rPr>
        <w:t>.</w:t>
      </w:r>
      <w:r w:rsidR="00577FA9" w:rsidRPr="008F65C9">
        <w:rPr>
          <w:rFonts w:ascii="Times New Roman" w:eastAsia="Times New Roman" w:hAnsi="Times New Roman" w:cs="Times New Roman"/>
          <w:sz w:val="24"/>
          <w:szCs w:val="24"/>
          <w:lang w:val="en-US" w:eastAsia="tr-TR"/>
        </w:rPr>
        <w:t>…</w:t>
      </w:r>
      <w:r w:rsidR="00E42FD9" w:rsidRPr="008F65C9">
        <w:rPr>
          <w:rFonts w:ascii="Times New Roman" w:hAnsi="Times New Roman" w:cs="Times New Roman"/>
          <w:w w:val="99"/>
          <w:sz w:val="24"/>
          <w:szCs w:val="24"/>
        </w:rPr>
        <w:t xml:space="preserve"> </w:t>
      </w:r>
      <w:r w:rsidR="00636FF1" w:rsidRPr="008F65C9">
        <w:rPr>
          <w:rFonts w:ascii="Times New Roman" w:hAnsi="Times New Roman" w:cs="Times New Roman"/>
          <w:w w:val="99"/>
          <w:sz w:val="24"/>
          <w:szCs w:val="24"/>
        </w:rPr>
        <w:t>………………………………………………………..</w:t>
      </w:r>
      <w:r w:rsidR="00E42FD9" w:rsidRPr="008F65C9">
        <w:rPr>
          <w:rFonts w:ascii="Times New Roman" w:hAnsi="Times New Roman" w:cs="Times New Roman"/>
          <w:w w:val="99"/>
          <w:sz w:val="24"/>
          <w:szCs w:val="24"/>
        </w:rPr>
        <w:tab/>
      </w:r>
      <w:r w:rsidR="00E42FD9" w:rsidRPr="008F65C9">
        <w:rPr>
          <w:rFonts w:ascii="Times New Roman" w:hAnsi="Times New Roman" w:cs="Times New Roman"/>
          <w:sz w:val="24"/>
          <w:szCs w:val="24"/>
        </w:rPr>
        <w:t>.</w:t>
      </w:r>
      <w:r w:rsidR="00041DB8" w:rsidRPr="008F65C9">
        <w:rPr>
          <w:rFonts w:ascii="Times New Roman" w:hAnsi="Times New Roman" w:cs="Times New Roman"/>
          <w:sz w:val="24"/>
          <w:szCs w:val="24"/>
        </w:rPr>
        <w:t>5</w:t>
      </w:r>
    </w:p>
    <w:p w14:paraId="77AD0375" w14:textId="088612B5" w:rsidR="00577FA9" w:rsidRPr="008F65C9" w:rsidRDefault="00C41624" w:rsidP="005B2F9C">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77FA9" w:rsidRPr="008F65C9">
        <w:rPr>
          <w:rFonts w:ascii="Times New Roman" w:eastAsia="Times New Roman" w:hAnsi="Times New Roman" w:cs="Times New Roman"/>
          <w:sz w:val="24"/>
          <w:szCs w:val="24"/>
          <w:lang w:val="en-US" w:eastAsia="tr-TR"/>
        </w:rPr>
        <w:t xml:space="preserve">4.3. </w:t>
      </w:r>
      <w:proofErr w:type="spellStart"/>
      <w:r w:rsidR="00577FA9" w:rsidRPr="008F65C9">
        <w:rPr>
          <w:rFonts w:ascii="Times New Roman" w:eastAsia="Times New Roman" w:hAnsi="Times New Roman" w:cs="Times New Roman"/>
          <w:sz w:val="24"/>
          <w:szCs w:val="24"/>
          <w:lang w:val="en-US" w:eastAsia="tr-TR"/>
        </w:rPr>
        <w:t>Ağ</w:t>
      </w:r>
      <w:proofErr w:type="spellEnd"/>
      <w:r w:rsidR="00577FA9" w:rsidRPr="008F65C9">
        <w:rPr>
          <w:rFonts w:ascii="Times New Roman" w:eastAsia="Times New Roman" w:hAnsi="Times New Roman" w:cs="Times New Roman"/>
          <w:sz w:val="24"/>
          <w:szCs w:val="24"/>
          <w:lang w:val="en-US" w:eastAsia="tr-TR"/>
        </w:rPr>
        <w:t xml:space="preserve"> </w:t>
      </w:r>
      <w:proofErr w:type="spellStart"/>
      <w:r w:rsidR="00577FA9" w:rsidRPr="008F65C9">
        <w:rPr>
          <w:rFonts w:ascii="Times New Roman" w:eastAsia="Times New Roman" w:hAnsi="Times New Roman" w:cs="Times New Roman"/>
          <w:sz w:val="24"/>
          <w:szCs w:val="24"/>
          <w:lang w:val="en-US" w:eastAsia="tr-TR"/>
        </w:rPr>
        <w:t>Katmanı</w:t>
      </w:r>
      <w:proofErr w:type="spellEnd"/>
      <w:r w:rsidR="00636FF1" w:rsidRPr="008F65C9">
        <w:rPr>
          <w:rFonts w:ascii="Times New Roman" w:eastAsia="Times New Roman" w:hAnsi="Times New Roman" w:cs="Times New Roman"/>
          <w:sz w:val="24"/>
          <w:szCs w:val="24"/>
          <w:lang w:val="en-US" w:eastAsia="tr-TR"/>
        </w:rPr>
        <w:t>………………………………………………………………………</w:t>
      </w:r>
      <w:r w:rsidR="00041DB8" w:rsidRPr="008F65C9">
        <w:rPr>
          <w:rFonts w:ascii="Times New Roman" w:eastAsia="Times New Roman" w:hAnsi="Times New Roman" w:cs="Times New Roman"/>
          <w:sz w:val="24"/>
          <w:szCs w:val="24"/>
          <w:lang w:val="en-US" w:eastAsia="tr-TR"/>
        </w:rPr>
        <w:t>….5</w:t>
      </w:r>
    </w:p>
    <w:p w14:paraId="2ABE8257" w14:textId="455B4EC5" w:rsidR="00577FA9" w:rsidRPr="008F65C9" w:rsidRDefault="00C41624" w:rsidP="005B2F9C">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77FA9" w:rsidRPr="008F65C9">
        <w:rPr>
          <w:rFonts w:ascii="Times New Roman" w:eastAsia="Times New Roman" w:hAnsi="Times New Roman" w:cs="Times New Roman"/>
          <w:sz w:val="24"/>
          <w:szCs w:val="24"/>
          <w:lang w:val="en-US" w:eastAsia="tr-TR"/>
        </w:rPr>
        <w:t xml:space="preserve">4.4. </w:t>
      </w:r>
      <w:proofErr w:type="spellStart"/>
      <w:r w:rsidR="00577FA9" w:rsidRPr="008F65C9">
        <w:rPr>
          <w:rFonts w:ascii="Times New Roman" w:eastAsia="Times New Roman" w:hAnsi="Times New Roman" w:cs="Times New Roman"/>
          <w:sz w:val="24"/>
          <w:szCs w:val="24"/>
          <w:lang w:val="en-US" w:eastAsia="tr-TR"/>
        </w:rPr>
        <w:t>Taşıma</w:t>
      </w:r>
      <w:proofErr w:type="spellEnd"/>
      <w:r w:rsidR="00577FA9" w:rsidRPr="008F65C9">
        <w:rPr>
          <w:rFonts w:ascii="Times New Roman" w:eastAsia="Times New Roman" w:hAnsi="Times New Roman" w:cs="Times New Roman"/>
          <w:sz w:val="24"/>
          <w:szCs w:val="24"/>
          <w:lang w:val="en-US" w:eastAsia="tr-TR"/>
        </w:rPr>
        <w:t xml:space="preserve"> </w:t>
      </w:r>
      <w:proofErr w:type="spellStart"/>
      <w:r w:rsidR="00577FA9" w:rsidRPr="008F65C9">
        <w:rPr>
          <w:rFonts w:ascii="Times New Roman" w:eastAsia="Times New Roman" w:hAnsi="Times New Roman" w:cs="Times New Roman"/>
          <w:sz w:val="24"/>
          <w:szCs w:val="24"/>
          <w:lang w:val="en-US" w:eastAsia="tr-TR"/>
        </w:rPr>
        <w:t>Katmanı</w:t>
      </w:r>
      <w:proofErr w:type="spellEnd"/>
      <w:r w:rsidR="00636FF1" w:rsidRPr="008F65C9">
        <w:rPr>
          <w:rFonts w:ascii="Times New Roman" w:eastAsia="Times New Roman" w:hAnsi="Times New Roman" w:cs="Times New Roman"/>
          <w:sz w:val="24"/>
          <w:szCs w:val="24"/>
          <w:lang w:val="en-US" w:eastAsia="tr-TR"/>
        </w:rPr>
        <w:t>……………………………………………………………………</w:t>
      </w:r>
      <w:r w:rsidR="00041DB8" w:rsidRPr="008F65C9">
        <w:rPr>
          <w:rFonts w:ascii="Times New Roman" w:eastAsia="Times New Roman" w:hAnsi="Times New Roman" w:cs="Times New Roman"/>
          <w:sz w:val="24"/>
          <w:szCs w:val="24"/>
          <w:lang w:val="en-US" w:eastAsia="tr-TR"/>
        </w:rPr>
        <w:t>5</w:t>
      </w:r>
    </w:p>
    <w:p w14:paraId="6F538573" w14:textId="559E88E6" w:rsidR="00577FA9" w:rsidRPr="008F65C9" w:rsidRDefault="00C41624" w:rsidP="005B2F9C">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77FA9" w:rsidRPr="008F65C9">
        <w:rPr>
          <w:rFonts w:ascii="Times New Roman" w:eastAsia="Times New Roman" w:hAnsi="Times New Roman" w:cs="Times New Roman"/>
          <w:sz w:val="24"/>
          <w:szCs w:val="24"/>
          <w:lang w:val="en-US" w:eastAsia="tr-TR"/>
        </w:rPr>
        <w:t xml:space="preserve">4.5. </w:t>
      </w:r>
      <w:proofErr w:type="spellStart"/>
      <w:r w:rsidR="00577FA9" w:rsidRPr="008F65C9">
        <w:rPr>
          <w:rFonts w:ascii="Times New Roman" w:eastAsia="Times New Roman" w:hAnsi="Times New Roman" w:cs="Times New Roman"/>
          <w:sz w:val="24"/>
          <w:szCs w:val="24"/>
          <w:lang w:val="en-US" w:eastAsia="tr-TR"/>
        </w:rPr>
        <w:t>Oturum</w:t>
      </w:r>
      <w:proofErr w:type="spellEnd"/>
      <w:r w:rsidR="00577FA9" w:rsidRPr="008F65C9">
        <w:rPr>
          <w:rFonts w:ascii="Times New Roman" w:eastAsia="Times New Roman" w:hAnsi="Times New Roman" w:cs="Times New Roman"/>
          <w:sz w:val="24"/>
          <w:szCs w:val="24"/>
          <w:lang w:val="en-US" w:eastAsia="tr-TR"/>
        </w:rPr>
        <w:t xml:space="preserve"> </w:t>
      </w:r>
      <w:proofErr w:type="spellStart"/>
      <w:r w:rsidR="00577FA9" w:rsidRPr="008F65C9">
        <w:rPr>
          <w:rFonts w:ascii="Times New Roman" w:eastAsia="Times New Roman" w:hAnsi="Times New Roman" w:cs="Times New Roman"/>
          <w:sz w:val="24"/>
          <w:szCs w:val="24"/>
          <w:lang w:val="en-US" w:eastAsia="tr-TR"/>
        </w:rPr>
        <w:t>Katmanı</w:t>
      </w:r>
      <w:proofErr w:type="spellEnd"/>
      <w:r w:rsidR="00636FF1" w:rsidRPr="008F65C9">
        <w:rPr>
          <w:rFonts w:ascii="Times New Roman" w:eastAsia="Times New Roman" w:hAnsi="Times New Roman" w:cs="Times New Roman"/>
          <w:sz w:val="24"/>
          <w:szCs w:val="24"/>
          <w:lang w:val="en-US" w:eastAsia="tr-TR"/>
        </w:rPr>
        <w:t>……………………………………………………………………</w:t>
      </w:r>
      <w:r w:rsidR="00041DB8" w:rsidRPr="008F65C9">
        <w:rPr>
          <w:rFonts w:ascii="Times New Roman" w:eastAsia="Times New Roman" w:hAnsi="Times New Roman" w:cs="Times New Roman"/>
          <w:sz w:val="24"/>
          <w:szCs w:val="24"/>
          <w:lang w:val="en-US" w:eastAsia="tr-TR"/>
        </w:rPr>
        <w:t>6</w:t>
      </w:r>
    </w:p>
    <w:p w14:paraId="573DC8DF" w14:textId="3DF6B0DA" w:rsidR="005B2F9C" w:rsidRPr="008F65C9" w:rsidRDefault="00C41624" w:rsidP="005B2F9C">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B2F9C" w:rsidRPr="008F65C9">
        <w:rPr>
          <w:rFonts w:ascii="Times New Roman" w:eastAsia="Times New Roman" w:hAnsi="Times New Roman" w:cs="Times New Roman"/>
          <w:sz w:val="24"/>
          <w:szCs w:val="24"/>
          <w:lang w:val="en-US" w:eastAsia="tr-TR"/>
        </w:rPr>
        <w:t xml:space="preserve">4.6. </w:t>
      </w:r>
      <w:proofErr w:type="spellStart"/>
      <w:r w:rsidR="005B2F9C" w:rsidRPr="008F65C9">
        <w:rPr>
          <w:rFonts w:ascii="Times New Roman" w:eastAsia="Times New Roman" w:hAnsi="Times New Roman" w:cs="Times New Roman"/>
          <w:sz w:val="24"/>
          <w:szCs w:val="24"/>
          <w:lang w:val="en-US" w:eastAsia="tr-TR"/>
        </w:rPr>
        <w:t>Sunum</w:t>
      </w:r>
      <w:proofErr w:type="spellEnd"/>
      <w:r w:rsidR="005B2F9C" w:rsidRPr="008F65C9">
        <w:rPr>
          <w:rFonts w:ascii="Times New Roman" w:eastAsia="Times New Roman" w:hAnsi="Times New Roman" w:cs="Times New Roman"/>
          <w:sz w:val="24"/>
          <w:szCs w:val="24"/>
          <w:lang w:val="en-US" w:eastAsia="tr-TR"/>
        </w:rPr>
        <w:t xml:space="preserve"> </w:t>
      </w:r>
      <w:proofErr w:type="spellStart"/>
      <w:r w:rsidR="005B2F9C" w:rsidRPr="008F65C9">
        <w:rPr>
          <w:rFonts w:ascii="Times New Roman" w:eastAsia="Times New Roman" w:hAnsi="Times New Roman" w:cs="Times New Roman"/>
          <w:sz w:val="24"/>
          <w:szCs w:val="24"/>
          <w:lang w:val="en-US" w:eastAsia="tr-TR"/>
        </w:rPr>
        <w:t>Katmanı</w:t>
      </w:r>
      <w:proofErr w:type="spellEnd"/>
      <w:r w:rsidR="00636FF1" w:rsidRPr="008F65C9">
        <w:rPr>
          <w:rFonts w:ascii="Times New Roman" w:eastAsia="Times New Roman" w:hAnsi="Times New Roman" w:cs="Times New Roman"/>
          <w:sz w:val="24"/>
          <w:szCs w:val="24"/>
          <w:lang w:val="en-US" w:eastAsia="tr-TR"/>
        </w:rPr>
        <w:t>………………………………………………………………………</w:t>
      </w:r>
      <w:r w:rsidR="00041DB8" w:rsidRPr="008F65C9">
        <w:rPr>
          <w:rFonts w:ascii="Times New Roman" w:eastAsia="Times New Roman" w:hAnsi="Times New Roman" w:cs="Times New Roman"/>
          <w:sz w:val="24"/>
          <w:szCs w:val="24"/>
          <w:lang w:val="en-US" w:eastAsia="tr-TR"/>
        </w:rPr>
        <w:t>6</w:t>
      </w:r>
      <w:r w:rsidR="00636FF1" w:rsidRPr="008F65C9">
        <w:rPr>
          <w:rFonts w:ascii="Times New Roman" w:eastAsia="Times New Roman" w:hAnsi="Times New Roman" w:cs="Times New Roman"/>
          <w:sz w:val="24"/>
          <w:szCs w:val="24"/>
          <w:lang w:val="en-US" w:eastAsia="tr-TR"/>
        </w:rPr>
        <w:t>.</w:t>
      </w:r>
    </w:p>
    <w:p w14:paraId="4F098A9A" w14:textId="536B86A3" w:rsidR="005B2F9C" w:rsidRPr="008F65C9" w:rsidRDefault="00C41624" w:rsidP="005B2F9C">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B2F9C" w:rsidRPr="008F65C9">
        <w:rPr>
          <w:rFonts w:ascii="Times New Roman" w:eastAsia="Times New Roman" w:hAnsi="Times New Roman" w:cs="Times New Roman"/>
          <w:sz w:val="24"/>
          <w:szCs w:val="24"/>
          <w:lang w:val="en-US" w:eastAsia="tr-TR"/>
        </w:rPr>
        <w:t xml:space="preserve">4.7. </w:t>
      </w:r>
      <w:proofErr w:type="spellStart"/>
      <w:r w:rsidR="005B2F9C" w:rsidRPr="008F65C9">
        <w:rPr>
          <w:rFonts w:ascii="Times New Roman" w:eastAsia="Times New Roman" w:hAnsi="Times New Roman" w:cs="Times New Roman"/>
          <w:sz w:val="24"/>
          <w:szCs w:val="24"/>
          <w:lang w:val="en-US" w:eastAsia="tr-TR"/>
        </w:rPr>
        <w:t>Uygulama</w:t>
      </w:r>
      <w:proofErr w:type="spellEnd"/>
      <w:r w:rsidR="005B2F9C" w:rsidRPr="008F65C9">
        <w:rPr>
          <w:rFonts w:ascii="Times New Roman" w:eastAsia="Times New Roman" w:hAnsi="Times New Roman" w:cs="Times New Roman"/>
          <w:sz w:val="24"/>
          <w:szCs w:val="24"/>
          <w:lang w:val="en-US" w:eastAsia="tr-TR"/>
        </w:rPr>
        <w:t xml:space="preserve"> </w:t>
      </w:r>
      <w:proofErr w:type="spellStart"/>
      <w:r w:rsidR="005B2F9C" w:rsidRPr="008F65C9">
        <w:rPr>
          <w:rFonts w:ascii="Times New Roman" w:eastAsia="Times New Roman" w:hAnsi="Times New Roman" w:cs="Times New Roman"/>
          <w:sz w:val="24"/>
          <w:szCs w:val="24"/>
          <w:lang w:val="en-US" w:eastAsia="tr-TR"/>
        </w:rPr>
        <w:t>Katmanı</w:t>
      </w:r>
      <w:proofErr w:type="spellEnd"/>
      <w:r w:rsidR="00636FF1" w:rsidRPr="008F65C9">
        <w:rPr>
          <w:rFonts w:ascii="Times New Roman" w:eastAsia="Times New Roman" w:hAnsi="Times New Roman" w:cs="Times New Roman"/>
          <w:sz w:val="24"/>
          <w:szCs w:val="24"/>
          <w:lang w:val="en-US" w:eastAsia="tr-TR"/>
        </w:rPr>
        <w:t>…………………………………………………………………</w:t>
      </w:r>
      <w:r w:rsidR="00041DB8" w:rsidRPr="008F65C9">
        <w:rPr>
          <w:rFonts w:ascii="Times New Roman" w:eastAsia="Times New Roman" w:hAnsi="Times New Roman" w:cs="Times New Roman"/>
          <w:sz w:val="24"/>
          <w:szCs w:val="24"/>
          <w:lang w:val="en-US" w:eastAsia="tr-TR"/>
        </w:rPr>
        <w:t>6</w:t>
      </w:r>
      <w:r w:rsidR="00636FF1" w:rsidRPr="008F65C9">
        <w:rPr>
          <w:rFonts w:ascii="Times New Roman" w:eastAsia="Times New Roman" w:hAnsi="Times New Roman" w:cs="Times New Roman"/>
          <w:sz w:val="24"/>
          <w:szCs w:val="24"/>
          <w:lang w:val="en-US" w:eastAsia="tr-TR"/>
        </w:rPr>
        <w:t>.</w:t>
      </w:r>
    </w:p>
    <w:p w14:paraId="6FEBB732" w14:textId="2A21264E" w:rsidR="005B2F9C" w:rsidRPr="008F65C9" w:rsidRDefault="005B2F9C" w:rsidP="005B2F9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5. TCP/IP REFERANS MODELİ</w:t>
      </w:r>
      <w:r w:rsidR="00041DB8" w:rsidRPr="008F65C9">
        <w:rPr>
          <w:rFonts w:ascii="Times New Roman" w:eastAsia="Times New Roman" w:hAnsi="Times New Roman" w:cs="Times New Roman"/>
          <w:sz w:val="24"/>
          <w:szCs w:val="24"/>
          <w:lang w:val="en-US" w:eastAsia="tr-TR"/>
        </w:rPr>
        <w:tab/>
      </w:r>
      <w:r w:rsidR="00041DB8" w:rsidRPr="008F65C9">
        <w:rPr>
          <w:rFonts w:ascii="Times New Roman" w:eastAsia="Times New Roman" w:hAnsi="Times New Roman" w:cs="Times New Roman"/>
          <w:sz w:val="24"/>
          <w:szCs w:val="24"/>
          <w:lang w:val="en-US" w:eastAsia="tr-TR"/>
        </w:rPr>
        <w:tab/>
      </w:r>
      <w:r w:rsidR="00041DB8" w:rsidRPr="008F65C9">
        <w:rPr>
          <w:rFonts w:ascii="Times New Roman" w:eastAsia="Times New Roman" w:hAnsi="Times New Roman" w:cs="Times New Roman"/>
          <w:sz w:val="24"/>
          <w:szCs w:val="24"/>
          <w:lang w:val="en-US" w:eastAsia="tr-TR"/>
        </w:rPr>
        <w:tab/>
      </w:r>
      <w:r w:rsidR="00041DB8" w:rsidRPr="008F65C9">
        <w:rPr>
          <w:rFonts w:ascii="Times New Roman" w:eastAsia="Times New Roman" w:hAnsi="Times New Roman" w:cs="Times New Roman"/>
          <w:sz w:val="24"/>
          <w:szCs w:val="24"/>
          <w:lang w:val="en-US" w:eastAsia="tr-TR"/>
        </w:rPr>
        <w:tab/>
      </w:r>
      <w:r w:rsidR="00041DB8" w:rsidRPr="008F65C9">
        <w:rPr>
          <w:rFonts w:ascii="Times New Roman" w:eastAsia="Times New Roman" w:hAnsi="Times New Roman" w:cs="Times New Roman"/>
          <w:sz w:val="24"/>
          <w:szCs w:val="24"/>
          <w:lang w:val="en-US" w:eastAsia="tr-TR"/>
        </w:rPr>
        <w:tab/>
      </w:r>
      <w:r w:rsidR="00041DB8" w:rsidRPr="008F65C9">
        <w:rPr>
          <w:rFonts w:ascii="Times New Roman" w:eastAsia="Times New Roman" w:hAnsi="Times New Roman" w:cs="Times New Roman"/>
          <w:sz w:val="24"/>
          <w:szCs w:val="24"/>
          <w:lang w:val="en-US" w:eastAsia="tr-TR"/>
        </w:rPr>
        <w:tab/>
      </w:r>
      <w:r w:rsidR="00041DB8" w:rsidRPr="008F65C9">
        <w:rPr>
          <w:rFonts w:ascii="Times New Roman" w:eastAsia="Times New Roman" w:hAnsi="Times New Roman" w:cs="Times New Roman"/>
          <w:sz w:val="24"/>
          <w:szCs w:val="24"/>
          <w:lang w:val="en-US" w:eastAsia="tr-TR"/>
        </w:rPr>
        <w:tab/>
      </w:r>
      <w:r w:rsidR="00041DB8" w:rsidRPr="008F65C9">
        <w:rPr>
          <w:rFonts w:ascii="Times New Roman" w:eastAsia="Times New Roman" w:hAnsi="Times New Roman" w:cs="Times New Roman"/>
          <w:sz w:val="24"/>
          <w:szCs w:val="24"/>
          <w:lang w:val="en-US" w:eastAsia="tr-TR"/>
        </w:rPr>
        <w:tab/>
        <w:t>7</w:t>
      </w:r>
    </w:p>
    <w:p w14:paraId="44D14F4F" w14:textId="2DC8A181" w:rsidR="005B2F9C" w:rsidRPr="008F65C9" w:rsidRDefault="00C41624" w:rsidP="005B2F9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B2F9C" w:rsidRPr="008F65C9">
        <w:rPr>
          <w:rFonts w:ascii="Times New Roman" w:eastAsia="Times New Roman" w:hAnsi="Times New Roman" w:cs="Times New Roman"/>
          <w:sz w:val="24"/>
          <w:szCs w:val="24"/>
          <w:lang w:val="en-US" w:eastAsia="tr-TR"/>
        </w:rPr>
        <w:t xml:space="preserve">5.1. </w:t>
      </w:r>
      <w:proofErr w:type="spellStart"/>
      <w:r w:rsidR="005B2F9C" w:rsidRPr="008F65C9">
        <w:rPr>
          <w:rFonts w:ascii="Times New Roman" w:eastAsia="Times New Roman" w:hAnsi="Times New Roman" w:cs="Times New Roman"/>
          <w:sz w:val="24"/>
          <w:szCs w:val="24"/>
          <w:lang w:val="en-US" w:eastAsia="tr-TR"/>
        </w:rPr>
        <w:t>Uygulama</w:t>
      </w:r>
      <w:proofErr w:type="spellEnd"/>
      <w:r w:rsidR="005B2F9C" w:rsidRPr="008F65C9">
        <w:rPr>
          <w:rFonts w:ascii="Times New Roman" w:eastAsia="Times New Roman" w:hAnsi="Times New Roman" w:cs="Times New Roman"/>
          <w:sz w:val="24"/>
          <w:szCs w:val="24"/>
          <w:lang w:val="en-US" w:eastAsia="tr-TR"/>
        </w:rPr>
        <w:t xml:space="preserve"> </w:t>
      </w:r>
      <w:proofErr w:type="spellStart"/>
      <w:r w:rsidR="005B2F9C" w:rsidRPr="008F65C9">
        <w:rPr>
          <w:rFonts w:ascii="Times New Roman" w:eastAsia="Times New Roman" w:hAnsi="Times New Roman" w:cs="Times New Roman"/>
          <w:sz w:val="24"/>
          <w:szCs w:val="24"/>
          <w:lang w:val="en-US" w:eastAsia="tr-TR"/>
        </w:rPr>
        <w:t>katmanı</w:t>
      </w:r>
      <w:proofErr w:type="spellEnd"/>
      <w:r w:rsidR="00636FF1" w:rsidRPr="008F65C9">
        <w:rPr>
          <w:rFonts w:ascii="Times New Roman" w:eastAsia="Times New Roman" w:hAnsi="Times New Roman" w:cs="Times New Roman"/>
          <w:sz w:val="24"/>
          <w:szCs w:val="24"/>
          <w:lang w:val="en-US" w:eastAsia="tr-TR"/>
        </w:rPr>
        <w:t>………………………………………………………………….</w:t>
      </w:r>
      <w:r w:rsidR="00041DB8" w:rsidRPr="008F65C9">
        <w:rPr>
          <w:rFonts w:ascii="Times New Roman" w:eastAsia="Times New Roman" w:hAnsi="Times New Roman" w:cs="Times New Roman"/>
          <w:sz w:val="24"/>
          <w:szCs w:val="24"/>
          <w:lang w:val="en-US" w:eastAsia="tr-TR"/>
        </w:rPr>
        <w:t>7</w:t>
      </w:r>
    </w:p>
    <w:p w14:paraId="184CFAA1" w14:textId="54C73C4D" w:rsidR="005B2F9C" w:rsidRPr="008F65C9" w:rsidRDefault="00C41624" w:rsidP="005B2F9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B2F9C" w:rsidRPr="008F65C9">
        <w:rPr>
          <w:rFonts w:ascii="Times New Roman" w:eastAsia="Times New Roman" w:hAnsi="Times New Roman" w:cs="Times New Roman"/>
          <w:sz w:val="24"/>
          <w:szCs w:val="24"/>
          <w:lang w:val="en-US" w:eastAsia="tr-TR"/>
        </w:rPr>
        <w:t xml:space="preserve">5.2 </w:t>
      </w:r>
      <w:proofErr w:type="spellStart"/>
      <w:r w:rsidR="005B2F9C" w:rsidRPr="008F65C9">
        <w:rPr>
          <w:rFonts w:ascii="Times New Roman" w:eastAsia="Times New Roman" w:hAnsi="Times New Roman" w:cs="Times New Roman"/>
          <w:sz w:val="24"/>
          <w:szCs w:val="24"/>
          <w:lang w:val="en-US" w:eastAsia="tr-TR"/>
        </w:rPr>
        <w:t>Taşıma</w:t>
      </w:r>
      <w:proofErr w:type="spellEnd"/>
      <w:r w:rsidR="005B2F9C" w:rsidRPr="008F65C9">
        <w:rPr>
          <w:rFonts w:ascii="Times New Roman" w:eastAsia="Times New Roman" w:hAnsi="Times New Roman" w:cs="Times New Roman"/>
          <w:sz w:val="24"/>
          <w:szCs w:val="24"/>
          <w:lang w:val="en-US" w:eastAsia="tr-TR"/>
        </w:rPr>
        <w:t xml:space="preserve"> </w:t>
      </w:r>
      <w:proofErr w:type="spellStart"/>
      <w:r w:rsidR="005B2F9C" w:rsidRPr="008F65C9">
        <w:rPr>
          <w:rFonts w:ascii="Times New Roman" w:eastAsia="Times New Roman" w:hAnsi="Times New Roman" w:cs="Times New Roman"/>
          <w:sz w:val="24"/>
          <w:szCs w:val="24"/>
          <w:lang w:val="en-US" w:eastAsia="tr-TR"/>
        </w:rPr>
        <w:t>katmanı</w:t>
      </w:r>
      <w:proofErr w:type="spellEnd"/>
      <w:r w:rsidR="00636FF1" w:rsidRPr="008F65C9">
        <w:rPr>
          <w:rFonts w:ascii="Times New Roman" w:eastAsia="Times New Roman" w:hAnsi="Times New Roman" w:cs="Times New Roman"/>
          <w:sz w:val="24"/>
          <w:szCs w:val="24"/>
          <w:lang w:val="en-US" w:eastAsia="tr-TR"/>
        </w:rPr>
        <w:t>……………………………………………………………………</w:t>
      </w:r>
      <w:proofErr w:type="gramStart"/>
      <w:r w:rsidR="00636FF1" w:rsidRPr="008F65C9">
        <w:rPr>
          <w:rFonts w:ascii="Times New Roman" w:eastAsia="Times New Roman" w:hAnsi="Times New Roman" w:cs="Times New Roman"/>
          <w:sz w:val="24"/>
          <w:szCs w:val="24"/>
          <w:lang w:val="en-US" w:eastAsia="tr-TR"/>
        </w:rPr>
        <w:t>…..</w:t>
      </w:r>
      <w:proofErr w:type="gramEnd"/>
      <w:r w:rsidR="00041DB8" w:rsidRPr="008F65C9">
        <w:rPr>
          <w:rFonts w:ascii="Times New Roman" w:eastAsia="Times New Roman" w:hAnsi="Times New Roman" w:cs="Times New Roman"/>
          <w:sz w:val="24"/>
          <w:szCs w:val="24"/>
          <w:lang w:val="en-US" w:eastAsia="tr-TR"/>
        </w:rPr>
        <w:t>7</w:t>
      </w:r>
    </w:p>
    <w:p w14:paraId="485C87D6" w14:textId="39279120" w:rsidR="005B2F9C" w:rsidRPr="008F65C9" w:rsidRDefault="00C41624" w:rsidP="005B2F9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B2F9C" w:rsidRPr="008F65C9">
        <w:rPr>
          <w:rFonts w:ascii="Times New Roman" w:eastAsia="Times New Roman" w:hAnsi="Times New Roman" w:cs="Times New Roman"/>
          <w:sz w:val="24"/>
          <w:szCs w:val="24"/>
          <w:lang w:val="en-US" w:eastAsia="tr-TR"/>
        </w:rPr>
        <w:t xml:space="preserve">5.3. </w:t>
      </w:r>
      <w:proofErr w:type="spellStart"/>
      <w:r w:rsidR="005B2F9C" w:rsidRPr="008F65C9">
        <w:rPr>
          <w:rFonts w:ascii="Times New Roman" w:eastAsia="Times New Roman" w:hAnsi="Times New Roman" w:cs="Times New Roman"/>
          <w:sz w:val="24"/>
          <w:szCs w:val="24"/>
          <w:lang w:val="en-US" w:eastAsia="tr-TR"/>
        </w:rPr>
        <w:t>Ağ</w:t>
      </w:r>
      <w:proofErr w:type="spellEnd"/>
      <w:r w:rsidR="005B2F9C" w:rsidRPr="008F65C9">
        <w:rPr>
          <w:rFonts w:ascii="Times New Roman" w:eastAsia="Times New Roman" w:hAnsi="Times New Roman" w:cs="Times New Roman"/>
          <w:sz w:val="24"/>
          <w:szCs w:val="24"/>
          <w:lang w:val="en-US" w:eastAsia="tr-TR"/>
        </w:rPr>
        <w:t xml:space="preserve"> </w:t>
      </w:r>
      <w:proofErr w:type="spellStart"/>
      <w:r w:rsidR="005B2F9C" w:rsidRPr="008F65C9">
        <w:rPr>
          <w:rFonts w:ascii="Times New Roman" w:eastAsia="Times New Roman" w:hAnsi="Times New Roman" w:cs="Times New Roman"/>
          <w:sz w:val="24"/>
          <w:szCs w:val="24"/>
          <w:lang w:val="en-US" w:eastAsia="tr-TR"/>
        </w:rPr>
        <w:t>katmanı</w:t>
      </w:r>
      <w:proofErr w:type="spellEnd"/>
      <w:r w:rsidR="00636FF1" w:rsidRPr="008F65C9">
        <w:rPr>
          <w:rFonts w:ascii="Times New Roman" w:eastAsia="Times New Roman" w:hAnsi="Times New Roman" w:cs="Times New Roman"/>
          <w:sz w:val="24"/>
          <w:szCs w:val="24"/>
          <w:lang w:val="en-US" w:eastAsia="tr-TR"/>
        </w:rPr>
        <w:t>………………………………………………………………………….</w:t>
      </w:r>
      <w:r w:rsidR="00041DB8" w:rsidRPr="008F65C9">
        <w:rPr>
          <w:rFonts w:ascii="Times New Roman" w:eastAsia="Times New Roman" w:hAnsi="Times New Roman" w:cs="Times New Roman"/>
          <w:sz w:val="24"/>
          <w:szCs w:val="24"/>
          <w:lang w:val="en-US" w:eastAsia="tr-TR"/>
        </w:rPr>
        <w:t>7</w:t>
      </w:r>
    </w:p>
    <w:p w14:paraId="1271739B" w14:textId="53EFB33B" w:rsidR="005B2F9C" w:rsidRPr="008F65C9" w:rsidRDefault="00C41624" w:rsidP="005B2F9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5B2F9C" w:rsidRPr="008F65C9">
        <w:rPr>
          <w:rFonts w:ascii="Times New Roman" w:eastAsia="Times New Roman" w:hAnsi="Times New Roman" w:cs="Times New Roman"/>
          <w:sz w:val="24"/>
          <w:szCs w:val="24"/>
          <w:lang w:val="en-US" w:eastAsia="tr-TR"/>
        </w:rPr>
        <w:t xml:space="preserve">5.4. </w:t>
      </w:r>
      <w:proofErr w:type="spellStart"/>
      <w:r w:rsidR="005B2F9C" w:rsidRPr="008F65C9">
        <w:rPr>
          <w:rFonts w:ascii="Times New Roman" w:eastAsia="Times New Roman" w:hAnsi="Times New Roman" w:cs="Times New Roman"/>
          <w:sz w:val="24"/>
          <w:szCs w:val="24"/>
          <w:lang w:val="en-US" w:eastAsia="tr-TR"/>
        </w:rPr>
        <w:t>Fiziksel</w:t>
      </w:r>
      <w:proofErr w:type="spellEnd"/>
      <w:r w:rsidR="005B2F9C" w:rsidRPr="008F65C9">
        <w:rPr>
          <w:rFonts w:ascii="Times New Roman" w:eastAsia="Times New Roman" w:hAnsi="Times New Roman" w:cs="Times New Roman"/>
          <w:sz w:val="24"/>
          <w:szCs w:val="24"/>
          <w:lang w:val="en-US" w:eastAsia="tr-TR"/>
        </w:rPr>
        <w:t xml:space="preserve"> </w:t>
      </w:r>
      <w:proofErr w:type="spellStart"/>
      <w:r w:rsidR="005B2F9C" w:rsidRPr="008F65C9">
        <w:rPr>
          <w:rFonts w:ascii="Times New Roman" w:eastAsia="Times New Roman" w:hAnsi="Times New Roman" w:cs="Times New Roman"/>
          <w:sz w:val="24"/>
          <w:szCs w:val="24"/>
          <w:lang w:val="en-US" w:eastAsia="tr-TR"/>
        </w:rPr>
        <w:t>katman</w:t>
      </w:r>
      <w:proofErr w:type="spellEnd"/>
      <w:r w:rsidR="00636FF1" w:rsidRPr="008F65C9">
        <w:rPr>
          <w:rFonts w:ascii="Times New Roman" w:eastAsia="Times New Roman" w:hAnsi="Times New Roman" w:cs="Times New Roman"/>
          <w:sz w:val="24"/>
          <w:szCs w:val="24"/>
          <w:lang w:val="en-US" w:eastAsia="tr-TR"/>
        </w:rPr>
        <w:t>…………………………………………………………………</w:t>
      </w:r>
      <w:proofErr w:type="gramStart"/>
      <w:r w:rsidR="00636FF1" w:rsidRPr="008F65C9">
        <w:rPr>
          <w:rFonts w:ascii="Times New Roman" w:eastAsia="Times New Roman" w:hAnsi="Times New Roman" w:cs="Times New Roman"/>
          <w:sz w:val="24"/>
          <w:szCs w:val="24"/>
          <w:lang w:val="en-US" w:eastAsia="tr-TR"/>
        </w:rPr>
        <w:t>…..</w:t>
      </w:r>
      <w:proofErr w:type="gramEnd"/>
      <w:r w:rsidR="00041DB8" w:rsidRPr="008F65C9">
        <w:rPr>
          <w:rFonts w:ascii="Times New Roman" w:eastAsia="Times New Roman" w:hAnsi="Times New Roman" w:cs="Times New Roman"/>
          <w:sz w:val="24"/>
          <w:szCs w:val="24"/>
          <w:lang w:val="en-US" w:eastAsia="tr-TR"/>
        </w:rPr>
        <w:t>8</w:t>
      </w:r>
    </w:p>
    <w:p w14:paraId="1DF33E2B" w14:textId="26C0E03A" w:rsidR="00F34DB9" w:rsidRPr="008F65C9" w:rsidRDefault="00F34DB9" w:rsidP="00F34DB9">
      <w:pPr>
        <w:rPr>
          <w:rFonts w:ascii="Times New Roman" w:hAnsi="Times New Roman" w:cs="Times New Roman"/>
          <w:bCs/>
          <w:color w:val="000000"/>
          <w:sz w:val="24"/>
          <w:szCs w:val="24"/>
        </w:rPr>
      </w:pPr>
      <w:r w:rsidRPr="008F65C9">
        <w:rPr>
          <w:rFonts w:ascii="Times New Roman" w:hAnsi="Times New Roman" w:cs="Times New Roman"/>
          <w:bCs/>
          <w:color w:val="000000"/>
          <w:sz w:val="24"/>
          <w:szCs w:val="24"/>
        </w:rPr>
        <w:lastRenderedPageBreak/>
        <w:t>6- YAZILIM TABANLI AĞLAR (SDN)</w:t>
      </w:r>
      <w:r w:rsidR="00041DB8" w:rsidRPr="008F65C9">
        <w:rPr>
          <w:rFonts w:ascii="Times New Roman" w:hAnsi="Times New Roman" w:cs="Times New Roman"/>
          <w:bCs/>
          <w:color w:val="000000"/>
          <w:sz w:val="24"/>
          <w:szCs w:val="24"/>
        </w:rPr>
        <w:tab/>
      </w:r>
      <w:r w:rsidR="00041DB8" w:rsidRPr="008F65C9">
        <w:rPr>
          <w:rFonts w:ascii="Times New Roman" w:hAnsi="Times New Roman" w:cs="Times New Roman"/>
          <w:bCs/>
          <w:color w:val="000000"/>
          <w:sz w:val="24"/>
          <w:szCs w:val="24"/>
        </w:rPr>
        <w:tab/>
      </w:r>
      <w:r w:rsidR="00041DB8" w:rsidRPr="008F65C9">
        <w:rPr>
          <w:rFonts w:ascii="Times New Roman" w:hAnsi="Times New Roman" w:cs="Times New Roman"/>
          <w:bCs/>
          <w:color w:val="000000"/>
          <w:sz w:val="24"/>
          <w:szCs w:val="24"/>
        </w:rPr>
        <w:tab/>
      </w:r>
      <w:r w:rsidR="00041DB8" w:rsidRPr="008F65C9">
        <w:rPr>
          <w:rFonts w:ascii="Times New Roman" w:hAnsi="Times New Roman" w:cs="Times New Roman"/>
          <w:bCs/>
          <w:color w:val="000000"/>
          <w:sz w:val="24"/>
          <w:szCs w:val="24"/>
        </w:rPr>
        <w:tab/>
      </w:r>
      <w:r w:rsidR="00041DB8" w:rsidRPr="008F65C9">
        <w:rPr>
          <w:rFonts w:ascii="Times New Roman" w:hAnsi="Times New Roman" w:cs="Times New Roman"/>
          <w:bCs/>
          <w:color w:val="000000"/>
          <w:sz w:val="24"/>
          <w:szCs w:val="24"/>
        </w:rPr>
        <w:tab/>
      </w:r>
      <w:r w:rsidR="00041DB8" w:rsidRPr="008F65C9">
        <w:rPr>
          <w:rFonts w:ascii="Times New Roman" w:hAnsi="Times New Roman" w:cs="Times New Roman"/>
          <w:bCs/>
          <w:color w:val="000000"/>
          <w:sz w:val="24"/>
          <w:szCs w:val="24"/>
        </w:rPr>
        <w:tab/>
      </w:r>
      <w:r w:rsidR="00041DB8" w:rsidRPr="008F65C9">
        <w:rPr>
          <w:rFonts w:ascii="Times New Roman" w:hAnsi="Times New Roman" w:cs="Times New Roman"/>
          <w:bCs/>
          <w:color w:val="000000"/>
          <w:sz w:val="24"/>
          <w:szCs w:val="24"/>
        </w:rPr>
        <w:tab/>
        <w:t>8</w:t>
      </w:r>
    </w:p>
    <w:p w14:paraId="1AF88BD0" w14:textId="653F889C" w:rsidR="00F34DB9" w:rsidRPr="008F65C9" w:rsidRDefault="00F34DB9" w:rsidP="00F34DB9">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7- OPENFLOW</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9</w:t>
      </w:r>
    </w:p>
    <w:p w14:paraId="4C185CD7" w14:textId="50D292C7" w:rsidR="00F34DB9" w:rsidRPr="008F65C9" w:rsidRDefault="00C41624" w:rsidP="00F34DB9">
      <w:pPr>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 xml:space="preserve">    </w:t>
      </w:r>
      <w:r w:rsidR="00F34DB9" w:rsidRPr="008F65C9">
        <w:rPr>
          <w:rFonts w:ascii="Times New Roman" w:eastAsia="Times New Roman" w:hAnsi="Times New Roman" w:cs="Times New Roman"/>
          <w:bCs/>
          <w:sz w:val="24"/>
          <w:szCs w:val="24"/>
          <w:lang w:val="en-US" w:eastAsia="tr-TR"/>
        </w:rPr>
        <w:t xml:space="preserve">7.1. </w:t>
      </w:r>
      <w:proofErr w:type="spellStart"/>
      <w:r w:rsidR="00F34DB9" w:rsidRPr="008F65C9">
        <w:rPr>
          <w:rFonts w:ascii="Times New Roman" w:eastAsia="Times New Roman" w:hAnsi="Times New Roman" w:cs="Times New Roman"/>
          <w:bCs/>
          <w:sz w:val="24"/>
          <w:szCs w:val="24"/>
          <w:lang w:val="en-US" w:eastAsia="tr-TR"/>
        </w:rPr>
        <w:t>Openflow</w:t>
      </w:r>
      <w:proofErr w:type="spellEnd"/>
      <w:r w:rsidR="00F34DB9" w:rsidRPr="008F65C9">
        <w:rPr>
          <w:rFonts w:ascii="Times New Roman" w:eastAsia="Times New Roman" w:hAnsi="Times New Roman" w:cs="Times New Roman"/>
          <w:bCs/>
          <w:sz w:val="24"/>
          <w:szCs w:val="24"/>
          <w:lang w:val="en-US" w:eastAsia="tr-TR"/>
        </w:rPr>
        <w:t xml:space="preserve"> Nedir?</w:t>
      </w:r>
      <w:r w:rsidR="00636FF1" w:rsidRPr="008F65C9">
        <w:rPr>
          <w:rFonts w:ascii="Times New Roman" w:eastAsia="Times New Roman" w:hAnsi="Times New Roman" w:cs="Times New Roman"/>
          <w:bCs/>
          <w:sz w:val="24"/>
          <w:szCs w:val="24"/>
          <w:lang w:val="en-US" w:eastAsia="tr-TR"/>
        </w:rPr>
        <w:t>........................................................................................................</w:t>
      </w:r>
      <w:proofErr w:type="gramStart"/>
      <w:r w:rsidR="00041DB8" w:rsidRPr="008F65C9">
        <w:rPr>
          <w:rFonts w:ascii="Times New Roman" w:eastAsia="Times New Roman" w:hAnsi="Times New Roman" w:cs="Times New Roman"/>
          <w:bCs/>
          <w:sz w:val="24"/>
          <w:szCs w:val="24"/>
          <w:lang w:val="en-US" w:eastAsia="tr-TR"/>
        </w:rPr>
        <w:t>9</w:t>
      </w:r>
      <w:r w:rsidR="00636FF1" w:rsidRPr="008F65C9">
        <w:rPr>
          <w:rFonts w:ascii="Times New Roman" w:eastAsia="Times New Roman" w:hAnsi="Times New Roman" w:cs="Times New Roman"/>
          <w:bCs/>
          <w:sz w:val="24"/>
          <w:szCs w:val="24"/>
          <w:lang w:val="en-US" w:eastAsia="tr-TR"/>
        </w:rPr>
        <w:t>..</w:t>
      </w:r>
      <w:proofErr w:type="gramEnd"/>
    </w:p>
    <w:p w14:paraId="19FF1290" w14:textId="36EA24DB" w:rsidR="00F34DB9" w:rsidRPr="008F65C9" w:rsidRDefault="00C41624" w:rsidP="00F34DB9">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F34DB9" w:rsidRPr="008F65C9">
        <w:rPr>
          <w:rFonts w:ascii="Times New Roman" w:eastAsia="Times New Roman" w:hAnsi="Times New Roman" w:cs="Times New Roman"/>
          <w:sz w:val="24"/>
          <w:szCs w:val="24"/>
          <w:lang w:val="en-US" w:eastAsia="tr-TR"/>
        </w:rPr>
        <w:t xml:space="preserve">7.2. </w:t>
      </w:r>
      <w:proofErr w:type="spellStart"/>
      <w:r w:rsidR="00F34DB9" w:rsidRPr="008F65C9">
        <w:rPr>
          <w:rFonts w:ascii="Times New Roman" w:eastAsia="Times New Roman" w:hAnsi="Times New Roman" w:cs="Times New Roman"/>
          <w:sz w:val="24"/>
          <w:szCs w:val="24"/>
          <w:lang w:val="en-US" w:eastAsia="tr-TR"/>
        </w:rPr>
        <w:t>Openflow</w:t>
      </w:r>
      <w:proofErr w:type="spellEnd"/>
      <w:r w:rsidR="00F34DB9" w:rsidRPr="008F65C9">
        <w:rPr>
          <w:rFonts w:ascii="Times New Roman" w:eastAsia="Times New Roman" w:hAnsi="Times New Roman" w:cs="Times New Roman"/>
          <w:sz w:val="24"/>
          <w:szCs w:val="24"/>
          <w:lang w:val="en-US" w:eastAsia="tr-TR"/>
        </w:rPr>
        <w:t xml:space="preserve"> Mimarisi</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w:t>
      </w:r>
      <w:r w:rsidR="00DB01F1" w:rsidRPr="008F65C9">
        <w:rPr>
          <w:rFonts w:ascii="Times New Roman" w:eastAsia="Times New Roman" w:hAnsi="Times New Roman" w:cs="Times New Roman"/>
          <w:bCs/>
          <w:sz w:val="24"/>
          <w:szCs w:val="24"/>
          <w:lang w:val="en-US" w:eastAsia="tr-TR"/>
        </w:rPr>
        <w:t>....</w:t>
      </w:r>
      <w:proofErr w:type="gramStart"/>
      <w:r w:rsidR="00041DB8" w:rsidRPr="008F65C9">
        <w:rPr>
          <w:rFonts w:ascii="Times New Roman" w:eastAsia="Times New Roman" w:hAnsi="Times New Roman" w:cs="Times New Roman"/>
          <w:bCs/>
          <w:sz w:val="24"/>
          <w:szCs w:val="24"/>
          <w:lang w:val="en-US" w:eastAsia="tr-TR"/>
        </w:rPr>
        <w:t>9</w:t>
      </w:r>
      <w:r w:rsidR="00DB01F1" w:rsidRPr="008F65C9">
        <w:rPr>
          <w:rFonts w:ascii="Times New Roman" w:eastAsia="Times New Roman" w:hAnsi="Times New Roman" w:cs="Times New Roman"/>
          <w:bCs/>
          <w:sz w:val="24"/>
          <w:szCs w:val="24"/>
          <w:lang w:val="en-US" w:eastAsia="tr-TR"/>
        </w:rPr>
        <w:t>..</w:t>
      </w:r>
      <w:proofErr w:type="gramEnd"/>
    </w:p>
    <w:p w14:paraId="509012FE" w14:textId="737CE3D1" w:rsidR="00F34DB9" w:rsidRPr="008F65C9" w:rsidRDefault="00C41624" w:rsidP="00F34DB9">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F34DB9" w:rsidRPr="008F65C9">
        <w:rPr>
          <w:rFonts w:ascii="Times New Roman" w:eastAsia="Times New Roman" w:hAnsi="Times New Roman" w:cs="Times New Roman"/>
          <w:sz w:val="24"/>
          <w:szCs w:val="24"/>
          <w:lang w:val="en-US" w:eastAsia="tr-TR"/>
        </w:rPr>
        <w:t xml:space="preserve">7.3. </w:t>
      </w:r>
      <w:proofErr w:type="spellStart"/>
      <w:r w:rsidR="00F34DB9" w:rsidRPr="008F65C9">
        <w:rPr>
          <w:rFonts w:ascii="Times New Roman" w:eastAsia="Times New Roman" w:hAnsi="Times New Roman" w:cs="Times New Roman"/>
          <w:sz w:val="24"/>
          <w:szCs w:val="24"/>
          <w:lang w:val="en-US" w:eastAsia="tr-TR"/>
        </w:rPr>
        <w:t>Openflow</w:t>
      </w:r>
      <w:proofErr w:type="spellEnd"/>
      <w:r w:rsidR="00F34DB9" w:rsidRPr="008F65C9">
        <w:rPr>
          <w:rFonts w:ascii="Times New Roman" w:eastAsia="Times New Roman" w:hAnsi="Times New Roman" w:cs="Times New Roman"/>
          <w:sz w:val="24"/>
          <w:szCs w:val="24"/>
          <w:lang w:val="en-US" w:eastAsia="tr-TR"/>
        </w:rPr>
        <w:t xml:space="preserve"> Anahtarı</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9</w:t>
      </w:r>
    </w:p>
    <w:p w14:paraId="587C26EC" w14:textId="1109B340" w:rsidR="0045514C" w:rsidRPr="008F65C9" w:rsidRDefault="0045514C" w:rsidP="00F34DB9">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C41624" w:rsidRPr="008F65C9">
        <w:rPr>
          <w:rFonts w:ascii="Times New Roman" w:eastAsia="Times New Roman" w:hAnsi="Times New Roman" w:cs="Times New Roman"/>
          <w:sz w:val="24"/>
          <w:szCs w:val="24"/>
          <w:lang w:val="en-US" w:eastAsia="tr-TR"/>
        </w:rPr>
        <w:t xml:space="preserve">     </w:t>
      </w:r>
      <w:r w:rsidRPr="008F65C9">
        <w:rPr>
          <w:rFonts w:ascii="Times New Roman" w:eastAsia="Times New Roman" w:hAnsi="Times New Roman" w:cs="Times New Roman"/>
          <w:sz w:val="24"/>
          <w:szCs w:val="24"/>
          <w:lang w:val="en-US" w:eastAsia="tr-TR"/>
        </w:rPr>
        <w:t xml:space="preserve">  7.3.1.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Katmanı</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...10</w:t>
      </w:r>
    </w:p>
    <w:p w14:paraId="14C9B274" w14:textId="1A1FAA12" w:rsidR="0045514C" w:rsidRPr="008F65C9" w:rsidRDefault="0045514C" w:rsidP="00F34DB9">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C41624" w:rsidRPr="008F65C9">
        <w:rPr>
          <w:rFonts w:ascii="Times New Roman" w:eastAsia="Times New Roman" w:hAnsi="Times New Roman" w:cs="Times New Roman"/>
          <w:sz w:val="24"/>
          <w:szCs w:val="24"/>
          <w:lang w:val="en-US" w:eastAsia="tr-TR"/>
        </w:rPr>
        <w:t xml:space="preserve">    </w:t>
      </w:r>
      <w:r w:rsidRPr="008F65C9">
        <w:rPr>
          <w:rFonts w:ascii="Times New Roman" w:eastAsia="Times New Roman" w:hAnsi="Times New Roman" w:cs="Times New Roman"/>
          <w:sz w:val="24"/>
          <w:szCs w:val="24"/>
          <w:lang w:val="en-US" w:eastAsia="tr-TR"/>
        </w:rPr>
        <w:t>7.3.2. Veri Katmanı</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 xml:space="preserve">...... </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10</w:t>
      </w:r>
    </w:p>
    <w:p w14:paraId="180E4ED6" w14:textId="2F9BCB82" w:rsidR="0045514C" w:rsidRPr="008F65C9" w:rsidRDefault="0045514C" w:rsidP="00F34DB9">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C41624" w:rsidRPr="008F65C9">
        <w:rPr>
          <w:rFonts w:ascii="Times New Roman" w:eastAsia="Times New Roman" w:hAnsi="Times New Roman" w:cs="Times New Roman"/>
          <w:sz w:val="24"/>
          <w:szCs w:val="24"/>
          <w:lang w:val="en-US" w:eastAsia="tr-TR"/>
        </w:rPr>
        <w:t xml:space="preserve">    </w:t>
      </w:r>
      <w:r w:rsidRPr="008F65C9">
        <w:rPr>
          <w:rFonts w:ascii="Times New Roman" w:eastAsia="Times New Roman" w:hAnsi="Times New Roman" w:cs="Times New Roman"/>
          <w:sz w:val="24"/>
          <w:szCs w:val="24"/>
          <w:lang w:val="en-US" w:eastAsia="tr-TR"/>
        </w:rPr>
        <w:t>7.3.</w:t>
      </w:r>
      <w:proofErr w:type="gramStart"/>
      <w:r w:rsidRPr="008F65C9">
        <w:rPr>
          <w:rFonts w:ascii="Times New Roman" w:eastAsia="Times New Roman" w:hAnsi="Times New Roman" w:cs="Times New Roman"/>
          <w:sz w:val="24"/>
          <w:szCs w:val="24"/>
          <w:lang w:val="en-US" w:eastAsia="tr-TR"/>
        </w:rPr>
        <w:t>3.Yönetim</w:t>
      </w:r>
      <w:proofErr w:type="gramEnd"/>
      <w:r w:rsidRPr="008F65C9">
        <w:rPr>
          <w:rFonts w:ascii="Times New Roman" w:eastAsia="Times New Roman" w:hAnsi="Times New Roman" w:cs="Times New Roman"/>
          <w:sz w:val="24"/>
          <w:szCs w:val="24"/>
          <w:lang w:val="en-US" w:eastAsia="tr-TR"/>
        </w:rPr>
        <w:t xml:space="preserve"> Katmanı</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 xml:space="preserve">   </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10</w:t>
      </w:r>
    </w:p>
    <w:p w14:paraId="37B761E2" w14:textId="0AF26932" w:rsidR="0045514C" w:rsidRPr="008F65C9" w:rsidRDefault="0045514C" w:rsidP="0045514C">
      <w:pPr>
        <w:autoSpaceDE w:val="0"/>
        <w:autoSpaceDN w:val="0"/>
        <w:adjustRightInd w:val="0"/>
        <w:spacing w:after="0"/>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8- FLOW VE FLOW TABLE</w:t>
      </w:r>
    </w:p>
    <w:p w14:paraId="09662FAA" w14:textId="4A255DF2" w:rsidR="0045514C" w:rsidRPr="008F65C9" w:rsidRDefault="00C41624" w:rsidP="0045514C">
      <w:pPr>
        <w:autoSpaceDE w:val="0"/>
        <w:autoSpaceDN w:val="0"/>
        <w:adjustRightInd w:val="0"/>
        <w:spacing w:after="0"/>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45514C" w:rsidRPr="008F65C9">
        <w:rPr>
          <w:rFonts w:ascii="Times New Roman" w:eastAsia="Times New Roman" w:hAnsi="Times New Roman" w:cs="Times New Roman"/>
          <w:sz w:val="24"/>
          <w:szCs w:val="24"/>
          <w:lang w:val="en-US" w:eastAsia="tr-TR"/>
        </w:rPr>
        <w:t>8.1. Flow</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...........................11</w:t>
      </w:r>
    </w:p>
    <w:p w14:paraId="061FC902" w14:textId="0CDAEFF9" w:rsidR="0045514C" w:rsidRPr="008F65C9" w:rsidRDefault="00C41624" w:rsidP="0045514C">
      <w:pPr>
        <w:autoSpaceDE w:val="0"/>
        <w:autoSpaceDN w:val="0"/>
        <w:adjustRightInd w:val="0"/>
        <w:spacing w:after="0"/>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45514C" w:rsidRPr="008F65C9">
        <w:rPr>
          <w:rFonts w:ascii="Times New Roman" w:eastAsia="Times New Roman" w:hAnsi="Times New Roman" w:cs="Times New Roman"/>
          <w:sz w:val="24"/>
          <w:szCs w:val="24"/>
          <w:lang w:val="en-US" w:eastAsia="tr-TR"/>
        </w:rPr>
        <w:t>8.2. Flow Table</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11</w:t>
      </w:r>
    </w:p>
    <w:p w14:paraId="4AC29343" w14:textId="18E25F45" w:rsidR="006E367E" w:rsidRPr="008F65C9" w:rsidRDefault="006E367E" w:rsidP="006E367E">
      <w:pPr>
        <w:autoSpaceDE w:val="0"/>
        <w:autoSpaceDN w:val="0"/>
        <w:adjustRightInd w:val="0"/>
        <w:spacing w:after="0"/>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9- OPENFLOW SWİTCHES</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12</w:t>
      </w:r>
    </w:p>
    <w:p w14:paraId="7CF400B4" w14:textId="7D658948" w:rsidR="006E367E" w:rsidRPr="008F65C9" w:rsidRDefault="006E367E" w:rsidP="006E367E">
      <w:pPr>
        <w:autoSpaceDE w:val="0"/>
        <w:autoSpaceDN w:val="0"/>
        <w:adjustRightInd w:val="0"/>
        <w:spacing w:after="0"/>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10- O</w:t>
      </w:r>
      <w:r w:rsidR="00624780" w:rsidRPr="008F65C9">
        <w:rPr>
          <w:rFonts w:ascii="Times New Roman" w:eastAsia="Times New Roman" w:hAnsi="Times New Roman" w:cs="Times New Roman"/>
          <w:bCs/>
          <w:sz w:val="24"/>
          <w:szCs w:val="24"/>
          <w:lang w:val="en-US" w:eastAsia="tr-TR"/>
        </w:rPr>
        <w:t>PENFLOW TABLES</w:t>
      </w:r>
      <w:r w:rsidR="00DB01F1" w:rsidRPr="008F65C9">
        <w:rPr>
          <w:rFonts w:ascii="Times New Roman" w:eastAsia="Times New Roman" w:hAnsi="Times New Roman" w:cs="Times New Roman"/>
          <w:bCs/>
          <w:sz w:val="24"/>
          <w:szCs w:val="24"/>
          <w:lang w:val="en-US" w:eastAsia="tr-TR"/>
        </w:rPr>
        <w:t>............................................................................................</w:t>
      </w:r>
      <w:r w:rsidR="00041DB8" w:rsidRPr="008F65C9">
        <w:rPr>
          <w:rFonts w:ascii="Times New Roman" w:eastAsia="Times New Roman" w:hAnsi="Times New Roman" w:cs="Times New Roman"/>
          <w:bCs/>
          <w:sz w:val="24"/>
          <w:szCs w:val="24"/>
          <w:lang w:val="en-US" w:eastAsia="tr-TR"/>
        </w:rPr>
        <w:t>....</w:t>
      </w:r>
      <w:r w:rsidR="00D8256F" w:rsidRPr="008F65C9">
        <w:rPr>
          <w:rFonts w:ascii="Times New Roman" w:eastAsia="Times New Roman" w:hAnsi="Times New Roman" w:cs="Times New Roman"/>
          <w:bCs/>
          <w:sz w:val="24"/>
          <w:szCs w:val="24"/>
          <w:lang w:val="en-US" w:eastAsia="tr-TR"/>
        </w:rPr>
        <w:t>12</w:t>
      </w:r>
    </w:p>
    <w:p w14:paraId="3354E02A" w14:textId="2FCCEF1D" w:rsidR="00624780" w:rsidRPr="008F65C9" w:rsidRDefault="00C41624" w:rsidP="006E367E">
      <w:pPr>
        <w:autoSpaceDE w:val="0"/>
        <w:autoSpaceDN w:val="0"/>
        <w:adjustRightInd w:val="0"/>
        <w:spacing w:after="0"/>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624780" w:rsidRPr="008F65C9">
        <w:rPr>
          <w:rFonts w:ascii="Times New Roman" w:eastAsia="Times New Roman" w:hAnsi="Times New Roman" w:cs="Times New Roman"/>
          <w:sz w:val="24"/>
          <w:szCs w:val="24"/>
          <w:lang w:val="en-US" w:eastAsia="tr-TR"/>
        </w:rPr>
        <w:t xml:space="preserve">10.1. </w:t>
      </w:r>
      <w:proofErr w:type="spellStart"/>
      <w:r w:rsidR="00624780" w:rsidRPr="008F65C9">
        <w:rPr>
          <w:rFonts w:ascii="Times New Roman" w:eastAsia="Times New Roman" w:hAnsi="Times New Roman" w:cs="Times New Roman"/>
          <w:sz w:val="24"/>
          <w:szCs w:val="24"/>
          <w:lang w:val="en-US" w:eastAsia="tr-TR"/>
        </w:rPr>
        <w:t>Openflow</w:t>
      </w:r>
      <w:proofErr w:type="spellEnd"/>
      <w:r w:rsidR="00624780" w:rsidRPr="008F65C9">
        <w:rPr>
          <w:rFonts w:ascii="Times New Roman" w:eastAsia="Times New Roman" w:hAnsi="Times New Roman" w:cs="Times New Roman"/>
          <w:sz w:val="24"/>
          <w:szCs w:val="24"/>
          <w:lang w:val="en-US" w:eastAsia="tr-TR"/>
        </w:rPr>
        <w:t xml:space="preserve"> </w:t>
      </w:r>
      <w:proofErr w:type="spellStart"/>
      <w:r w:rsidR="00624780" w:rsidRPr="008F65C9">
        <w:rPr>
          <w:rFonts w:ascii="Times New Roman" w:eastAsia="Times New Roman" w:hAnsi="Times New Roman" w:cs="Times New Roman"/>
          <w:sz w:val="24"/>
          <w:szCs w:val="24"/>
          <w:lang w:val="en-US" w:eastAsia="tr-TR"/>
        </w:rPr>
        <w:t>Anahtarı</w:t>
      </w:r>
      <w:proofErr w:type="spellEnd"/>
      <w:r w:rsidR="00624780" w:rsidRPr="008F65C9">
        <w:rPr>
          <w:rFonts w:ascii="Times New Roman" w:eastAsia="Times New Roman" w:hAnsi="Times New Roman" w:cs="Times New Roman"/>
          <w:sz w:val="24"/>
          <w:szCs w:val="24"/>
          <w:lang w:val="en-US" w:eastAsia="tr-TR"/>
        </w:rPr>
        <w:t xml:space="preserve"> </w:t>
      </w:r>
      <w:proofErr w:type="spellStart"/>
      <w:r w:rsidR="00624780" w:rsidRPr="008F65C9">
        <w:rPr>
          <w:rFonts w:ascii="Times New Roman" w:eastAsia="Times New Roman" w:hAnsi="Times New Roman" w:cs="Times New Roman"/>
          <w:sz w:val="24"/>
          <w:szCs w:val="24"/>
          <w:lang w:val="en-US" w:eastAsia="tr-TR"/>
        </w:rPr>
        <w:t>Aracılığıyla</w:t>
      </w:r>
      <w:proofErr w:type="spellEnd"/>
      <w:r w:rsidR="00624780" w:rsidRPr="008F65C9">
        <w:rPr>
          <w:rFonts w:ascii="Times New Roman" w:eastAsia="Times New Roman" w:hAnsi="Times New Roman" w:cs="Times New Roman"/>
          <w:sz w:val="24"/>
          <w:szCs w:val="24"/>
          <w:lang w:val="en-US" w:eastAsia="tr-TR"/>
        </w:rPr>
        <w:t xml:space="preserve"> </w:t>
      </w:r>
      <w:proofErr w:type="spellStart"/>
      <w:r w:rsidR="00624780" w:rsidRPr="008F65C9">
        <w:rPr>
          <w:rFonts w:ascii="Times New Roman" w:eastAsia="Times New Roman" w:hAnsi="Times New Roman" w:cs="Times New Roman"/>
          <w:sz w:val="24"/>
          <w:szCs w:val="24"/>
          <w:lang w:val="en-US" w:eastAsia="tr-TR"/>
        </w:rPr>
        <w:t>Paket</w:t>
      </w:r>
      <w:proofErr w:type="spellEnd"/>
      <w:r w:rsidR="00624780" w:rsidRPr="008F65C9">
        <w:rPr>
          <w:rFonts w:ascii="Times New Roman" w:eastAsia="Times New Roman" w:hAnsi="Times New Roman" w:cs="Times New Roman"/>
          <w:sz w:val="24"/>
          <w:szCs w:val="24"/>
          <w:lang w:val="en-US" w:eastAsia="tr-TR"/>
        </w:rPr>
        <w:t xml:space="preserve"> </w:t>
      </w:r>
      <w:proofErr w:type="spellStart"/>
      <w:r w:rsidR="00624780" w:rsidRPr="008F65C9">
        <w:rPr>
          <w:rFonts w:ascii="Times New Roman" w:eastAsia="Times New Roman" w:hAnsi="Times New Roman" w:cs="Times New Roman"/>
          <w:sz w:val="24"/>
          <w:szCs w:val="24"/>
          <w:lang w:val="en-US" w:eastAsia="tr-TR"/>
        </w:rPr>
        <w:t>Süreci</w:t>
      </w:r>
      <w:proofErr w:type="spellEnd"/>
      <w:r w:rsidR="00D8256F" w:rsidRPr="008F65C9">
        <w:rPr>
          <w:rFonts w:ascii="Times New Roman" w:eastAsia="Times New Roman" w:hAnsi="Times New Roman" w:cs="Times New Roman"/>
          <w:bCs/>
          <w:sz w:val="24"/>
          <w:szCs w:val="24"/>
          <w:lang w:val="en-US" w:eastAsia="tr-TR"/>
        </w:rPr>
        <w:t>……………………………………14</w:t>
      </w:r>
    </w:p>
    <w:p w14:paraId="292A3D07" w14:textId="68A0790D" w:rsidR="00624780" w:rsidRPr="008F65C9" w:rsidRDefault="00624780" w:rsidP="006E367E">
      <w:pPr>
        <w:autoSpaceDE w:val="0"/>
        <w:autoSpaceDN w:val="0"/>
        <w:adjustRightInd w:val="0"/>
        <w:spacing w:after="0"/>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11- FLOODLİGHT VM</w:t>
      </w:r>
      <w:r w:rsidR="00D8256F" w:rsidRPr="008F65C9">
        <w:rPr>
          <w:rFonts w:ascii="Times New Roman" w:eastAsia="Times New Roman" w:hAnsi="Times New Roman" w:cs="Times New Roman"/>
          <w:bCs/>
          <w:sz w:val="24"/>
          <w:szCs w:val="24"/>
          <w:lang w:val="en-US" w:eastAsia="tr-TR"/>
        </w:rPr>
        <w:t>……………………………………………………………</w:t>
      </w:r>
      <w:r w:rsidR="00D30C99" w:rsidRPr="008F65C9">
        <w:rPr>
          <w:rFonts w:ascii="Times New Roman" w:eastAsia="Times New Roman" w:hAnsi="Times New Roman" w:cs="Times New Roman"/>
          <w:bCs/>
          <w:sz w:val="24"/>
          <w:szCs w:val="24"/>
          <w:lang w:val="en-US" w:eastAsia="tr-TR"/>
        </w:rPr>
        <w:t xml:space="preserve"> </w:t>
      </w:r>
      <w:r w:rsidR="00D8256F" w:rsidRPr="008F65C9">
        <w:rPr>
          <w:rFonts w:ascii="Times New Roman" w:eastAsia="Times New Roman" w:hAnsi="Times New Roman" w:cs="Times New Roman"/>
          <w:bCs/>
          <w:sz w:val="24"/>
          <w:szCs w:val="24"/>
          <w:lang w:val="en-US" w:eastAsia="tr-TR"/>
        </w:rPr>
        <w:t>……15</w:t>
      </w:r>
    </w:p>
    <w:p w14:paraId="103A0DBD" w14:textId="25980F19" w:rsidR="00624780" w:rsidRPr="008F65C9" w:rsidRDefault="00624780" w:rsidP="006E367E">
      <w:pPr>
        <w:autoSpaceDE w:val="0"/>
        <w:autoSpaceDN w:val="0"/>
        <w:adjustRightInd w:val="0"/>
        <w:spacing w:after="0"/>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12- MİNİNET</w:t>
      </w:r>
      <w:r w:rsidR="006A1CA4" w:rsidRPr="008F65C9">
        <w:rPr>
          <w:rFonts w:ascii="Times New Roman" w:eastAsia="Times New Roman" w:hAnsi="Times New Roman" w:cs="Times New Roman"/>
          <w:bCs/>
          <w:sz w:val="24"/>
          <w:szCs w:val="24"/>
          <w:lang w:val="en-US" w:eastAsia="tr-TR"/>
        </w:rPr>
        <w:t xml:space="preserve"> ............................................................................................</w:t>
      </w:r>
      <w:r w:rsidR="00D8256F" w:rsidRPr="008F65C9">
        <w:rPr>
          <w:rFonts w:ascii="Times New Roman" w:eastAsia="Times New Roman" w:hAnsi="Times New Roman" w:cs="Times New Roman"/>
          <w:bCs/>
          <w:sz w:val="24"/>
          <w:szCs w:val="24"/>
          <w:lang w:val="en-US" w:eastAsia="tr-TR"/>
        </w:rPr>
        <w:t>........................15</w:t>
      </w:r>
    </w:p>
    <w:p w14:paraId="6082A745" w14:textId="12F0A398" w:rsidR="00694DE3" w:rsidRPr="008F65C9" w:rsidRDefault="00694DE3" w:rsidP="006E367E">
      <w:pPr>
        <w:autoSpaceDE w:val="0"/>
        <w:autoSpaceDN w:val="0"/>
        <w:adjustRightInd w:val="0"/>
        <w:spacing w:after="0"/>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13- AĞ SİMÜLASYONU</w:t>
      </w:r>
      <w:r w:rsidR="00D8256F" w:rsidRPr="008F65C9">
        <w:rPr>
          <w:rFonts w:ascii="Times New Roman" w:eastAsia="Times New Roman" w:hAnsi="Times New Roman" w:cs="Times New Roman"/>
          <w:bCs/>
          <w:sz w:val="24"/>
          <w:szCs w:val="24"/>
          <w:lang w:val="en-US" w:eastAsia="tr-TR"/>
        </w:rPr>
        <w:t>…………………………………………………………………16</w:t>
      </w:r>
    </w:p>
    <w:p w14:paraId="6801CC85" w14:textId="24BDB06C" w:rsidR="000454C6" w:rsidRPr="008F65C9" w:rsidRDefault="00C41624" w:rsidP="000454C6">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0454C6" w:rsidRPr="008F65C9">
        <w:rPr>
          <w:rFonts w:ascii="Times New Roman" w:eastAsia="Times New Roman" w:hAnsi="Times New Roman" w:cs="Times New Roman"/>
          <w:sz w:val="24"/>
          <w:szCs w:val="24"/>
          <w:lang w:val="en-US" w:eastAsia="tr-TR"/>
        </w:rPr>
        <w:t xml:space="preserve">13.1 Mininet </w:t>
      </w:r>
      <w:proofErr w:type="spellStart"/>
      <w:r w:rsidR="000454C6" w:rsidRPr="008F65C9">
        <w:rPr>
          <w:rFonts w:ascii="Times New Roman" w:eastAsia="Times New Roman" w:hAnsi="Times New Roman" w:cs="Times New Roman"/>
          <w:sz w:val="24"/>
          <w:szCs w:val="24"/>
          <w:lang w:val="en-US" w:eastAsia="tr-TR"/>
        </w:rPr>
        <w:t>Ortamının</w:t>
      </w:r>
      <w:proofErr w:type="spellEnd"/>
      <w:r w:rsidR="000454C6" w:rsidRPr="008F65C9">
        <w:rPr>
          <w:rFonts w:ascii="Times New Roman" w:eastAsia="Times New Roman" w:hAnsi="Times New Roman" w:cs="Times New Roman"/>
          <w:sz w:val="24"/>
          <w:szCs w:val="24"/>
          <w:lang w:val="en-US" w:eastAsia="tr-TR"/>
        </w:rPr>
        <w:t xml:space="preserve"> </w:t>
      </w:r>
      <w:proofErr w:type="spellStart"/>
      <w:r w:rsidR="000454C6" w:rsidRPr="008F65C9">
        <w:rPr>
          <w:rFonts w:ascii="Times New Roman" w:eastAsia="Times New Roman" w:hAnsi="Times New Roman" w:cs="Times New Roman"/>
          <w:sz w:val="24"/>
          <w:szCs w:val="24"/>
          <w:lang w:val="en-US" w:eastAsia="tr-TR"/>
        </w:rPr>
        <w:t>Temel</w:t>
      </w:r>
      <w:proofErr w:type="spellEnd"/>
      <w:r w:rsidR="000454C6" w:rsidRPr="008F65C9">
        <w:rPr>
          <w:rFonts w:ascii="Times New Roman" w:eastAsia="Times New Roman" w:hAnsi="Times New Roman" w:cs="Times New Roman"/>
          <w:sz w:val="24"/>
          <w:szCs w:val="24"/>
          <w:lang w:val="en-US" w:eastAsia="tr-TR"/>
        </w:rPr>
        <w:t xml:space="preserve"> </w:t>
      </w:r>
      <w:proofErr w:type="spellStart"/>
      <w:r w:rsidR="000454C6" w:rsidRPr="008F65C9">
        <w:rPr>
          <w:rFonts w:ascii="Times New Roman" w:eastAsia="Times New Roman" w:hAnsi="Times New Roman" w:cs="Times New Roman"/>
          <w:sz w:val="24"/>
          <w:szCs w:val="24"/>
          <w:lang w:val="en-US" w:eastAsia="tr-TR"/>
        </w:rPr>
        <w:t>Komutları</w:t>
      </w:r>
      <w:proofErr w:type="spellEnd"/>
      <w:r w:rsidR="000454C6" w:rsidRPr="008F65C9">
        <w:rPr>
          <w:rFonts w:ascii="Times New Roman" w:eastAsia="Times New Roman" w:hAnsi="Times New Roman" w:cs="Times New Roman"/>
          <w:sz w:val="24"/>
          <w:szCs w:val="24"/>
          <w:lang w:val="en-US" w:eastAsia="tr-TR"/>
        </w:rPr>
        <w:t xml:space="preserve"> </w:t>
      </w:r>
      <w:proofErr w:type="spellStart"/>
      <w:r w:rsidR="000454C6" w:rsidRPr="008F65C9">
        <w:rPr>
          <w:rFonts w:ascii="Times New Roman" w:eastAsia="Times New Roman" w:hAnsi="Times New Roman" w:cs="Times New Roman"/>
          <w:sz w:val="24"/>
          <w:szCs w:val="24"/>
          <w:lang w:val="en-US" w:eastAsia="tr-TR"/>
        </w:rPr>
        <w:t>ve</w:t>
      </w:r>
      <w:proofErr w:type="spellEnd"/>
      <w:r w:rsidR="000454C6" w:rsidRPr="008F65C9">
        <w:rPr>
          <w:rFonts w:ascii="Times New Roman" w:eastAsia="Times New Roman" w:hAnsi="Times New Roman" w:cs="Times New Roman"/>
          <w:sz w:val="24"/>
          <w:szCs w:val="24"/>
          <w:lang w:val="en-US" w:eastAsia="tr-TR"/>
        </w:rPr>
        <w:t xml:space="preserve"> </w:t>
      </w:r>
      <w:proofErr w:type="spellStart"/>
      <w:r w:rsidR="000454C6" w:rsidRPr="008F65C9">
        <w:rPr>
          <w:rFonts w:ascii="Times New Roman" w:eastAsia="Times New Roman" w:hAnsi="Times New Roman" w:cs="Times New Roman"/>
          <w:sz w:val="24"/>
          <w:szCs w:val="24"/>
          <w:lang w:val="en-US" w:eastAsia="tr-TR"/>
        </w:rPr>
        <w:t>İşlevleri</w:t>
      </w:r>
      <w:proofErr w:type="spellEnd"/>
      <w:r w:rsidR="000454C6" w:rsidRPr="008F65C9">
        <w:rPr>
          <w:rFonts w:ascii="Times New Roman" w:eastAsia="Times New Roman" w:hAnsi="Times New Roman" w:cs="Times New Roman"/>
          <w:sz w:val="24"/>
          <w:szCs w:val="24"/>
          <w:lang w:val="en-US" w:eastAsia="tr-TR"/>
        </w:rPr>
        <w:t xml:space="preserve"> </w:t>
      </w:r>
      <w:r w:rsidR="00D8256F" w:rsidRPr="008F65C9">
        <w:rPr>
          <w:rFonts w:ascii="Times New Roman" w:eastAsia="Times New Roman" w:hAnsi="Times New Roman" w:cs="Times New Roman"/>
          <w:sz w:val="24"/>
          <w:szCs w:val="24"/>
          <w:lang w:val="en-US" w:eastAsia="tr-TR"/>
        </w:rPr>
        <w:t>………………………………17</w:t>
      </w:r>
    </w:p>
    <w:p w14:paraId="12257AF3" w14:textId="313DB486" w:rsidR="00694DE3" w:rsidRPr="008F65C9" w:rsidRDefault="00694DE3" w:rsidP="006E367E">
      <w:pPr>
        <w:autoSpaceDE w:val="0"/>
        <w:autoSpaceDN w:val="0"/>
        <w:adjustRightInd w:val="0"/>
        <w:spacing w:after="0"/>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14- ÖZEL TOPOLOJİ OLUŞTURMA</w:t>
      </w:r>
      <w:r w:rsidR="006A1CA4" w:rsidRPr="008F65C9">
        <w:rPr>
          <w:rFonts w:ascii="Times New Roman" w:eastAsia="Times New Roman" w:hAnsi="Times New Roman" w:cs="Times New Roman"/>
          <w:bCs/>
          <w:sz w:val="24"/>
          <w:szCs w:val="24"/>
          <w:lang w:val="en-US" w:eastAsia="tr-TR"/>
        </w:rPr>
        <w:t xml:space="preserve"> </w:t>
      </w:r>
      <w:r w:rsidR="00D8256F" w:rsidRPr="008F65C9">
        <w:rPr>
          <w:rFonts w:ascii="Times New Roman" w:eastAsia="Times New Roman" w:hAnsi="Times New Roman" w:cs="Times New Roman"/>
          <w:bCs/>
          <w:sz w:val="24"/>
          <w:szCs w:val="24"/>
          <w:lang w:val="en-US" w:eastAsia="tr-TR"/>
        </w:rPr>
        <w:t>……………………………………………………18</w:t>
      </w:r>
    </w:p>
    <w:p w14:paraId="01A28A94" w14:textId="4B67D889" w:rsidR="000454C6" w:rsidRPr="008F65C9" w:rsidRDefault="00C41624" w:rsidP="000454C6">
      <w:pPr>
        <w:rPr>
          <w:rFonts w:ascii="Times New Roman" w:hAnsi="Times New Roman" w:cs="Times New Roman"/>
          <w:noProof/>
          <w:sz w:val="24"/>
          <w:szCs w:val="24"/>
        </w:rPr>
      </w:pPr>
      <w:r w:rsidRPr="008F65C9">
        <w:rPr>
          <w:rFonts w:ascii="Times New Roman" w:hAnsi="Times New Roman" w:cs="Times New Roman"/>
          <w:noProof/>
          <w:sz w:val="24"/>
          <w:szCs w:val="24"/>
        </w:rPr>
        <w:t xml:space="preserve">      </w:t>
      </w:r>
      <w:r w:rsidR="000454C6" w:rsidRPr="008F65C9">
        <w:rPr>
          <w:rFonts w:ascii="Times New Roman" w:hAnsi="Times New Roman" w:cs="Times New Roman"/>
          <w:noProof/>
          <w:sz w:val="24"/>
          <w:szCs w:val="24"/>
        </w:rPr>
        <w:t xml:space="preserve">14.1. Python Scripti Parametreleri </w:t>
      </w:r>
      <w:r w:rsidR="00D8256F" w:rsidRPr="008F65C9">
        <w:rPr>
          <w:rFonts w:ascii="Times New Roman" w:hAnsi="Times New Roman" w:cs="Times New Roman"/>
          <w:noProof/>
          <w:sz w:val="24"/>
          <w:szCs w:val="24"/>
        </w:rPr>
        <w:t>……………………………………………………19</w:t>
      </w:r>
    </w:p>
    <w:p w14:paraId="2496C238" w14:textId="298EA848" w:rsidR="00694DE3" w:rsidRPr="008F65C9" w:rsidRDefault="00694DE3" w:rsidP="006E367E">
      <w:pPr>
        <w:autoSpaceDE w:val="0"/>
        <w:autoSpaceDN w:val="0"/>
        <w:adjustRightInd w:val="0"/>
        <w:spacing w:after="0"/>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15- İPERF ARACI</w:t>
      </w:r>
      <w:r w:rsidR="00D8256F" w:rsidRPr="008F65C9">
        <w:rPr>
          <w:rFonts w:ascii="Times New Roman" w:eastAsia="Times New Roman" w:hAnsi="Times New Roman" w:cs="Times New Roman"/>
          <w:bCs/>
          <w:sz w:val="24"/>
          <w:szCs w:val="24"/>
          <w:lang w:val="en-US" w:eastAsia="tr-TR"/>
        </w:rPr>
        <w:t>……………………………………………………………………</w:t>
      </w:r>
      <w:proofErr w:type="gramStart"/>
      <w:r w:rsidR="00D8256F" w:rsidRPr="008F65C9">
        <w:rPr>
          <w:rFonts w:ascii="Times New Roman" w:eastAsia="Times New Roman" w:hAnsi="Times New Roman" w:cs="Times New Roman"/>
          <w:bCs/>
          <w:sz w:val="24"/>
          <w:szCs w:val="24"/>
          <w:lang w:val="en-US" w:eastAsia="tr-TR"/>
        </w:rPr>
        <w:t>…..</w:t>
      </w:r>
      <w:proofErr w:type="gramEnd"/>
      <w:r w:rsidR="00D8256F" w:rsidRPr="008F65C9">
        <w:rPr>
          <w:rFonts w:ascii="Times New Roman" w:eastAsia="Times New Roman" w:hAnsi="Times New Roman" w:cs="Times New Roman"/>
          <w:bCs/>
          <w:sz w:val="24"/>
          <w:szCs w:val="24"/>
          <w:lang w:val="en-US" w:eastAsia="tr-TR"/>
        </w:rPr>
        <w:t>21</w:t>
      </w:r>
    </w:p>
    <w:p w14:paraId="30437BF6" w14:textId="18B22D9F" w:rsidR="00354CA1" w:rsidRPr="008F65C9" w:rsidRDefault="00C41624" w:rsidP="00354CA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CF0B3F" w:rsidRPr="008F65C9">
        <w:rPr>
          <w:rFonts w:ascii="Times New Roman" w:eastAsia="Times New Roman" w:hAnsi="Times New Roman" w:cs="Times New Roman"/>
          <w:sz w:val="24"/>
          <w:szCs w:val="24"/>
          <w:lang w:val="en-US" w:eastAsia="tr-TR"/>
        </w:rPr>
        <w:t xml:space="preserve">15.1. </w:t>
      </w:r>
      <w:proofErr w:type="spellStart"/>
      <w:r w:rsidR="00CF0B3F" w:rsidRPr="008F65C9">
        <w:rPr>
          <w:rFonts w:ascii="Times New Roman" w:eastAsia="Times New Roman" w:hAnsi="Times New Roman" w:cs="Times New Roman"/>
          <w:sz w:val="24"/>
          <w:szCs w:val="24"/>
          <w:lang w:val="en-US" w:eastAsia="tr-TR"/>
        </w:rPr>
        <w:t>İperf</w:t>
      </w:r>
      <w:proofErr w:type="spellEnd"/>
      <w:r w:rsidR="00CF0B3F" w:rsidRPr="008F65C9">
        <w:rPr>
          <w:rFonts w:ascii="Times New Roman" w:eastAsia="Times New Roman" w:hAnsi="Times New Roman" w:cs="Times New Roman"/>
          <w:sz w:val="24"/>
          <w:szCs w:val="24"/>
          <w:lang w:val="en-US" w:eastAsia="tr-TR"/>
        </w:rPr>
        <w:t xml:space="preserve"> </w:t>
      </w:r>
      <w:proofErr w:type="spellStart"/>
      <w:r w:rsidR="00CF0B3F" w:rsidRPr="008F65C9">
        <w:rPr>
          <w:rFonts w:ascii="Times New Roman" w:eastAsia="Times New Roman" w:hAnsi="Times New Roman" w:cs="Times New Roman"/>
          <w:sz w:val="24"/>
          <w:szCs w:val="24"/>
          <w:lang w:val="en-US" w:eastAsia="tr-TR"/>
        </w:rPr>
        <w:t>Aracı</w:t>
      </w:r>
      <w:proofErr w:type="spellEnd"/>
      <w:r w:rsidR="00CF0B3F" w:rsidRPr="008F65C9">
        <w:rPr>
          <w:rFonts w:ascii="Times New Roman" w:eastAsia="Times New Roman" w:hAnsi="Times New Roman" w:cs="Times New Roman"/>
          <w:sz w:val="24"/>
          <w:szCs w:val="24"/>
          <w:lang w:val="en-US" w:eastAsia="tr-TR"/>
        </w:rPr>
        <w:t xml:space="preserve"> </w:t>
      </w:r>
      <w:proofErr w:type="spellStart"/>
      <w:r w:rsidR="00CF0B3F" w:rsidRPr="008F65C9">
        <w:rPr>
          <w:rFonts w:ascii="Times New Roman" w:eastAsia="Times New Roman" w:hAnsi="Times New Roman" w:cs="Times New Roman"/>
          <w:sz w:val="24"/>
          <w:szCs w:val="24"/>
          <w:lang w:val="en-US" w:eastAsia="tr-TR"/>
        </w:rPr>
        <w:t>Parametreleri</w:t>
      </w:r>
      <w:proofErr w:type="spellEnd"/>
      <w:r w:rsidR="00D8256F" w:rsidRPr="008F65C9">
        <w:rPr>
          <w:rFonts w:ascii="Times New Roman" w:eastAsia="Times New Roman" w:hAnsi="Times New Roman" w:cs="Times New Roman"/>
          <w:sz w:val="24"/>
          <w:szCs w:val="24"/>
          <w:lang w:val="en-US" w:eastAsia="tr-TR"/>
        </w:rPr>
        <w:t>…………………………………………………………21</w:t>
      </w:r>
    </w:p>
    <w:p w14:paraId="4EDDFD36" w14:textId="2E4CB7C5" w:rsidR="00694DE3" w:rsidRPr="008F65C9" w:rsidRDefault="00694DE3" w:rsidP="00354CA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Cs/>
          <w:sz w:val="24"/>
          <w:szCs w:val="24"/>
          <w:lang w:val="en-US" w:eastAsia="tr-TR"/>
        </w:rPr>
        <w:t>16- HİZMET KALİTESİ QOS</w:t>
      </w:r>
      <w:r w:rsidR="00D8256F" w:rsidRPr="008F65C9">
        <w:rPr>
          <w:rFonts w:ascii="Times New Roman" w:eastAsia="Times New Roman" w:hAnsi="Times New Roman" w:cs="Times New Roman"/>
          <w:bCs/>
          <w:sz w:val="24"/>
          <w:szCs w:val="24"/>
          <w:lang w:val="en-US" w:eastAsia="tr-TR"/>
        </w:rPr>
        <w:t>…………………………………………………………….23</w:t>
      </w:r>
    </w:p>
    <w:p w14:paraId="335276B6" w14:textId="3D537D89" w:rsidR="00CF0B3F" w:rsidRPr="008F65C9" w:rsidRDefault="00CF0B3F" w:rsidP="00CF0B3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17-OVS İLE QUEUE YAPILANDIRILMASI</w:t>
      </w:r>
      <w:r w:rsidR="00D8256F" w:rsidRPr="008F65C9">
        <w:rPr>
          <w:rFonts w:ascii="Times New Roman" w:eastAsia="Times New Roman" w:hAnsi="Times New Roman" w:cs="Times New Roman"/>
          <w:sz w:val="24"/>
          <w:szCs w:val="24"/>
          <w:lang w:val="en-US" w:eastAsia="tr-TR"/>
        </w:rPr>
        <w:t>……………………………………</w:t>
      </w:r>
      <w:proofErr w:type="gramStart"/>
      <w:r w:rsidR="00D8256F" w:rsidRPr="008F65C9">
        <w:rPr>
          <w:rFonts w:ascii="Times New Roman" w:eastAsia="Times New Roman" w:hAnsi="Times New Roman" w:cs="Times New Roman"/>
          <w:sz w:val="24"/>
          <w:szCs w:val="24"/>
          <w:lang w:val="en-US" w:eastAsia="tr-TR"/>
        </w:rPr>
        <w:t>…..</w:t>
      </w:r>
      <w:proofErr w:type="gramEnd"/>
      <w:r w:rsidR="00D8256F" w:rsidRPr="008F65C9">
        <w:rPr>
          <w:rFonts w:ascii="Times New Roman" w:eastAsia="Times New Roman" w:hAnsi="Times New Roman" w:cs="Times New Roman"/>
          <w:sz w:val="24"/>
          <w:szCs w:val="24"/>
          <w:lang w:val="en-US" w:eastAsia="tr-TR"/>
        </w:rPr>
        <w:t>….24</w:t>
      </w:r>
    </w:p>
    <w:p w14:paraId="1CA2EC01" w14:textId="4703D83F" w:rsidR="00CF0B3F" w:rsidRPr="008F65C9" w:rsidRDefault="00C41624" w:rsidP="00CF0B3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CF0B3F" w:rsidRPr="008F65C9">
        <w:rPr>
          <w:rFonts w:ascii="Times New Roman" w:eastAsia="Times New Roman" w:hAnsi="Times New Roman" w:cs="Times New Roman"/>
          <w:sz w:val="24"/>
          <w:szCs w:val="24"/>
          <w:lang w:val="en-US" w:eastAsia="tr-TR"/>
        </w:rPr>
        <w:t xml:space="preserve">17.1. </w:t>
      </w:r>
      <w:proofErr w:type="spellStart"/>
      <w:r w:rsidR="00CF0B3F" w:rsidRPr="008F65C9">
        <w:rPr>
          <w:rFonts w:ascii="Times New Roman" w:eastAsia="Times New Roman" w:hAnsi="Times New Roman" w:cs="Times New Roman"/>
          <w:sz w:val="24"/>
          <w:szCs w:val="24"/>
          <w:lang w:val="en-US" w:eastAsia="tr-TR"/>
        </w:rPr>
        <w:t>Hangi</w:t>
      </w:r>
      <w:proofErr w:type="spellEnd"/>
      <w:r w:rsidR="00CF0B3F" w:rsidRPr="008F65C9">
        <w:rPr>
          <w:rFonts w:ascii="Times New Roman" w:eastAsia="Times New Roman" w:hAnsi="Times New Roman" w:cs="Times New Roman"/>
          <w:sz w:val="24"/>
          <w:szCs w:val="24"/>
          <w:lang w:val="en-US" w:eastAsia="tr-TR"/>
        </w:rPr>
        <w:t xml:space="preserve"> </w:t>
      </w:r>
      <w:proofErr w:type="spellStart"/>
      <w:r w:rsidR="00CF0B3F" w:rsidRPr="008F65C9">
        <w:rPr>
          <w:rFonts w:ascii="Times New Roman" w:eastAsia="Times New Roman" w:hAnsi="Times New Roman" w:cs="Times New Roman"/>
          <w:sz w:val="24"/>
          <w:szCs w:val="24"/>
          <w:lang w:val="en-US" w:eastAsia="tr-TR"/>
        </w:rPr>
        <w:t>Anahtarlar</w:t>
      </w:r>
      <w:proofErr w:type="spellEnd"/>
      <w:r w:rsidR="00CF0B3F" w:rsidRPr="008F65C9">
        <w:rPr>
          <w:rFonts w:ascii="Times New Roman" w:eastAsia="Times New Roman" w:hAnsi="Times New Roman" w:cs="Times New Roman"/>
          <w:sz w:val="24"/>
          <w:szCs w:val="24"/>
          <w:lang w:val="en-US" w:eastAsia="tr-TR"/>
        </w:rPr>
        <w:t xml:space="preserve"> </w:t>
      </w:r>
      <w:proofErr w:type="spellStart"/>
      <w:r w:rsidR="00CF0B3F" w:rsidRPr="008F65C9">
        <w:rPr>
          <w:rFonts w:ascii="Times New Roman" w:eastAsia="Times New Roman" w:hAnsi="Times New Roman" w:cs="Times New Roman"/>
          <w:sz w:val="24"/>
          <w:szCs w:val="24"/>
          <w:lang w:val="en-US" w:eastAsia="tr-TR"/>
        </w:rPr>
        <w:t>Kuyrukları</w:t>
      </w:r>
      <w:proofErr w:type="spellEnd"/>
      <w:r w:rsidR="00CF0B3F" w:rsidRPr="008F65C9">
        <w:rPr>
          <w:rFonts w:ascii="Times New Roman" w:eastAsia="Times New Roman" w:hAnsi="Times New Roman" w:cs="Times New Roman"/>
          <w:sz w:val="24"/>
          <w:szCs w:val="24"/>
          <w:lang w:val="en-US" w:eastAsia="tr-TR"/>
        </w:rPr>
        <w:t xml:space="preserve"> Destekler?</w:t>
      </w:r>
      <w:r w:rsidR="00D8256F" w:rsidRPr="008F65C9">
        <w:rPr>
          <w:rFonts w:ascii="Times New Roman" w:eastAsia="Times New Roman" w:hAnsi="Times New Roman" w:cs="Times New Roman"/>
          <w:sz w:val="24"/>
          <w:szCs w:val="24"/>
          <w:lang w:val="en-US" w:eastAsia="tr-TR"/>
        </w:rPr>
        <w:t>.............................................................24</w:t>
      </w:r>
    </w:p>
    <w:p w14:paraId="12F06347" w14:textId="18CD7917" w:rsidR="00CF0B3F" w:rsidRPr="008F65C9" w:rsidRDefault="00C41624" w:rsidP="00CF0B3F">
      <w:pPr>
        <w:rPr>
          <w:rFonts w:ascii="Times New Roman" w:hAnsi="Times New Roman" w:cs="Times New Roman"/>
          <w:noProof/>
          <w:sz w:val="24"/>
          <w:szCs w:val="24"/>
        </w:rPr>
      </w:pPr>
      <w:r w:rsidRPr="008F65C9">
        <w:rPr>
          <w:rFonts w:ascii="Times New Roman" w:hAnsi="Times New Roman" w:cs="Times New Roman"/>
          <w:noProof/>
          <w:sz w:val="24"/>
          <w:szCs w:val="24"/>
        </w:rPr>
        <w:t xml:space="preserve">      </w:t>
      </w:r>
      <w:r w:rsidR="00CF0B3F" w:rsidRPr="008F65C9">
        <w:rPr>
          <w:rFonts w:ascii="Times New Roman" w:hAnsi="Times New Roman" w:cs="Times New Roman"/>
          <w:noProof/>
          <w:sz w:val="24"/>
          <w:szCs w:val="24"/>
        </w:rPr>
        <w:t>17.2. OVS’ de Kuyrukları Yapılandırma</w:t>
      </w:r>
      <w:r w:rsidR="00D8256F" w:rsidRPr="008F65C9">
        <w:rPr>
          <w:rFonts w:ascii="Times New Roman" w:hAnsi="Times New Roman" w:cs="Times New Roman"/>
          <w:noProof/>
          <w:sz w:val="24"/>
          <w:szCs w:val="24"/>
        </w:rPr>
        <w:t>…………………………………………..….24</w:t>
      </w:r>
    </w:p>
    <w:p w14:paraId="27F1992F" w14:textId="6180526E" w:rsidR="00CF0B3F" w:rsidRPr="008F65C9" w:rsidRDefault="00CF0B3F" w:rsidP="00CF0B3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lastRenderedPageBreak/>
        <w:t>18-</w:t>
      </w:r>
      <w:r w:rsidRPr="008F65C9">
        <w:rPr>
          <w:rFonts w:ascii="Times New Roman" w:eastAsia="Times New Roman" w:hAnsi="Times New Roman" w:cs="Times New Roman"/>
          <w:b/>
          <w:bCs/>
          <w:sz w:val="24"/>
          <w:szCs w:val="24"/>
          <w:lang w:val="en-US" w:eastAsia="tr-TR"/>
        </w:rPr>
        <w:t xml:space="preserve"> </w:t>
      </w:r>
      <w:r w:rsidRPr="008F65C9">
        <w:rPr>
          <w:rFonts w:ascii="Times New Roman" w:eastAsia="Times New Roman" w:hAnsi="Times New Roman" w:cs="Times New Roman"/>
          <w:sz w:val="24"/>
          <w:szCs w:val="24"/>
          <w:lang w:val="en-US" w:eastAsia="tr-TR"/>
        </w:rPr>
        <w:t>OPEN VSWİTCH NEDİR?</w:t>
      </w:r>
      <w:r w:rsidR="00D8256F" w:rsidRPr="008F65C9">
        <w:rPr>
          <w:rFonts w:ascii="Times New Roman" w:eastAsia="Times New Roman" w:hAnsi="Times New Roman" w:cs="Times New Roman"/>
          <w:sz w:val="24"/>
          <w:szCs w:val="24"/>
          <w:lang w:val="en-US" w:eastAsia="tr-TR"/>
        </w:rPr>
        <w:t>........................................................................................25</w:t>
      </w:r>
    </w:p>
    <w:p w14:paraId="63A89BC6" w14:textId="4E98DDF6" w:rsidR="00286412" w:rsidRPr="008F65C9" w:rsidRDefault="00286412" w:rsidP="00286412">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18.1. OVS ‘de </w:t>
      </w:r>
      <w:proofErr w:type="spellStart"/>
      <w:r w:rsidRPr="008F65C9">
        <w:rPr>
          <w:rFonts w:ascii="Times New Roman" w:eastAsia="Times New Roman" w:hAnsi="Times New Roman" w:cs="Times New Roman"/>
          <w:sz w:val="24"/>
          <w:szCs w:val="24"/>
          <w:lang w:val="en-US" w:eastAsia="tr-TR"/>
        </w:rPr>
        <w:t>Temel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Komutlar</w:t>
      </w:r>
      <w:proofErr w:type="spellEnd"/>
      <w:r w:rsidR="00AE78E4" w:rsidRPr="008F65C9">
        <w:rPr>
          <w:rFonts w:ascii="Times New Roman" w:eastAsia="Times New Roman" w:hAnsi="Times New Roman" w:cs="Times New Roman"/>
          <w:sz w:val="24"/>
          <w:szCs w:val="24"/>
          <w:lang w:val="en-US" w:eastAsia="tr-TR"/>
        </w:rPr>
        <w:t>………………………………………………………….26</w:t>
      </w:r>
    </w:p>
    <w:p w14:paraId="4C4CAC88" w14:textId="5D463AEB" w:rsidR="00286412" w:rsidRPr="008F65C9" w:rsidRDefault="00286412" w:rsidP="00286412">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18.1.1 </w:t>
      </w:r>
      <w:proofErr w:type="spellStart"/>
      <w:r w:rsidRPr="008F65C9">
        <w:rPr>
          <w:rFonts w:ascii="Times New Roman" w:eastAsia="Times New Roman" w:hAnsi="Times New Roman" w:cs="Times New Roman"/>
          <w:sz w:val="24"/>
          <w:szCs w:val="24"/>
          <w:lang w:val="en-US" w:eastAsia="tr-TR"/>
        </w:rPr>
        <w:t>Ovs-Vstcl</w:t>
      </w:r>
      <w:proofErr w:type="spellEnd"/>
      <w:r w:rsidR="00AE78E4" w:rsidRPr="008F65C9">
        <w:rPr>
          <w:rFonts w:ascii="Times New Roman" w:eastAsia="Times New Roman" w:hAnsi="Times New Roman" w:cs="Times New Roman"/>
          <w:sz w:val="24"/>
          <w:szCs w:val="24"/>
          <w:lang w:val="en-US" w:eastAsia="tr-TR"/>
        </w:rPr>
        <w:t>…………………………………………………………………….26</w:t>
      </w:r>
    </w:p>
    <w:p w14:paraId="2AA0932B" w14:textId="7AF16C5E" w:rsidR="00286412" w:rsidRPr="008F65C9" w:rsidRDefault="00286412" w:rsidP="00286412">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18.1.2 </w:t>
      </w:r>
      <w:proofErr w:type="spellStart"/>
      <w:r w:rsidRPr="008F65C9">
        <w:rPr>
          <w:rFonts w:ascii="Times New Roman" w:eastAsia="Times New Roman" w:hAnsi="Times New Roman" w:cs="Times New Roman"/>
          <w:sz w:val="24"/>
          <w:szCs w:val="24"/>
          <w:lang w:val="en-US" w:eastAsia="tr-TR"/>
        </w:rPr>
        <w:t>Ovs-Ofctl</w:t>
      </w:r>
      <w:proofErr w:type="spellEnd"/>
      <w:r w:rsidR="00AE78E4" w:rsidRPr="008F65C9">
        <w:rPr>
          <w:rFonts w:ascii="Times New Roman" w:eastAsia="Times New Roman" w:hAnsi="Times New Roman" w:cs="Times New Roman"/>
          <w:sz w:val="24"/>
          <w:szCs w:val="24"/>
          <w:lang w:val="en-US" w:eastAsia="tr-TR"/>
        </w:rPr>
        <w:t>…………………………………………………………………….27</w:t>
      </w:r>
    </w:p>
    <w:p w14:paraId="79E6A3BE" w14:textId="43092A49" w:rsidR="00286412" w:rsidRPr="008F65C9" w:rsidRDefault="00286412" w:rsidP="00354CA1">
      <w:pPr>
        <w:pStyle w:val="ListeParagraf"/>
        <w:numPr>
          <w:ilvl w:val="2"/>
          <w:numId w:val="49"/>
        </w:numPr>
        <w:jc w:val="both"/>
        <w:rPr>
          <w:rFonts w:ascii="Times New Roman" w:eastAsia="Times New Roman" w:hAnsi="Times New Roman"/>
          <w:sz w:val="24"/>
          <w:szCs w:val="24"/>
          <w:lang w:val="en-US" w:eastAsia="tr-TR"/>
        </w:rPr>
      </w:pPr>
      <w:proofErr w:type="spellStart"/>
      <w:r w:rsidRPr="008F65C9">
        <w:rPr>
          <w:rFonts w:ascii="Times New Roman" w:eastAsia="Times New Roman" w:hAnsi="Times New Roman"/>
          <w:sz w:val="24"/>
          <w:szCs w:val="24"/>
          <w:lang w:val="en-US" w:eastAsia="tr-TR"/>
        </w:rPr>
        <w:t>Ovs-Dpctl</w:t>
      </w:r>
      <w:proofErr w:type="spellEnd"/>
      <w:r w:rsidR="00AE78E4" w:rsidRPr="008F65C9">
        <w:rPr>
          <w:rFonts w:ascii="Times New Roman" w:eastAsia="Times New Roman" w:hAnsi="Times New Roman"/>
          <w:sz w:val="24"/>
          <w:szCs w:val="24"/>
          <w:lang w:val="en-US" w:eastAsia="tr-TR"/>
        </w:rPr>
        <w:t>……………………</w:t>
      </w:r>
      <w:r w:rsidR="00D30C99" w:rsidRPr="008F65C9">
        <w:rPr>
          <w:rFonts w:ascii="Times New Roman" w:eastAsia="Times New Roman" w:hAnsi="Times New Roman"/>
          <w:sz w:val="24"/>
          <w:szCs w:val="24"/>
          <w:lang w:val="en-US" w:eastAsia="tr-TR"/>
        </w:rPr>
        <w:t>………………………………………</w:t>
      </w:r>
      <w:r w:rsidR="008F65C9" w:rsidRPr="008F65C9">
        <w:rPr>
          <w:rFonts w:ascii="Times New Roman" w:eastAsia="Times New Roman" w:hAnsi="Times New Roman"/>
          <w:sz w:val="24"/>
          <w:szCs w:val="24"/>
          <w:lang w:val="en-US" w:eastAsia="tr-TR"/>
        </w:rPr>
        <w:t>………27</w:t>
      </w:r>
    </w:p>
    <w:p w14:paraId="637F3DD6" w14:textId="15435C4B" w:rsidR="00286412" w:rsidRPr="008F65C9" w:rsidRDefault="00354CA1" w:rsidP="00354CA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19- </w:t>
      </w:r>
      <w:r w:rsidR="00286412" w:rsidRPr="008F65C9">
        <w:rPr>
          <w:rFonts w:ascii="Times New Roman" w:eastAsia="Times New Roman" w:hAnsi="Times New Roman" w:cs="Times New Roman"/>
          <w:sz w:val="24"/>
          <w:szCs w:val="24"/>
          <w:lang w:val="en-US" w:eastAsia="tr-TR"/>
        </w:rPr>
        <w:t>KUYRUKLAR ARASI TRAFİK AKIŞI</w:t>
      </w:r>
      <w:r w:rsidR="008F65C9" w:rsidRPr="008F65C9">
        <w:rPr>
          <w:rFonts w:ascii="Times New Roman" w:eastAsia="Times New Roman" w:hAnsi="Times New Roman" w:cs="Times New Roman"/>
          <w:sz w:val="24"/>
          <w:szCs w:val="24"/>
          <w:lang w:val="en-US" w:eastAsia="tr-TR"/>
        </w:rPr>
        <w:t>…………………………………………</w:t>
      </w:r>
      <w:proofErr w:type="gramStart"/>
      <w:r w:rsidR="008F65C9" w:rsidRPr="008F65C9">
        <w:rPr>
          <w:rFonts w:ascii="Times New Roman" w:eastAsia="Times New Roman" w:hAnsi="Times New Roman" w:cs="Times New Roman"/>
          <w:sz w:val="24"/>
          <w:szCs w:val="24"/>
          <w:lang w:val="en-US" w:eastAsia="tr-TR"/>
        </w:rPr>
        <w:t>…..</w:t>
      </w:r>
      <w:proofErr w:type="gramEnd"/>
      <w:r w:rsidR="008F65C9" w:rsidRPr="008F65C9">
        <w:rPr>
          <w:rFonts w:ascii="Times New Roman" w:eastAsia="Times New Roman" w:hAnsi="Times New Roman" w:cs="Times New Roman"/>
          <w:sz w:val="24"/>
          <w:szCs w:val="24"/>
          <w:lang w:val="en-US" w:eastAsia="tr-TR"/>
        </w:rPr>
        <w:t>28</w:t>
      </w:r>
    </w:p>
    <w:p w14:paraId="5A0E7938" w14:textId="5A909E1E" w:rsidR="00354CA1" w:rsidRPr="008F65C9" w:rsidRDefault="00C41624" w:rsidP="00354CA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r w:rsidR="00354CA1" w:rsidRPr="008F65C9">
        <w:rPr>
          <w:rFonts w:ascii="Times New Roman" w:eastAsia="Times New Roman" w:hAnsi="Times New Roman" w:cs="Times New Roman"/>
          <w:sz w:val="24"/>
          <w:szCs w:val="24"/>
          <w:lang w:val="en-US" w:eastAsia="tr-TR"/>
        </w:rPr>
        <w:t xml:space="preserve">19.1. </w:t>
      </w:r>
      <w:proofErr w:type="spellStart"/>
      <w:r w:rsidR="00354CA1" w:rsidRPr="008F65C9">
        <w:rPr>
          <w:rFonts w:ascii="Times New Roman" w:eastAsia="Times New Roman" w:hAnsi="Times New Roman" w:cs="Times New Roman"/>
          <w:sz w:val="24"/>
          <w:szCs w:val="24"/>
          <w:lang w:val="en-US" w:eastAsia="tr-TR"/>
        </w:rPr>
        <w:t>Switchte</w:t>
      </w:r>
      <w:proofErr w:type="spellEnd"/>
      <w:r w:rsidR="00354CA1" w:rsidRPr="008F65C9">
        <w:rPr>
          <w:rFonts w:ascii="Times New Roman" w:eastAsia="Times New Roman" w:hAnsi="Times New Roman" w:cs="Times New Roman"/>
          <w:sz w:val="24"/>
          <w:szCs w:val="24"/>
          <w:lang w:val="en-US" w:eastAsia="tr-TR"/>
        </w:rPr>
        <w:t xml:space="preserve"> </w:t>
      </w:r>
      <w:proofErr w:type="spellStart"/>
      <w:r w:rsidR="00354CA1" w:rsidRPr="008F65C9">
        <w:rPr>
          <w:rFonts w:ascii="Times New Roman" w:eastAsia="Times New Roman" w:hAnsi="Times New Roman" w:cs="Times New Roman"/>
          <w:sz w:val="24"/>
          <w:szCs w:val="24"/>
          <w:lang w:val="en-US" w:eastAsia="tr-TR"/>
        </w:rPr>
        <w:t>Kuyruk</w:t>
      </w:r>
      <w:proofErr w:type="spellEnd"/>
      <w:r w:rsidR="00354CA1" w:rsidRPr="008F65C9">
        <w:rPr>
          <w:rFonts w:ascii="Times New Roman" w:eastAsia="Times New Roman" w:hAnsi="Times New Roman" w:cs="Times New Roman"/>
          <w:sz w:val="24"/>
          <w:szCs w:val="24"/>
          <w:lang w:val="en-US" w:eastAsia="tr-TR"/>
        </w:rPr>
        <w:t xml:space="preserve"> </w:t>
      </w:r>
      <w:proofErr w:type="spellStart"/>
      <w:r w:rsidR="00354CA1" w:rsidRPr="008F65C9">
        <w:rPr>
          <w:rFonts w:ascii="Times New Roman" w:eastAsia="Times New Roman" w:hAnsi="Times New Roman" w:cs="Times New Roman"/>
          <w:sz w:val="24"/>
          <w:szCs w:val="24"/>
          <w:lang w:val="en-US" w:eastAsia="tr-TR"/>
        </w:rPr>
        <w:t>Yapılandırma</w:t>
      </w:r>
      <w:proofErr w:type="spellEnd"/>
      <w:r w:rsidR="008F65C9" w:rsidRPr="008F65C9">
        <w:rPr>
          <w:rFonts w:ascii="Times New Roman" w:eastAsia="Times New Roman" w:hAnsi="Times New Roman" w:cs="Times New Roman"/>
          <w:sz w:val="24"/>
          <w:szCs w:val="24"/>
          <w:lang w:val="en-US" w:eastAsia="tr-TR"/>
        </w:rPr>
        <w:t>………………………………………………….28</w:t>
      </w:r>
    </w:p>
    <w:p w14:paraId="3607E5F8" w14:textId="2CAE5ADE" w:rsidR="008F65C9" w:rsidRPr="008F65C9" w:rsidRDefault="008F65C9" w:rsidP="008F65C9">
      <w:pPr>
        <w:rPr>
          <w:rFonts w:ascii="Times New Roman" w:hAnsi="Times New Roman" w:cs="Times New Roman"/>
          <w:b/>
          <w:bCs/>
          <w:sz w:val="24"/>
          <w:szCs w:val="24"/>
        </w:rPr>
      </w:pPr>
      <w:r w:rsidRPr="008F65C9">
        <w:rPr>
          <w:rFonts w:ascii="Times New Roman" w:hAnsi="Times New Roman" w:cs="Times New Roman"/>
          <w:b/>
          <w:bCs/>
          <w:sz w:val="24"/>
          <w:szCs w:val="24"/>
        </w:rPr>
        <w:t xml:space="preserve">20. </w:t>
      </w:r>
      <w:proofErr w:type="spellStart"/>
      <w:r w:rsidRPr="008F65C9">
        <w:rPr>
          <w:rFonts w:ascii="Times New Roman" w:hAnsi="Times New Roman" w:cs="Times New Roman"/>
          <w:b/>
          <w:bCs/>
          <w:sz w:val="24"/>
          <w:szCs w:val="24"/>
        </w:rPr>
        <w:t>Meter</w:t>
      </w:r>
      <w:proofErr w:type="spellEnd"/>
      <w:r w:rsidRPr="008F65C9">
        <w:rPr>
          <w:rFonts w:ascii="Times New Roman" w:hAnsi="Times New Roman" w:cs="Times New Roman"/>
          <w:b/>
          <w:bCs/>
          <w:sz w:val="24"/>
          <w:szCs w:val="24"/>
        </w:rPr>
        <w:t xml:space="preserve"> ……………………………………………………………………………</w:t>
      </w:r>
      <w:proofErr w:type="gramStart"/>
      <w:r w:rsidRPr="008F65C9">
        <w:rPr>
          <w:rFonts w:ascii="Times New Roman" w:hAnsi="Times New Roman" w:cs="Times New Roman"/>
          <w:b/>
          <w:bCs/>
          <w:sz w:val="24"/>
          <w:szCs w:val="24"/>
        </w:rPr>
        <w:t>…….</w:t>
      </w:r>
      <w:proofErr w:type="gramEnd"/>
      <w:r w:rsidRPr="008F65C9">
        <w:rPr>
          <w:rFonts w:ascii="Times New Roman" w:hAnsi="Times New Roman" w:cs="Times New Roman"/>
          <w:b/>
          <w:bCs/>
          <w:sz w:val="24"/>
          <w:szCs w:val="24"/>
        </w:rPr>
        <w:t>29</w:t>
      </w:r>
    </w:p>
    <w:p w14:paraId="10CA5D91" w14:textId="1860288D" w:rsidR="008F65C9" w:rsidRPr="008F65C9" w:rsidRDefault="008F65C9" w:rsidP="008F65C9">
      <w:pPr>
        <w:rPr>
          <w:rFonts w:ascii="Times New Roman" w:hAnsi="Times New Roman" w:cs="Times New Roman"/>
          <w:sz w:val="24"/>
          <w:szCs w:val="24"/>
        </w:rPr>
      </w:pPr>
      <w:r w:rsidRPr="008F65C9">
        <w:rPr>
          <w:rFonts w:ascii="Times New Roman" w:hAnsi="Times New Roman" w:cs="Times New Roman"/>
          <w:sz w:val="24"/>
          <w:szCs w:val="24"/>
        </w:rPr>
        <w:t>21.DPCTL komutları………………………………………………………………………30</w:t>
      </w:r>
    </w:p>
    <w:p w14:paraId="46A1DDB0" w14:textId="73E79C97" w:rsidR="006E367E" w:rsidRPr="008F65C9" w:rsidRDefault="008F65C9" w:rsidP="008F65C9">
      <w:pPr>
        <w:rPr>
          <w:rFonts w:ascii="Times New Roman" w:hAnsi="Times New Roman" w:cs="Times New Roman"/>
          <w:sz w:val="24"/>
          <w:szCs w:val="24"/>
        </w:rPr>
      </w:pPr>
      <w:r w:rsidRPr="008F65C9">
        <w:rPr>
          <w:rFonts w:ascii="Times New Roman" w:hAnsi="Times New Roman" w:cs="Times New Roman"/>
          <w:sz w:val="24"/>
          <w:szCs w:val="24"/>
        </w:rPr>
        <w:t>21.1.Meter komutları………………………………………………………………………30</w:t>
      </w:r>
    </w:p>
    <w:p w14:paraId="026895BC" w14:textId="77777777" w:rsidR="00D10CF8" w:rsidRPr="008F65C9" w:rsidRDefault="00D10CF8" w:rsidP="007E68E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0144FB28" w14:textId="24FFFDC8" w:rsidR="00D10CF8" w:rsidRPr="008F65C9" w:rsidRDefault="00D10CF8" w:rsidP="00D10CF8">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pacing w:val="-2"/>
          <w:sz w:val="24"/>
          <w:szCs w:val="24"/>
        </w:rPr>
        <w:t>SONUÇ VE BULGULAR</w:t>
      </w:r>
      <w:r w:rsidRPr="008F65C9">
        <w:rPr>
          <w:rFonts w:ascii="Times New Roman" w:hAnsi="Times New Roman" w:cs="Times New Roman"/>
          <w:w w:val="99"/>
          <w:sz w:val="24"/>
          <w:szCs w:val="24"/>
        </w:rPr>
        <w:tab/>
      </w:r>
      <w:r w:rsidRPr="008F65C9">
        <w:rPr>
          <w:rFonts w:ascii="Times New Roman" w:hAnsi="Times New Roman" w:cs="Times New Roman"/>
          <w:spacing w:val="13"/>
          <w:sz w:val="24"/>
          <w:szCs w:val="24"/>
        </w:rPr>
        <w:t xml:space="preserve">  </w:t>
      </w:r>
      <w:r w:rsidR="00EB5DD9" w:rsidRPr="008F65C9">
        <w:rPr>
          <w:rFonts w:ascii="Times New Roman" w:hAnsi="Times New Roman" w:cs="Times New Roman"/>
          <w:spacing w:val="13"/>
          <w:sz w:val="24"/>
          <w:szCs w:val="24"/>
        </w:rPr>
        <w:t xml:space="preserve"> </w:t>
      </w:r>
      <w:r w:rsidR="0019214B" w:rsidRPr="008F65C9">
        <w:rPr>
          <w:rFonts w:ascii="Times New Roman" w:hAnsi="Times New Roman" w:cs="Times New Roman"/>
          <w:spacing w:val="13"/>
          <w:sz w:val="24"/>
          <w:szCs w:val="24"/>
        </w:rPr>
        <w:t xml:space="preserve"> </w:t>
      </w:r>
      <w:r w:rsidR="008F65C9">
        <w:rPr>
          <w:rFonts w:ascii="Times New Roman" w:hAnsi="Times New Roman" w:cs="Times New Roman"/>
          <w:spacing w:val="13"/>
          <w:sz w:val="24"/>
          <w:szCs w:val="24"/>
        </w:rPr>
        <w:t>32</w:t>
      </w:r>
      <w:r w:rsidR="0019214B" w:rsidRPr="008F65C9">
        <w:rPr>
          <w:rFonts w:ascii="Times New Roman" w:hAnsi="Times New Roman" w:cs="Times New Roman"/>
          <w:spacing w:val="13"/>
          <w:sz w:val="24"/>
          <w:szCs w:val="24"/>
        </w:rPr>
        <w:t xml:space="preserve"> </w:t>
      </w:r>
    </w:p>
    <w:p w14:paraId="4E63E74E" w14:textId="77777777" w:rsidR="00D10CF8" w:rsidRPr="008F65C9" w:rsidRDefault="00D10CF8" w:rsidP="007E68E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p>
    <w:p w14:paraId="69AD6788" w14:textId="21CEF240" w:rsidR="007F7671" w:rsidRPr="008F65C9" w:rsidRDefault="007F7671" w:rsidP="005A1B12">
      <w:pPr>
        <w:widowControl w:val="0"/>
        <w:tabs>
          <w:tab w:val="left" w:leader="dot" w:pos="8222"/>
        </w:tabs>
        <w:autoSpaceDE w:val="0"/>
        <w:autoSpaceDN w:val="0"/>
        <w:adjustRightInd w:val="0"/>
        <w:spacing w:after="0" w:line="240" w:lineRule="auto"/>
        <w:rPr>
          <w:rFonts w:ascii="Times New Roman" w:hAnsi="Times New Roman" w:cs="Times New Roman"/>
          <w:sz w:val="24"/>
          <w:szCs w:val="24"/>
        </w:rPr>
      </w:pPr>
      <w:r w:rsidRPr="008F65C9">
        <w:rPr>
          <w:rFonts w:ascii="Times New Roman" w:hAnsi="Times New Roman" w:cs="Times New Roman"/>
          <w:sz w:val="24"/>
          <w:szCs w:val="24"/>
        </w:rPr>
        <w:t>KAYNAKLAR</w:t>
      </w:r>
      <w:r w:rsidR="005A1B12" w:rsidRPr="008F65C9">
        <w:rPr>
          <w:rFonts w:ascii="Times New Roman" w:hAnsi="Times New Roman" w:cs="Times New Roman"/>
          <w:sz w:val="24"/>
          <w:szCs w:val="24"/>
        </w:rPr>
        <w:tab/>
      </w:r>
      <w:r w:rsidR="002F571F" w:rsidRPr="008F65C9">
        <w:rPr>
          <w:rFonts w:ascii="Times New Roman" w:hAnsi="Times New Roman" w:cs="Times New Roman"/>
          <w:sz w:val="24"/>
          <w:szCs w:val="24"/>
        </w:rPr>
        <w:t xml:space="preserve">   </w:t>
      </w:r>
      <w:r w:rsidR="0019214B" w:rsidRPr="008F65C9">
        <w:rPr>
          <w:rFonts w:ascii="Times New Roman" w:hAnsi="Times New Roman" w:cs="Times New Roman"/>
          <w:sz w:val="24"/>
          <w:szCs w:val="24"/>
        </w:rPr>
        <w:t xml:space="preserve">  </w:t>
      </w:r>
      <w:r w:rsidR="008F65C9">
        <w:rPr>
          <w:rFonts w:ascii="Times New Roman" w:hAnsi="Times New Roman" w:cs="Times New Roman"/>
          <w:sz w:val="24"/>
          <w:szCs w:val="24"/>
        </w:rPr>
        <w:t>37</w:t>
      </w:r>
    </w:p>
    <w:p w14:paraId="3C69AF16" w14:textId="77777777" w:rsidR="002F571F" w:rsidRPr="008F65C9" w:rsidRDefault="002F571F" w:rsidP="005A1B12">
      <w:pPr>
        <w:widowControl w:val="0"/>
        <w:tabs>
          <w:tab w:val="left" w:leader="dot" w:pos="8222"/>
        </w:tabs>
        <w:autoSpaceDE w:val="0"/>
        <w:autoSpaceDN w:val="0"/>
        <w:adjustRightInd w:val="0"/>
        <w:spacing w:after="0" w:line="240" w:lineRule="auto"/>
        <w:rPr>
          <w:rFonts w:ascii="Times New Roman" w:hAnsi="Times New Roman" w:cs="Times New Roman"/>
          <w:w w:val="99"/>
          <w:sz w:val="24"/>
          <w:szCs w:val="24"/>
        </w:rPr>
      </w:pPr>
    </w:p>
    <w:p w14:paraId="5DC201E2" w14:textId="77777777" w:rsidR="00C33A63" w:rsidRPr="008F65C9" w:rsidRDefault="00C33A63" w:rsidP="00DC2225">
      <w:pPr>
        <w:autoSpaceDE w:val="0"/>
        <w:autoSpaceDN w:val="0"/>
        <w:adjustRightInd w:val="0"/>
        <w:spacing w:after="0"/>
        <w:rPr>
          <w:rFonts w:ascii="Times New Roman" w:hAnsi="Times New Roman" w:cs="Times New Roman"/>
          <w:color w:val="000000"/>
          <w:sz w:val="24"/>
          <w:szCs w:val="24"/>
        </w:rPr>
        <w:sectPr w:rsidR="00C33A63" w:rsidRPr="008F65C9" w:rsidSect="00EA48F9">
          <w:headerReference w:type="even" r:id="rId11"/>
          <w:type w:val="continuous"/>
          <w:pgSz w:w="11906" w:h="16838"/>
          <w:pgMar w:top="1701" w:right="1559" w:bottom="1134" w:left="1559" w:header="1134" w:footer="1417" w:gutter="0"/>
          <w:pgNumType w:fmt="lowerRoman"/>
          <w:cols w:space="708"/>
          <w:docGrid w:linePitch="360"/>
        </w:sectPr>
      </w:pPr>
    </w:p>
    <w:p w14:paraId="76CF2BF1" w14:textId="77777777" w:rsidR="003C24FF" w:rsidRPr="008F65C9" w:rsidRDefault="004A4A1A" w:rsidP="00B47067">
      <w:pPr>
        <w:pStyle w:val="ListeParagraf"/>
        <w:numPr>
          <w:ilvl w:val="0"/>
          <w:numId w:val="32"/>
        </w:numPr>
        <w:spacing w:after="0"/>
        <w:rPr>
          <w:rFonts w:ascii="Times New Roman" w:hAnsi="Times New Roman"/>
          <w:b/>
          <w:sz w:val="24"/>
          <w:szCs w:val="24"/>
        </w:rPr>
      </w:pPr>
      <w:r w:rsidRPr="008F65C9">
        <w:rPr>
          <w:rFonts w:ascii="Times New Roman" w:hAnsi="Times New Roman"/>
          <w:b/>
          <w:sz w:val="24"/>
          <w:szCs w:val="24"/>
        </w:rPr>
        <w:lastRenderedPageBreak/>
        <w:t>GİRİŞ</w:t>
      </w:r>
    </w:p>
    <w:p w14:paraId="04D5AB86" w14:textId="77777777" w:rsidR="00B47067" w:rsidRPr="008F65C9" w:rsidRDefault="00B47067" w:rsidP="00B47067">
      <w:pPr>
        <w:pStyle w:val="ListeParagraf"/>
        <w:spacing w:after="0"/>
        <w:rPr>
          <w:rFonts w:ascii="Times New Roman" w:hAnsi="Times New Roman"/>
          <w:b/>
          <w:sz w:val="24"/>
          <w:szCs w:val="24"/>
        </w:rPr>
      </w:pPr>
    </w:p>
    <w:p w14:paraId="1421E79C" w14:textId="77777777" w:rsidR="00B47067" w:rsidRPr="008F65C9" w:rsidRDefault="00B47067" w:rsidP="00314ADA">
      <w:pPr>
        <w:pStyle w:val="ListeParagraf"/>
        <w:spacing w:after="0"/>
        <w:jc w:val="both"/>
        <w:rPr>
          <w:rFonts w:ascii="Times New Roman" w:hAnsi="Times New Roman"/>
          <w:b/>
          <w:sz w:val="24"/>
          <w:szCs w:val="24"/>
        </w:rPr>
      </w:pPr>
    </w:p>
    <w:p w14:paraId="73BEFA6D" w14:textId="77777777" w:rsidR="003C24FF" w:rsidRPr="008F65C9" w:rsidRDefault="00B019E9" w:rsidP="00314ADA">
      <w:pPr>
        <w:spacing w:after="0"/>
        <w:jc w:val="both"/>
        <w:rPr>
          <w:rFonts w:ascii="Times New Roman" w:hAnsi="Times New Roman" w:cs="Times New Roman"/>
          <w:sz w:val="24"/>
          <w:szCs w:val="24"/>
        </w:rPr>
      </w:pPr>
      <w:r w:rsidRPr="008F65C9">
        <w:rPr>
          <w:rFonts w:ascii="Times New Roman" w:hAnsi="Times New Roman" w:cs="Times New Roman"/>
          <w:sz w:val="24"/>
          <w:szCs w:val="24"/>
        </w:rPr>
        <w:t xml:space="preserve">Yazılım tanımlı ağlar, </w:t>
      </w:r>
      <w:r w:rsidR="00B47067" w:rsidRPr="008F65C9">
        <w:rPr>
          <w:rFonts w:ascii="Times New Roman" w:hAnsi="Times New Roman" w:cs="Times New Roman"/>
          <w:sz w:val="24"/>
          <w:szCs w:val="24"/>
        </w:rPr>
        <w:t>bir bilgisayar ağ mimarisi olup, ağ düzleminin çeşitli aygıtlarının denetlenmesini sağlar.</w:t>
      </w:r>
      <w:r w:rsidR="0005068C" w:rsidRPr="008F65C9">
        <w:rPr>
          <w:rFonts w:ascii="Times New Roman" w:hAnsi="Times New Roman" w:cs="Times New Roman"/>
          <w:sz w:val="24"/>
          <w:szCs w:val="24"/>
        </w:rPr>
        <w:t xml:space="preserve"> Yüksek bant genişliği, uygun maliyetli, dinamik, uyarlanabilir yönetilebilir yapıdadır. Doğrudan programlanabilir kontrol ve yönlendirme işlevlerini birbirinden ayırır. Çözümlemek için ise </w:t>
      </w:r>
      <w:proofErr w:type="spellStart"/>
      <w:r w:rsidR="0005068C" w:rsidRPr="008F65C9">
        <w:rPr>
          <w:rFonts w:ascii="Times New Roman" w:hAnsi="Times New Roman" w:cs="Times New Roman"/>
          <w:sz w:val="24"/>
          <w:szCs w:val="24"/>
        </w:rPr>
        <w:t>Openflow</w:t>
      </w:r>
      <w:proofErr w:type="spellEnd"/>
      <w:r w:rsidR="0005068C" w:rsidRPr="008F65C9">
        <w:rPr>
          <w:rFonts w:ascii="Times New Roman" w:hAnsi="Times New Roman" w:cs="Times New Roman"/>
          <w:sz w:val="24"/>
          <w:szCs w:val="24"/>
        </w:rPr>
        <w:t xml:space="preserve"> protokolü </w:t>
      </w:r>
      <w:r w:rsidR="00404E3A" w:rsidRPr="008F65C9">
        <w:rPr>
          <w:rFonts w:ascii="Times New Roman" w:hAnsi="Times New Roman" w:cs="Times New Roman"/>
          <w:sz w:val="24"/>
          <w:szCs w:val="24"/>
        </w:rPr>
        <w:t>bir gereklilik söz konusudur</w:t>
      </w:r>
      <w:r w:rsidR="0005068C" w:rsidRPr="008F65C9">
        <w:rPr>
          <w:rFonts w:ascii="Times New Roman" w:hAnsi="Times New Roman" w:cs="Times New Roman"/>
          <w:sz w:val="24"/>
          <w:szCs w:val="24"/>
        </w:rPr>
        <w:t xml:space="preserve">. Amaç </w:t>
      </w:r>
      <w:r w:rsidR="008A55DD" w:rsidRPr="008F65C9">
        <w:rPr>
          <w:rFonts w:ascii="Times New Roman" w:hAnsi="Times New Roman" w:cs="Times New Roman"/>
          <w:sz w:val="24"/>
          <w:szCs w:val="24"/>
        </w:rPr>
        <w:t xml:space="preserve">ağ yapısının hızlı erişilebilir, maliyeti en aza indirgenebilir, ağ </w:t>
      </w:r>
      <w:proofErr w:type="spellStart"/>
      <w:r w:rsidR="008A55DD" w:rsidRPr="008F65C9">
        <w:rPr>
          <w:rFonts w:ascii="Times New Roman" w:hAnsi="Times New Roman" w:cs="Times New Roman"/>
          <w:sz w:val="24"/>
          <w:szCs w:val="24"/>
        </w:rPr>
        <w:t>protoklünü</w:t>
      </w:r>
      <w:proofErr w:type="spellEnd"/>
      <w:r w:rsidR="008A55DD" w:rsidRPr="008F65C9">
        <w:rPr>
          <w:rFonts w:ascii="Times New Roman" w:hAnsi="Times New Roman" w:cs="Times New Roman"/>
          <w:sz w:val="24"/>
          <w:szCs w:val="24"/>
        </w:rPr>
        <w:t xml:space="preserve"> doğrudan programlanabilir, ağ yapısını yönetebilir ve güvenli hale getirmeyi amaçlar. </w:t>
      </w:r>
      <w:proofErr w:type="spellStart"/>
      <w:r w:rsidR="008A55DD" w:rsidRPr="008F65C9">
        <w:rPr>
          <w:rFonts w:ascii="Times New Roman" w:hAnsi="Times New Roman" w:cs="Times New Roman"/>
          <w:sz w:val="24"/>
          <w:szCs w:val="24"/>
        </w:rPr>
        <w:t>Openflow</w:t>
      </w:r>
      <w:proofErr w:type="spellEnd"/>
      <w:r w:rsidR="008A55DD" w:rsidRPr="008F65C9">
        <w:rPr>
          <w:rFonts w:ascii="Times New Roman" w:hAnsi="Times New Roman" w:cs="Times New Roman"/>
          <w:sz w:val="24"/>
          <w:szCs w:val="24"/>
        </w:rPr>
        <w:t xml:space="preserve"> protokolü, yazılım tanımlı ağlarda, ağ yöneticisine ağın </w:t>
      </w:r>
      <w:proofErr w:type="spellStart"/>
      <w:r w:rsidR="008A55DD" w:rsidRPr="008F65C9">
        <w:rPr>
          <w:rFonts w:ascii="Times New Roman" w:hAnsi="Times New Roman" w:cs="Times New Roman"/>
          <w:sz w:val="24"/>
          <w:szCs w:val="24"/>
        </w:rPr>
        <w:t>tapolojisi</w:t>
      </w:r>
      <w:proofErr w:type="spellEnd"/>
      <w:r w:rsidR="008A55DD" w:rsidRPr="008F65C9">
        <w:rPr>
          <w:rFonts w:ascii="Times New Roman" w:hAnsi="Times New Roman" w:cs="Times New Roman"/>
          <w:sz w:val="24"/>
          <w:szCs w:val="24"/>
        </w:rPr>
        <w:t xml:space="preserve"> ve ağda yer alan paketleri filtreleme değiş</w:t>
      </w:r>
      <w:r w:rsidR="00314ADA" w:rsidRPr="008F65C9">
        <w:rPr>
          <w:rFonts w:ascii="Times New Roman" w:hAnsi="Times New Roman" w:cs="Times New Roman"/>
          <w:sz w:val="24"/>
          <w:szCs w:val="24"/>
        </w:rPr>
        <w:t>imlerinde yönlendirme işlemlerini sağlar.</w:t>
      </w:r>
      <w:r w:rsidR="008A55DD" w:rsidRPr="008F65C9">
        <w:rPr>
          <w:rFonts w:ascii="Times New Roman" w:hAnsi="Times New Roman" w:cs="Times New Roman"/>
          <w:sz w:val="24"/>
          <w:szCs w:val="24"/>
        </w:rPr>
        <w:t xml:space="preserve"> Bu protokolün içerisinde bulunan en önemli bileşenler, </w:t>
      </w:r>
      <w:proofErr w:type="spellStart"/>
      <w:r w:rsidR="008A55DD" w:rsidRPr="008F65C9">
        <w:rPr>
          <w:rFonts w:ascii="Times New Roman" w:hAnsi="Times New Roman" w:cs="Times New Roman"/>
          <w:sz w:val="24"/>
          <w:szCs w:val="24"/>
        </w:rPr>
        <w:t>controller</w:t>
      </w:r>
      <w:proofErr w:type="spellEnd"/>
      <w:r w:rsidR="008A55DD" w:rsidRPr="008F65C9">
        <w:rPr>
          <w:rFonts w:ascii="Times New Roman" w:hAnsi="Times New Roman" w:cs="Times New Roman"/>
          <w:sz w:val="24"/>
          <w:szCs w:val="24"/>
        </w:rPr>
        <w:t xml:space="preserve"> ile </w:t>
      </w:r>
      <w:proofErr w:type="spellStart"/>
      <w:r w:rsidR="008A55DD" w:rsidRPr="008F65C9">
        <w:rPr>
          <w:rFonts w:ascii="Times New Roman" w:hAnsi="Times New Roman" w:cs="Times New Roman"/>
          <w:sz w:val="24"/>
          <w:szCs w:val="24"/>
        </w:rPr>
        <w:t>OpenFlow</w:t>
      </w:r>
      <w:proofErr w:type="spellEnd"/>
      <w:r w:rsidR="008A55DD" w:rsidRPr="008F65C9">
        <w:rPr>
          <w:rFonts w:ascii="Times New Roman" w:hAnsi="Times New Roman" w:cs="Times New Roman"/>
          <w:sz w:val="24"/>
          <w:szCs w:val="24"/>
        </w:rPr>
        <w:t xml:space="preserve"> ağ anahtarlarıdır. </w:t>
      </w:r>
      <w:proofErr w:type="spellStart"/>
      <w:r w:rsidR="00314ADA" w:rsidRPr="008F65C9">
        <w:rPr>
          <w:rFonts w:ascii="Times New Roman" w:hAnsi="Times New Roman" w:cs="Times New Roman"/>
          <w:sz w:val="24"/>
          <w:szCs w:val="24"/>
        </w:rPr>
        <w:t>OpenFlow</w:t>
      </w:r>
      <w:proofErr w:type="spellEnd"/>
      <w:r w:rsidR="00314ADA" w:rsidRPr="008F65C9">
        <w:rPr>
          <w:rFonts w:ascii="Times New Roman" w:hAnsi="Times New Roman" w:cs="Times New Roman"/>
          <w:sz w:val="24"/>
          <w:szCs w:val="24"/>
        </w:rPr>
        <w:t xml:space="preserve"> protokolü, sistemdeki eksikliklere karşı yöntemler bulmayı hedefler.</w:t>
      </w:r>
      <w:r w:rsidR="00404E3A" w:rsidRPr="008F65C9">
        <w:rPr>
          <w:rFonts w:ascii="Times New Roman" w:hAnsi="Times New Roman" w:cs="Times New Roman"/>
          <w:sz w:val="24"/>
          <w:szCs w:val="24"/>
        </w:rPr>
        <w:t xml:space="preserve"> </w:t>
      </w:r>
    </w:p>
    <w:p w14:paraId="009A0EA1" w14:textId="77777777" w:rsidR="00404E3A" w:rsidRPr="008F65C9" w:rsidRDefault="00404E3A" w:rsidP="00314ADA">
      <w:pPr>
        <w:spacing w:after="0"/>
        <w:jc w:val="both"/>
        <w:rPr>
          <w:rFonts w:ascii="Times New Roman" w:hAnsi="Times New Roman" w:cs="Times New Roman"/>
          <w:sz w:val="24"/>
          <w:szCs w:val="24"/>
        </w:rPr>
      </w:pPr>
    </w:p>
    <w:p w14:paraId="312FE0AD" w14:textId="77777777" w:rsidR="00404E3A" w:rsidRPr="008F65C9" w:rsidRDefault="00404E3A" w:rsidP="00314ADA">
      <w:pPr>
        <w:spacing w:after="0"/>
        <w:jc w:val="both"/>
        <w:rPr>
          <w:rFonts w:ascii="Times New Roman" w:hAnsi="Times New Roman" w:cs="Times New Roman"/>
          <w:sz w:val="24"/>
          <w:szCs w:val="24"/>
        </w:rPr>
      </w:pPr>
      <w:r w:rsidRPr="008F65C9">
        <w:rPr>
          <w:rFonts w:ascii="Times New Roman" w:hAnsi="Times New Roman" w:cs="Times New Roman"/>
          <w:sz w:val="24"/>
          <w:szCs w:val="24"/>
        </w:rPr>
        <w:t xml:space="preserve">Yazılım tanımlı ağların getirisi, cihazların davranışlarını birbiri ile olan bağlantılarının </w:t>
      </w:r>
      <w:proofErr w:type="gramStart"/>
      <w:r w:rsidRPr="008F65C9">
        <w:rPr>
          <w:rFonts w:ascii="Times New Roman" w:hAnsi="Times New Roman" w:cs="Times New Roman"/>
          <w:sz w:val="24"/>
          <w:szCs w:val="24"/>
        </w:rPr>
        <w:t>sağlanmasının  hızlı</w:t>
      </w:r>
      <w:proofErr w:type="gramEnd"/>
      <w:r w:rsidRPr="008F65C9">
        <w:rPr>
          <w:rFonts w:ascii="Times New Roman" w:hAnsi="Times New Roman" w:cs="Times New Roman"/>
          <w:sz w:val="24"/>
          <w:szCs w:val="24"/>
        </w:rPr>
        <w:t xml:space="preserve"> ve güvenilir bir şekilde kontrol edilebilmesini, gelecekte oluşabilecek olan problemlere hızlı alternatif çözümler bulabilmek, işlem gücüne ve bant genişliğine ihtiyaç duyulması dahilinde </w:t>
      </w:r>
      <w:r w:rsidR="00C0078A" w:rsidRPr="008F65C9">
        <w:rPr>
          <w:rFonts w:ascii="Times New Roman" w:hAnsi="Times New Roman" w:cs="Times New Roman"/>
          <w:sz w:val="24"/>
          <w:szCs w:val="24"/>
        </w:rPr>
        <w:t>hizmet verilebileceği böylelikle yönetim süreçleri hızlanacak maliyetlerde azalmaları sağlayacaktır.</w:t>
      </w:r>
    </w:p>
    <w:p w14:paraId="14CB0A71" w14:textId="77777777" w:rsidR="00C0078A" w:rsidRPr="008F65C9" w:rsidRDefault="00C0078A" w:rsidP="00314ADA">
      <w:pPr>
        <w:spacing w:after="0"/>
        <w:jc w:val="both"/>
        <w:rPr>
          <w:rFonts w:ascii="Times New Roman" w:hAnsi="Times New Roman" w:cs="Times New Roman"/>
          <w:sz w:val="24"/>
          <w:szCs w:val="24"/>
        </w:rPr>
      </w:pPr>
    </w:p>
    <w:p w14:paraId="4C5C5BDE" w14:textId="4FB23D64" w:rsidR="00140055" w:rsidRPr="008F65C9" w:rsidRDefault="00C0078A" w:rsidP="00C0078A">
      <w:pPr>
        <w:spacing w:after="0"/>
        <w:jc w:val="both"/>
        <w:rPr>
          <w:rFonts w:ascii="Times New Roman" w:eastAsia="Times New Roman" w:hAnsi="Times New Roman" w:cs="Times New Roman"/>
          <w:sz w:val="24"/>
          <w:szCs w:val="24"/>
        </w:rPr>
      </w:pPr>
      <w:r w:rsidRPr="008F65C9">
        <w:rPr>
          <w:rFonts w:ascii="Times New Roman" w:hAnsi="Times New Roman" w:cs="Times New Roman"/>
          <w:sz w:val="24"/>
          <w:szCs w:val="24"/>
        </w:rPr>
        <w:t>Günümüzdeki şirketler ağ yapısının maliyet, performans gücüne, hız ve güvenliğine dikkate alırlar. Piyasada birçok ürün hizmet olması ağ yönetimi konusunda şirketler birbirleriyle uyum içerisinde ilerlemelidirler.</w:t>
      </w:r>
      <w:r w:rsidRPr="008F65C9">
        <w:rPr>
          <w:rFonts w:ascii="Times New Roman" w:eastAsia="Times New Roman" w:hAnsi="Times New Roman" w:cs="Times New Roman"/>
          <w:sz w:val="24"/>
          <w:szCs w:val="24"/>
        </w:rPr>
        <w:t xml:space="preserve"> Bu ilerlemeyi sağlamak için performansı yüksek tutarak, güvenlik sorunu yaşamadan sağlamayı yazılım tanımlı ağlarda sağlamak mümkündür</w:t>
      </w:r>
      <w:r w:rsidR="00140055" w:rsidRPr="008F65C9">
        <w:rPr>
          <w:rFonts w:ascii="Times New Roman" w:eastAsia="Times New Roman" w:hAnsi="Times New Roman" w:cs="Times New Roman"/>
          <w:sz w:val="24"/>
          <w:szCs w:val="24"/>
        </w:rPr>
        <w:t>.</w:t>
      </w:r>
      <w:r w:rsidR="008A2A5F" w:rsidRPr="008F65C9">
        <w:rPr>
          <w:rFonts w:ascii="Times New Roman" w:eastAsia="Times New Roman" w:hAnsi="Times New Roman" w:cs="Times New Roman"/>
          <w:sz w:val="24"/>
          <w:szCs w:val="24"/>
        </w:rPr>
        <w:t>[3]</w:t>
      </w:r>
    </w:p>
    <w:p w14:paraId="0E3D286F" w14:textId="77777777" w:rsidR="00F45C38" w:rsidRPr="008F65C9" w:rsidRDefault="00F45C38" w:rsidP="00C0078A">
      <w:pPr>
        <w:spacing w:after="0"/>
        <w:jc w:val="both"/>
        <w:rPr>
          <w:rFonts w:ascii="Times New Roman" w:eastAsia="Times New Roman" w:hAnsi="Times New Roman" w:cs="Times New Roman"/>
          <w:sz w:val="24"/>
          <w:szCs w:val="24"/>
        </w:rPr>
      </w:pPr>
    </w:p>
    <w:p w14:paraId="5B44DEC6" w14:textId="77777777" w:rsidR="00F45C38" w:rsidRPr="008F65C9" w:rsidRDefault="00F45C38" w:rsidP="00C0078A">
      <w:pPr>
        <w:spacing w:after="0"/>
        <w:jc w:val="both"/>
        <w:rPr>
          <w:rFonts w:ascii="Times New Roman" w:eastAsia="Times New Roman" w:hAnsi="Times New Roman" w:cs="Times New Roman"/>
          <w:sz w:val="24"/>
          <w:szCs w:val="24"/>
        </w:rPr>
      </w:pPr>
    </w:p>
    <w:p w14:paraId="7C233176" w14:textId="77777777" w:rsidR="003C24FF" w:rsidRPr="008F65C9" w:rsidRDefault="003C24FF" w:rsidP="003C24FF">
      <w:pPr>
        <w:autoSpaceDE w:val="0"/>
        <w:autoSpaceDN w:val="0"/>
        <w:adjustRightInd w:val="0"/>
        <w:spacing w:after="0"/>
        <w:jc w:val="both"/>
        <w:rPr>
          <w:rFonts w:ascii="Times New Roman" w:eastAsia="Times New Roman" w:hAnsi="Times New Roman" w:cs="Times New Roman"/>
          <w:sz w:val="24"/>
          <w:szCs w:val="24"/>
        </w:rPr>
      </w:pPr>
    </w:p>
    <w:p w14:paraId="6D2D6C68" w14:textId="77777777" w:rsidR="00EE27FF" w:rsidRPr="008F65C9" w:rsidRDefault="00EE27FF" w:rsidP="00FC2CD1">
      <w:pPr>
        <w:widowControl w:val="0"/>
        <w:autoSpaceDE w:val="0"/>
        <w:autoSpaceDN w:val="0"/>
        <w:adjustRightInd w:val="0"/>
        <w:spacing w:after="0"/>
        <w:jc w:val="both"/>
        <w:rPr>
          <w:rFonts w:ascii="Times New Roman" w:hAnsi="Times New Roman" w:cs="Times New Roman"/>
          <w:color w:val="000000"/>
          <w:sz w:val="24"/>
          <w:szCs w:val="24"/>
        </w:rPr>
      </w:pPr>
    </w:p>
    <w:p w14:paraId="02A4CB65" w14:textId="77777777" w:rsidR="00EE27FF" w:rsidRPr="008F65C9" w:rsidRDefault="00EE27FF" w:rsidP="00FC2CD1">
      <w:pPr>
        <w:widowControl w:val="0"/>
        <w:autoSpaceDE w:val="0"/>
        <w:autoSpaceDN w:val="0"/>
        <w:adjustRightInd w:val="0"/>
        <w:spacing w:after="0"/>
        <w:jc w:val="both"/>
        <w:rPr>
          <w:rFonts w:ascii="Times New Roman" w:hAnsi="Times New Roman" w:cs="Times New Roman"/>
          <w:color w:val="000000"/>
          <w:sz w:val="24"/>
          <w:szCs w:val="24"/>
        </w:rPr>
      </w:pPr>
    </w:p>
    <w:p w14:paraId="071B8DAE" w14:textId="77777777" w:rsidR="00E26371" w:rsidRPr="008F65C9" w:rsidRDefault="009A606E">
      <w:pPr>
        <w:rPr>
          <w:rFonts w:ascii="Times New Roman" w:hAnsi="Times New Roman" w:cs="Times New Roman"/>
          <w:b/>
          <w:color w:val="000000"/>
          <w:sz w:val="24"/>
          <w:szCs w:val="24"/>
        </w:rPr>
      </w:pPr>
      <w:r w:rsidRPr="008F65C9">
        <w:rPr>
          <w:rFonts w:ascii="Times New Roman" w:hAnsi="Times New Roman" w:cs="Times New Roman"/>
          <w:b/>
          <w:color w:val="000000"/>
          <w:sz w:val="24"/>
          <w:szCs w:val="24"/>
        </w:rPr>
        <w:br w:type="page"/>
      </w:r>
    </w:p>
    <w:p w14:paraId="4716F13A" w14:textId="00336EB9" w:rsidR="001D14D4" w:rsidRPr="008F65C9" w:rsidRDefault="001D14D4" w:rsidP="00982F85">
      <w:pPr>
        <w:pStyle w:val="ListeParagraf"/>
        <w:numPr>
          <w:ilvl w:val="0"/>
          <w:numId w:val="32"/>
        </w:numPr>
        <w:rPr>
          <w:rFonts w:ascii="Times New Roman" w:hAnsi="Times New Roman"/>
          <w:b/>
          <w:color w:val="000000"/>
          <w:sz w:val="24"/>
          <w:szCs w:val="24"/>
        </w:rPr>
      </w:pPr>
      <w:r w:rsidRPr="008F65C9">
        <w:rPr>
          <w:rFonts w:ascii="Times New Roman" w:hAnsi="Times New Roman"/>
          <w:b/>
          <w:color w:val="000000"/>
          <w:sz w:val="24"/>
          <w:szCs w:val="24"/>
        </w:rPr>
        <w:lastRenderedPageBreak/>
        <w:t>LİTERATÜR TARAMASI</w:t>
      </w:r>
    </w:p>
    <w:p w14:paraId="502B5100" w14:textId="28CF43C5" w:rsidR="005C2F49" w:rsidRPr="008F65C9" w:rsidRDefault="005C2F49" w:rsidP="005C2F49">
      <w:pPr>
        <w:pStyle w:val="ListeParagraf"/>
        <w:rPr>
          <w:rFonts w:ascii="Times New Roman" w:hAnsi="Times New Roman"/>
          <w:b/>
          <w:color w:val="000000"/>
          <w:sz w:val="24"/>
          <w:szCs w:val="24"/>
        </w:rPr>
      </w:pPr>
    </w:p>
    <w:p w14:paraId="365D287F" w14:textId="4D228C06" w:rsidR="005C2F49" w:rsidRPr="008F65C9" w:rsidRDefault="005C2F49" w:rsidP="005C2F49">
      <w:pPr>
        <w:pStyle w:val="ListeParagraf"/>
        <w:rPr>
          <w:rFonts w:ascii="Times New Roman" w:hAnsi="Times New Roman"/>
          <w:bCs/>
          <w:color w:val="000000"/>
          <w:sz w:val="24"/>
          <w:szCs w:val="24"/>
        </w:rPr>
      </w:pPr>
      <w:proofErr w:type="spellStart"/>
      <w:r w:rsidRPr="008F65C9">
        <w:rPr>
          <w:rFonts w:ascii="Times New Roman" w:hAnsi="Times New Roman"/>
          <w:bCs/>
          <w:color w:val="000000"/>
          <w:sz w:val="24"/>
          <w:szCs w:val="24"/>
        </w:rPr>
        <w:t>OpenFlow</w:t>
      </w:r>
      <w:proofErr w:type="spellEnd"/>
      <w:r w:rsidRPr="008F65C9">
        <w:rPr>
          <w:rFonts w:ascii="Times New Roman" w:hAnsi="Times New Roman"/>
          <w:bCs/>
          <w:color w:val="000000"/>
          <w:sz w:val="24"/>
          <w:szCs w:val="24"/>
        </w:rPr>
        <w:t xml:space="preserve"> Switch </w:t>
      </w:r>
      <w:proofErr w:type="spellStart"/>
      <w:proofErr w:type="gramStart"/>
      <w:r w:rsidRPr="008F65C9">
        <w:rPr>
          <w:rFonts w:ascii="Times New Roman" w:hAnsi="Times New Roman"/>
          <w:bCs/>
          <w:color w:val="000000"/>
          <w:sz w:val="24"/>
          <w:szCs w:val="24"/>
        </w:rPr>
        <w:t>Specification</w:t>
      </w:r>
      <w:proofErr w:type="spellEnd"/>
      <w:r w:rsidR="00CB1E66" w:rsidRPr="008F65C9">
        <w:rPr>
          <w:rFonts w:ascii="Times New Roman" w:hAnsi="Times New Roman"/>
          <w:bCs/>
          <w:color w:val="000000"/>
          <w:sz w:val="24"/>
          <w:szCs w:val="24"/>
        </w:rPr>
        <w:t>[</w:t>
      </w:r>
      <w:proofErr w:type="gramEnd"/>
      <w:r w:rsidR="00CB1E66" w:rsidRPr="008F65C9">
        <w:rPr>
          <w:rFonts w:ascii="Times New Roman" w:hAnsi="Times New Roman"/>
          <w:bCs/>
          <w:color w:val="000000"/>
          <w:sz w:val="24"/>
          <w:szCs w:val="24"/>
        </w:rPr>
        <w:t>1]</w:t>
      </w:r>
      <w:r w:rsidRPr="008F65C9">
        <w:rPr>
          <w:rFonts w:ascii="Times New Roman" w:hAnsi="Times New Roman"/>
          <w:bCs/>
          <w:color w:val="000000"/>
          <w:sz w:val="24"/>
          <w:szCs w:val="24"/>
        </w:rPr>
        <w:t xml:space="preserve"> yayını üzerinden ilgili bölümler incelenmiştir</w:t>
      </w:r>
      <w:r w:rsidR="00CB1E66" w:rsidRPr="008F65C9">
        <w:rPr>
          <w:rFonts w:ascii="Times New Roman" w:hAnsi="Times New Roman"/>
          <w:bCs/>
          <w:color w:val="000000"/>
          <w:sz w:val="24"/>
          <w:szCs w:val="24"/>
        </w:rPr>
        <w:t>. Yapılan inceleme sonuçları edinilen bilgi ilerleyen sayfalarda paylaşılacaktır.</w:t>
      </w:r>
    </w:p>
    <w:p w14:paraId="4162ABE7" w14:textId="18B752A0" w:rsidR="00197651" w:rsidRPr="008F65C9" w:rsidRDefault="00197651" w:rsidP="005C2F49">
      <w:pPr>
        <w:pStyle w:val="ListeParagraf"/>
        <w:rPr>
          <w:rFonts w:ascii="Times New Roman" w:hAnsi="Times New Roman"/>
          <w:bCs/>
          <w:color w:val="000000"/>
          <w:sz w:val="24"/>
          <w:szCs w:val="24"/>
        </w:rPr>
      </w:pPr>
      <w:r w:rsidRPr="008F65C9">
        <w:rPr>
          <w:rFonts w:ascii="Times New Roman" w:hAnsi="Times New Roman"/>
          <w:bCs/>
          <w:color w:val="000000"/>
          <w:sz w:val="24"/>
          <w:szCs w:val="24"/>
        </w:rPr>
        <w:t>Ali Pak’ın hazırlamış olduğu hizmet kalitesi tezinden yaralandık.</w:t>
      </w:r>
    </w:p>
    <w:p w14:paraId="56312490" w14:textId="77777777" w:rsidR="001D14D4" w:rsidRPr="008F65C9" w:rsidRDefault="001D14D4">
      <w:pPr>
        <w:rPr>
          <w:rFonts w:ascii="Times New Roman" w:hAnsi="Times New Roman" w:cs="Times New Roman"/>
          <w:b/>
          <w:color w:val="000000"/>
          <w:sz w:val="24"/>
          <w:szCs w:val="24"/>
        </w:rPr>
      </w:pPr>
    </w:p>
    <w:p w14:paraId="36548573" w14:textId="77777777" w:rsidR="001D14D4" w:rsidRPr="008F65C9" w:rsidRDefault="001D14D4">
      <w:pPr>
        <w:rPr>
          <w:rFonts w:ascii="Times New Roman" w:hAnsi="Times New Roman" w:cs="Times New Roman"/>
          <w:b/>
          <w:color w:val="000000"/>
          <w:sz w:val="24"/>
          <w:szCs w:val="24"/>
        </w:rPr>
      </w:pPr>
    </w:p>
    <w:p w14:paraId="63905E26" w14:textId="77777777" w:rsidR="001D14D4" w:rsidRPr="008F65C9" w:rsidRDefault="001D14D4">
      <w:pPr>
        <w:rPr>
          <w:rFonts w:ascii="Times New Roman" w:hAnsi="Times New Roman" w:cs="Times New Roman"/>
          <w:b/>
          <w:color w:val="000000"/>
          <w:sz w:val="24"/>
          <w:szCs w:val="24"/>
        </w:rPr>
      </w:pPr>
    </w:p>
    <w:p w14:paraId="3478BBAF" w14:textId="77777777" w:rsidR="001D14D4" w:rsidRPr="008F65C9" w:rsidRDefault="001D14D4">
      <w:pPr>
        <w:rPr>
          <w:rFonts w:ascii="Times New Roman" w:hAnsi="Times New Roman" w:cs="Times New Roman"/>
          <w:b/>
          <w:color w:val="000000"/>
          <w:sz w:val="24"/>
          <w:szCs w:val="24"/>
        </w:rPr>
      </w:pPr>
    </w:p>
    <w:p w14:paraId="16C50749" w14:textId="77777777" w:rsidR="001D14D4" w:rsidRPr="008F65C9" w:rsidRDefault="001D14D4">
      <w:pPr>
        <w:rPr>
          <w:rFonts w:ascii="Times New Roman" w:hAnsi="Times New Roman" w:cs="Times New Roman"/>
          <w:b/>
          <w:color w:val="000000"/>
          <w:sz w:val="24"/>
          <w:szCs w:val="24"/>
        </w:rPr>
      </w:pPr>
    </w:p>
    <w:p w14:paraId="1FB545C7" w14:textId="77777777" w:rsidR="001D14D4" w:rsidRPr="008F65C9" w:rsidRDefault="001D14D4">
      <w:pPr>
        <w:rPr>
          <w:rFonts w:ascii="Times New Roman" w:hAnsi="Times New Roman" w:cs="Times New Roman"/>
          <w:b/>
          <w:color w:val="000000"/>
          <w:sz w:val="24"/>
          <w:szCs w:val="24"/>
        </w:rPr>
      </w:pPr>
    </w:p>
    <w:p w14:paraId="084296FF" w14:textId="77777777" w:rsidR="001D14D4" w:rsidRPr="008F65C9" w:rsidRDefault="001D14D4">
      <w:pPr>
        <w:rPr>
          <w:rFonts w:ascii="Times New Roman" w:hAnsi="Times New Roman" w:cs="Times New Roman"/>
          <w:b/>
          <w:color w:val="000000"/>
          <w:sz w:val="24"/>
          <w:szCs w:val="24"/>
        </w:rPr>
      </w:pPr>
    </w:p>
    <w:p w14:paraId="7DA774D9" w14:textId="77777777" w:rsidR="001D14D4" w:rsidRPr="008F65C9" w:rsidRDefault="001D14D4">
      <w:pPr>
        <w:rPr>
          <w:rFonts w:ascii="Times New Roman" w:hAnsi="Times New Roman" w:cs="Times New Roman"/>
          <w:b/>
          <w:color w:val="000000"/>
          <w:sz w:val="24"/>
          <w:szCs w:val="24"/>
        </w:rPr>
      </w:pPr>
    </w:p>
    <w:p w14:paraId="1C3A9C39" w14:textId="77777777" w:rsidR="001D14D4" w:rsidRPr="008F65C9" w:rsidRDefault="001D14D4">
      <w:pPr>
        <w:rPr>
          <w:rFonts w:ascii="Times New Roman" w:hAnsi="Times New Roman" w:cs="Times New Roman"/>
          <w:b/>
          <w:color w:val="000000"/>
          <w:sz w:val="24"/>
          <w:szCs w:val="24"/>
        </w:rPr>
      </w:pPr>
    </w:p>
    <w:p w14:paraId="0F88060F" w14:textId="77777777" w:rsidR="001D14D4" w:rsidRPr="008F65C9" w:rsidRDefault="001D14D4">
      <w:pPr>
        <w:rPr>
          <w:rFonts w:ascii="Times New Roman" w:hAnsi="Times New Roman" w:cs="Times New Roman"/>
          <w:b/>
          <w:color w:val="000000"/>
          <w:sz w:val="24"/>
          <w:szCs w:val="24"/>
        </w:rPr>
      </w:pPr>
    </w:p>
    <w:p w14:paraId="705D2EA2" w14:textId="77777777" w:rsidR="001D14D4" w:rsidRPr="008F65C9" w:rsidRDefault="001D14D4">
      <w:pPr>
        <w:rPr>
          <w:rFonts w:ascii="Times New Roman" w:hAnsi="Times New Roman" w:cs="Times New Roman"/>
          <w:b/>
          <w:color w:val="000000"/>
          <w:sz w:val="24"/>
          <w:szCs w:val="24"/>
        </w:rPr>
      </w:pPr>
    </w:p>
    <w:p w14:paraId="41D2FE1A" w14:textId="77777777" w:rsidR="001D14D4" w:rsidRPr="008F65C9" w:rsidRDefault="001D14D4">
      <w:pPr>
        <w:rPr>
          <w:rFonts w:ascii="Times New Roman" w:hAnsi="Times New Roman" w:cs="Times New Roman"/>
          <w:b/>
          <w:color w:val="000000"/>
          <w:sz w:val="24"/>
          <w:szCs w:val="24"/>
        </w:rPr>
      </w:pPr>
    </w:p>
    <w:p w14:paraId="566B1205" w14:textId="77777777" w:rsidR="001D14D4" w:rsidRPr="008F65C9" w:rsidRDefault="001D14D4">
      <w:pPr>
        <w:rPr>
          <w:rFonts w:ascii="Times New Roman" w:hAnsi="Times New Roman" w:cs="Times New Roman"/>
          <w:b/>
          <w:color w:val="000000"/>
          <w:sz w:val="24"/>
          <w:szCs w:val="24"/>
        </w:rPr>
      </w:pPr>
    </w:p>
    <w:p w14:paraId="649F3D34" w14:textId="77777777" w:rsidR="001D14D4" w:rsidRPr="008F65C9" w:rsidRDefault="001D14D4">
      <w:pPr>
        <w:rPr>
          <w:rFonts w:ascii="Times New Roman" w:hAnsi="Times New Roman" w:cs="Times New Roman"/>
          <w:b/>
          <w:color w:val="000000"/>
          <w:sz w:val="24"/>
          <w:szCs w:val="24"/>
        </w:rPr>
      </w:pPr>
    </w:p>
    <w:p w14:paraId="4BFBE99A" w14:textId="77777777" w:rsidR="001D14D4" w:rsidRPr="008F65C9" w:rsidRDefault="001D14D4">
      <w:pPr>
        <w:rPr>
          <w:rFonts w:ascii="Times New Roman" w:hAnsi="Times New Roman" w:cs="Times New Roman"/>
          <w:b/>
          <w:color w:val="000000"/>
          <w:sz w:val="24"/>
          <w:szCs w:val="24"/>
        </w:rPr>
      </w:pPr>
    </w:p>
    <w:p w14:paraId="374676A2" w14:textId="339F138F" w:rsidR="001D14D4" w:rsidRPr="008F65C9" w:rsidRDefault="001D14D4">
      <w:pPr>
        <w:rPr>
          <w:rFonts w:ascii="Times New Roman" w:hAnsi="Times New Roman" w:cs="Times New Roman"/>
          <w:b/>
          <w:color w:val="000000"/>
          <w:sz w:val="24"/>
          <w:szCs w:val="24"/>
        </w:rPr>
      </w:pPr>
    </w:p>
    <w:p w14:paraId="78BE1562" w14:textId="4EFCCEFC" w:rsidR="00CB1E66" w:rsidRPr="008F65C9" w:rsidRDefault="00CB1E66">
      <w:pPr>
        <w:rPr>
          <w:rFonts w:ascii="Times New Roman" w:hAnsi="Times New Roman" w:cs="Times New Roman"/>
          <w:b/>
          <w:color w:val="000000"/>
          <w:sz w:val="24"/>
          <w:szCs w:val="24"/>
        </w:rPr>
      </w:pPr>
    </w:p>
    <w:p w14:paraId="539D79AE" w14:textId="5B51E3C6" w:rsidR="00400E77" w:rsidRPr="008F65C9" w:rsidRDefault="00400E77">
      <w:pPr>
        <w:rPr>
          <w:rFonts w:ascii="Times New Roman" w:hAnsi="Times New Roman" w:cs="Times New Roman"/>
          <w:b/>
          <w:color w:val="000000"/>
          <w:sz w:val="24"/>
          <w:szCs w:val="24"/>
        </w:rPr>
      </w:pPr>
    </w:p>
    <w:p w14:paraId="6F9BFB6B" w14:textId="77777777" w:rsidR="00400E77" w:rsidRPr="008F65C9" w:rsidRDefault="00400E77">
      <w:pPr>
        <w:rPr>
          <w:rFonts w:ascii="Times New Roman" w:hAnsi="Times New Roman" w:cs="Times New Roman"/>
          <w:b/>
          <w:color w:val="000000"/>
          <w:sz w:val="24"/>
          <w:szCs w:val="24"/>
        </w:rPr>
      </w:pPr>
    </w:p>
    <w:p w14:paraId="2541F853" w14:textId="77777777" w:rsidR="001D14D4" w:rsidRPr="008F65C9" w:rsidRDefault="001D14D4">
      <w:pPr>
        <w:rPr>
          <w:rFonts w:ascii="Times New Roman" w:hAnsi="Times New Roman" w:cs="Times New Roman"/>
          <w:b/>
          <w:color w:val="000000"/>
          <w:sz w:val="24"/>
          <w:szCs w:val="24"/>
        </w:rPr>
      </w:pPr>
    </w:p>
    <w:p w14:paraId="73B26F0B" w14:textId="49225BBA" w:rsidR="00CC7982" w:rsidRPr="008F65C9" w:rsidRDefault="00BB6B29" w:rsidP="00CC7982">
      <w:pPr>
        <w:pStyle w:val="ListeParagraf"/>
        <w:rPr>
          <w:rFonts w:ascii="Times New Roman" w:hAnsi="Times New Roman"/>
          <w:b/>
          <w:color w:val="000000"/>
          <w:sz w:val="24"/>
          <w:szCs w:val="24"/>
        </w:rPr>
      </w:pPr>
      <w:r w:rsidRPr="008F65C9">
        <w:rPr>
          <w:rFonts w:ascii="Times New Roman" w:hAnsi="Times New Roman"/>
          <w:b/>
          <w:color w:val="000000"/>
          <w:sz w:val="24"/>
          <w:szCs w:val="24"/>
        </w:rPr>
        <w:lastRenderedPageBreak/>
        <w:t xml:space="preserve">3- </w:t>
      </w:r>
      <w:r w:rsidR="00CC7982" w:rsidRPr="008F65C9">
        <w:rPr>
          <w:rFonts w:ascii="Times New Roman" w:hAnsi="Times New Roman"/>
          <w:b/>
          <w:color w:val="000000"/>
          <w:sz w:val="24"/>
          <w:szCs w:val="24"/>
        </w:rPr>
        <w:t>MATERYAL VE METOT</w:t>
      </w:r>
    </w:p>
    <w:p w14:paraId="1F5AE785" w14:textId="77777777" w:rsidR="00CC7982" w:rsidRPr="008F65C9" w:rsidRDefault="00CC7982" w:rsidP="00CC7982">
      <w:pPr>
        <w:pStyle w:val="ListeParagraf"/>
        <w:rPr>
          <w:rFonts w:ascii="Times New Roman" w:hAnsi="Times New Roman"/>
          <w:b/>
          <w:color w:val="000000"/>
          <w:sz w:val="24"/>
          <w:szCs w:val="24"/>
        </w:rPr>
      </w:pPr>
    </w:p>
    <w:p w14:paraId="7D7089CB" w14:textId="741BFB42" w:rsidR="00CC7982" w:rsidRPr="008F65C9" w:rsidRDefault="00BB6B29" w:rsidP="00BB6B29">
      <w:pPr>
        <w:pStyle w:val="ListeParagraf"/>
        <w:numPr>
          <w:ilvl w:val="1"/>
          <w:numId w:val="46"/>
        </w:numPr>
        <w:rPr>
          <w:rFonts w:ascii="Times New Roman" w:hAnsi="Times New Roman"/>
          <w:b/>
          <w:color w:val="000000"/>
          <w:sz w:val="24"/>
          <w:szCs w:val="24"/>
        </w:rPr>
      </w:pPr>
      <w:r w:rsidRPr="008F65C9">
        <w:rPr>
          <w:rFonts w:ascii="Times New Roman" w:hAnsi="Times New Roman"/>
          <w:b/>
          <w:color w:val="000000"/>
          <w:sz w:val="24"/>
          <w:szCs w:val="24"/>
        </w:rPr>
        <w:t xml:space="preserve">- </w:t>
      </w:r>
      <w:r w:rsidR="00CC7982" w:rsidRPr="008F65C9">
        <w:rPr>
          <w:rFonts w:ascii="Times New Roman" w:hAnsi="Times New Roman"/>
          <w:b/>
          <w:color w:val="000000"/>
          <w:sz w:val="24"/>
          <w:szCs w:val="24"/>
        </w:rPr>
        <w:t>Ağ (Network) Kullanımı</w:t>
      </w:r>
    </w:p>
    <w:p w14:paraId="61631E97" w14:textId="77777777" w:rsidR="00CC7982" w:rsidRPr="008F65C9" w:rsidRDefault="00CC7982" w:rsidP="00CC7982">
      <w:pPr>
        <w:pStyle w:val="ListeParagraf"/>
        <w:ind w:left="780"/>
        <w:jc w:val="both"/>
        <w:rPr>
          <w:rFonts w:ascii="Times New Roman" w:hAnsi="Times New Roman"/>
          <w:b/>
          <w:color w:val="000000"/>
          <w:sz w:val="24"/>
          <w:szCs w:val="24"/>
        </w:rPr>
      </w:pPr>
    </w:p>
    <w:p w14:paraId="32996BC9" w14:textId="77777777" w:rsidR="00CC7982" w:rsidRPr="008F65C9" w:rsidRDefault="00CC7982" w:rsidP="00CC7982">
      <w:pPr>
        <w:jc w:val="both"/>
        <w:rPr>
          <w:rFonts w:ascii="Times New Roman" w:eastAsia="Calibri" w:hAnsi="Times New Roman" w:cs="Times New Roman"/>
          <w:color w:val="000000"/>
          <w:sz w:val="24"/>
          <w:szCs w:val="24"/>
        </w:rPr>
      </w:pPr>
      <w:proofErr w:type="gramStart"/>
      <w:r w:rsidRPr="008F65C9">
        <w:rPr>
          <w:rFonts w:ascii="Times New Roman" w:eastAsia="Calibri" w:hAnsi="Times New Roman" w:cs="Times New Roman"/>
          <w:color w:val="000000"/>
          <w:sz w:val="24"/>
          <w:szCs w:val="24"/>
        </w:rPr>
        <w:t>Bir  veya</w:t>
      </w:r>
      <w:proofErr w:type="gramEnd"/>
      <w:r w:rsidRPr="008F65C9">
        <w:rPr>
          <w:rFonts w:ascii="Times New Roman" w:eastAsia="Calibri" w:hAnsi="Times New Roman" w:cs="Times New Roman"/>
          <w:color w:val="000000"/>
          <w:sz w:val="24"/>
          <w:szCs w:val="24"/>
        </w:rPr>
        <w:t xml:space="preserve">  birden  fazla  bilgisayarın;  dosya  ve  veri  alış  verişi  yapabilmesi  veya  haberleşmeleri  için  birbirine  bağlanarak  oluşturduğu  yapılara  network  (ağ)  denir. Ağ topolojisi üç başlıkta incelenir: </w:t>
      </w:r>
      <w:proofErr w:type="gramStart"/>
      <w:r w:rsidRPr="008F65C9">
        <w:rPr>
          <w:rFonts w:ascii="Times New Roman" w:eastAsia="Calibri" w:hAnsi="Times New Roman" w:cs="Times New Roman"/>
          <w:color w:val="000000"/>
          <w:sz w:val="24"/>
          <w:szCs w:val="24"/>
        </w:rPr>
        <w:t>LAN(</w:t>
      </w:r>
      <w:proofErr w:type="spellStart"/>
      <w:proofErr w:type="gramEnd"/>
      <w:r w:rsidRPr="008F65C9">
        <w:rPr>
          <w:rFonts w:ascii="Times New Roman" w:eastAsia="Calibri" w:hAnsi="Times New Roman" w:cs="Times New Roman"/>
          <w:color w:val="000000"/>
          <w:sz w:val="24"/>
          <w:szCs w:val="24"/>
        </w:rPr>
        <w:t>Local</w:t>
      </w:r>
      <w:proofErr w:type="spellEnd"/>
      <w:r w:rsidRPr="008F65C9">
        <w:rPr>
          <w:rFonts w:ascii="Times New Roman" w:eastAsia="Calibri" w:hAnsi="Times New Roman" w:cs="Times New Roman"/>
          <w:color w:val="000000"/>
          <w:sz w:val="24"/>
          <w:szCs w:val="24"/>
        </w:rPr>
        <w:t xml:space="preserve">  </w:t>
      </w:r>
      <w:proofErr w:type="spellStart"/>
      <w:r w:rsidRPr="008F65C9">
        <w:rPr>
          <w:rFonts w:ascii="Times New Roman" w:eastAsia="Calibri" w:hAnsi="Times New Roman" w:cs="Times New Roman"/>
          <w:color w:val="000000"/>
          <w:sz w:val="24"/>
          <w:szCs w:val="24"/>
        </w:rPr>
        <w:t>Area</w:t>
      </w:r>
      <w:proofErr w:type="spellEnd"/>
      <w:r w:rsidRPr="008F65C9">
        <w:rPr>
          <w:rFonts w:ascii="Times New Roman" w:eastAsia="Calibri" w:hAnsi="Times New Roman" w:cs="Times New Roman"/>
          <w:color w:val="000000"/>
          <w:sz w:val="24"/>
          <w:szCs w:val="24"/>
        </w:rPr>
        <w:t xml:space="preserve">  Network), WAN(</w:t>
      </w:r>
      <w:proofErr w:type="spellStart"/>
      <w:r w:rsidRPr="008F65C9">
        <w:rPr>
          <w:rFonts w:ascii="Times New Roman" w:eastAsia="Calibri" w:hAnsi="Times New Roman" w:cs="Times New Roman"/>
          <w:color w:val="000000"/>
          <w:sz w:val="24"/>
          <w:szCs w:val="24"/>
        </w:rPr>
        <w:t>Wide</w:t>
      </w:r>
      <w:proofErr w:type="spellEnd"/>
      <w:r w:rsidRPr="008F65C9">
        <w:rPr>
          <w:rFonts w:ascii="Times New Roman" w:eastAsia="Calibri" w:hAnsi="Times New Roman" w:cs="Times New Roman"/>
          <w:color w:val="000000"/>
          <w:sz w:val="24"/>
          <w:szCs w:val="24"/>
        </w:rPr>
        <w:t xml:space="preserve">  </w:t>
      </w:r>
      <w:proofErr w:type="spellStart"/>
      <w:r w:rsidRPr="008F65C9">
        <w:rPr>
          <w:rFonts w:ascii="Times New Roman" w:eastAsia="Calibri" w:hAnsi="Times New Roman" w:cs="Times New Roman"/>
          <w:color w:val="000000"/>
          <w:sz w:val="24"/>
          <w:szCs w:val="24"/>
        </w:rPr>
        <w:t>Area</w:t>
      </w:r>
      <w:proofErr w:type="spellEnd"/>
      <w:r w:rsidRPr="008F65C9">
        <w:rPr>
          <w:rFonts w:ascii="Times New Roman" w:eastAsia="Calibri" w:hAnsi="Times New Roman" w:cs="Times New Roman"/>
          <w:color w:val="000000"/>
          <w:sz w:val="24"/>
          <w:szCs w:val="24"/>
        </w:rPr>
        <w:t xml:space="preserve">  Network)    ve    MAN(</w:t>
      </w:r>
      <w:proofErr w:type="spellStart"/>
      <w:r w:rsidRPr="008F65C9">
        <w:rPr>
          <w:rFonts w:ascii="Times New Roman" w:eastAsia="Calibri" w:hAnsi="Times New Roman" w:cs="Times New Roman"/>
          <w:color w:val="000000"/>
          <w:sz w:val="24"/>
          <w:szCs w:val="24"/>
        </w:rPr>
        <w:t>Metropolian</w:t>
      </w:r>
      <w:proofErr w:type="spellEnd"/>
      <w:r w:rsidRPr="008F65C9">
        <w:rPr>
          <w:rFonts w:ascii="Times New Roman" w:eastAsia="Calibri" w:hAnsi="Times New Roman" w:cs="Times New Roman"/>
          <w:color w:val="000000"/>
          <w:sz w:val="24"/>
          <w:szCs w:val="24"/>
        </w:rPr>
        <w:t xml:space="preserve">   </w:t>
      </w:r>
      <w:proofErr w:type="spellStart"/>
      <w:r w:rsidRPr="008F65C9">
        <w:rPr>
          <w:rFonts w:ascii="Times New Roman" w:eastAsia="Calibri" w:hAnsi="Times New Roman" w:cs="Times New Roman"/>
          <w:color w:val="000000"/>
          <w:sz w:val="24"/>
          <w:szCs w:val="24"/>
        </w:rPr>
        <w:t>Area</w:t>
      </w:r>
      <w:proofErr w:type="spellEnd"/>
      <w:r w:rsidRPr="008F65C9">
        <w:rPr>
          <w:rFonts w:ascii="Times New Roman" w:eastAsia="Calibri" w:hAnsi="Times New Roman" w:cs="Times New Roman"/>
          <w:color w:val="000000"/>
          <w:sz w:val="24"/>
          <w:szCs w:val="24"/>
        </w:rPr>
        <w:t xml:space="preserve">   Network)    olmak    üzere    yapılarına   göre   standartları vardır: </w:t>
      </w:r>
    </w:p>
    <w:p w14:paraId="42C8CB32" w14:textId="77777777" w:rsidR="00CC7982" w:rsidRPr="008F65C9" w:rsidRDefault="00CC7982" w:rsidP="00CC7982">
      <w:pPr>
        <w:jc w:val="both"/>
        <w:rPr>
          <w:rFonts w:ascii="Times New Roman" w:eastAsia="Calibri" w:hAnsi="Times New Roman" w:cs="Times New Roman"/>
          <w:color w:val="000000"/>
          <w:sz w:val="24"/>
          <w:szCs w:val="24"/>
        </w:rPr>
      </w:pPr>
      <w:r w:rsidRPr="008F65C9">
        <w:rPr>
          <w:rFonts w:ascii="Times New Roman" w:eastAsia="Calibri" w:hAnsi="Times New Roman" w:cs="Times New Roman"/>
          <w:b/>
          <w:color w:val="000000"/>
          <w:sz w:val="24"/>
          <w:szCs w:val="24"/>
        </w:rPr>
        <w:t xml:space="preserve">3.1.1. </w:t>
      </w:r>
      <w:proofErr w:type="spellStart"/>
      <w:proofErr w:type="gramStart"/>
      <w:r w:rsidRPr="008F65C9">
        <w:rPr>
          <w:rFonts w:ascii="Times New Roman" w:eastAsia="Calibri" w:hAnsi="Times New Roman" w:cs="Times New Roman"/>
          <w:b/>
          <w:color w:val="000000"/>
          <w:sz w:val="24"/>
          <w:szCs w:val="24"/>
        </w:rPr>
        <w:t>Local</w:t>
      </w:r>
      <w:proofErr w:type="spellEnd"/>
      <w:r w:rsidRPr="008F65C9">
        <w:rPr>
          <w:rFonts w:ascii="Times New Roman" w:eastAsia="Calibri" w:hAnsi="Times New Roman" w:cs="Times New Roman"/>
          <w:b/>
          <w:color w:val="000000"/>
          <w:sz w:val="24"/>
          <w:szCs w:val="24"/>
        </w:rPr>
        <w:t xml:space="preserve">  </w:t>
      </w:r>
      <w:proofErr w:type="spellStart"/>
      <w:r w:rsidRPr="008F65C9">
        <w:rPr>
          <w:rFonts w:ascii="Times New Roman" w:eastAsia="Calibri" w:hAnsi="Times New Roman" w:cs="Times New Roman"/>
          <w:b/>
          <w:color w:val="000000"/>
          <w:sz w:val="24"/>
          <w:szCs w:val="24"/>
        </w:rPr>
        <w:t>Area</w:t>
      </w:r>
      <w:proofErr w:type="spellEnd"/>
      <w:proofErr w:type="gramEnd"/>
      <w:r w:rsidRPr="008F65C9">
        <w:rPr>
          <w:rFonts w:ascii="Times New Roman" w:eastAsia="Calibri" w:hAnsi="Times New Roman" w:cs="Times New Roman"/>
          <w:b/>
          <w:color w:val="000000"/>
          <w:sz w:val="24"/>
          <w:szCs w:val="24"/>
        </w:rPr>
        <w:t xml:space="preserve">  Network (LAN):</w:t>
      </w:r>
      <w:r w:rsidRPr="008F65C9">
        <w:rPr>
          <w:rFonts w:ascii="Times New Roman" w:eastAsia="Calibri" w:hAnsi="Times New Roman" w:cs="Times New Roman"/>
          <w:color w:val="000000"/>
          <w:sz w:val="24"/>
          <w:szCs w:val="24"/>
        </w:rPr>
        <w:t xml:space="preserve">  Birden  fazla  bilgisayarın  oluşturmuş  olduğu  en  küçük bilgisayar ağlarına LAN adı verilir. Günümüzdeki en hızlı </w:t>
      </w:r>
      <w:proofErr w:type="gramStart"/>
      <w:r w:rsidRPr="008F65C9">
        <w:rPr>
          <w:rFonts w:ascii="Times New Roman" w:eastAsia="Calibri" w:hAnsi="Times New Roman" w:cs="Times New Roman"/>
          <w:color w:val="000000"/>
          <w:sz w:val="24"/>
          <w:szCs w:val="24"/>
        </w:rPr>
        <w:t>ağ  yapısıdır</w:t>
      </w:r>
      <w:proofErr w:type="gramEnd"/>
      <w:r w:rsidRPr="008F65C9">
        <w:rPr>
          <w:rFonts w:ascii="Times New Roman" w:eastAsia="Calibri" w:hAnsi="Times New Roman" w:cs="Times New Roman"/>
          <w:color w:val="000000"/>
          <w:sz w:val="24"/>
          <w:szCs w:val="24"/>
        </w:rPr>
        <w:t xml:space="preserve"> ve yaygın olarak  Ethernet  Protokolü  kullanılmaktadır. </w:t>
      </w:r>
      <w:proofErr w:type="gramStart"/>
      <w:r w:rsidRPr="008F65C9">
        <w:rPr>
          <w:rFonts w:ascii="Times New Roman" w:eastAsia="Calibri" w:hAnsi="Times New Roman" w:cs="Times New Roman"/>
          <w:color w:val="000000"/>
          <w:sz w:val="24"/>
          <w:szCs w:val="24"/>
        </w:rPr>
        <w:t>İçerisinde  bir</w:t>
      </w:r>
      <w:proofErr w:type="gramEnd"/>
      <w:r w:rsidRPr="008F65C9">
        <w:rPr>
          <w:rFonts w:ascii="Times New Roman" w:eastAsia="Calibri" w:hAnsi="Times New Roman" w:cs="Times New Roman"/>
          <w:color w:val="000000"/>
          <w:sz w:val="24"/>
          <w:szCs w:val="24"/>
        </w:rPr>
        <w:t xml:space="preserve">  veya  birden  fazla  Ethernet  anahtarlama  (</w:t>
      </w:r>
      <w:proofErr w:type="spellStart"/>
      <w:r w:rsidRPr="008F65C9">
        <w:rPr>
          <w:rFonts w:ascii="Times New Roman" w:eastAsia="Calibri" w:hAnsi="Times New Roman" w:cs="Times New Roman"/>
          <w:color w:val="000000"/>
          <w:sz w:val="24"/>
          <w:szCs w:val="24"/>
        </w:rPr>
        <w:t>switch</w:t>
      </w:r>
      <w:proofErr w:type="spellEnd"/>
      <w:r w:rsidRPr="008F65C9">
        <w:rPr>
          <w:rFonts w:ascii="Times New Roman" w:eastAsia="Calibri" w:hAnsi="Times New Roman" w:cs="Times New Roman"/>
          <w:color w:val="000000"/>
          <w:sz w:val="24"/>
          <w:szCs w:val="24"/>
        </w:rPr>
        <w:t xml:space="preserve">)  cihazı  bulundururlar.  </w:t>
      </w:r>
      <w:proofErr w:type="gramStart"/>
      <w:r w:rsidRPr="008F65C9">
        <w:rPr>
          <w:rFonts w:ascii="Times New Roman" w:eastAsia="Calibri" w:hAnsi="Times New Roman" w:cs="Times New Roman"/>
          <w:color w:val="000000"/>
          <w:sz w:val="24"/>
          <w:szCs w:val="24"/>
        </w:rPr>
        <w:t>LAN  üzerindeki</w:t>
      </w:r>
      <w:proofErr w:type="gramEnd"/>
      <w:r w:rsidRPr="008F65C9">
        <w:rPr>
          <w:rFonts w:ascii="Times New Roman" w:eastAsia="Calibri" w:hAnsi="Times New Roman" w:cs="Times New Roman"/>
          <w:color w:val="000000"/>
          <w:sz w:val="24"/>
          <w:szCs w:val="24"/>
        </w:rPr>
        <w:t xml:space="preserve">  bilgisayarlar  birbirlerine  coğrafi olarak yakındır ve 10, 100, 1000 ve 10000 </w:t>
      </w:r>
      <w:proofErr w:type="spellStart"/>
      <w:r w:rsidRPr="008F65C9">
        <w:rPr>
          <w:rFonts w:ascii="Times New Roman" w:eastAsia="Calibri" w:hAnsi="Times New Roman" w:cs="Times New Roman"/>
          <w:color w:val="000000"/>
          <w:sz w:val="24"/>
          <w:szCs w:val="24"/>
        </w:rPr>
        <w:t>Mbit</w:t>
      </w:r>
      <w:proofErr w:type="spellEnd"/>
      <w:r w:rsidRPr="008F65C9">
        <w:rPr>
          <w:rFonts w:ascii="Times New Roman" w:eastAsia="Calibri" w:hAnsi="Times New Roman" w:cs="Times New Roman"/>
          <w:color w:val="000000"/>
          <w:sz w:val="24"/>
          <w:szCs w:val="24"/>
        </w:rPr>
        <w:t xml:space="preserve"> hız ile haberleşmektedirler. </w:t>
      </w:r>
    </w:p>
    <w:p w14:paraId="2C281A74" w14:textId="77777777" w:rsidR="00CC7982" w:rsidRPr="008F65C9" w:rsidRDefault="00CC7982" w:rsidP="00CC7982">
      <w:pPr>
        <w:jc w:val="both"/>
        <w:rPr>
          <w:rFonts w:ascii="Times New Roman" w:eastAsia="Calibri" w:hAnsi="Times New Roman" w:cs="Times New Roman"/>
          <w:color w:val="000000"/>
          <w:sz w:val="24"/>
          <w:szCs w:val="24"/>
        </w:rPr>
      </w:pPr>
      <w:r w:rsidRPr="008F65C9">
        <w:rPr>
          <w:rFonts w:ascii="Times New Roman" w:eastAsia="Calibri" w:hAnsi="Times New Roman" w:cs="Times New Roman"/>
          <w:b/>
          <w:color w:val="000000"/>
          <w:sz w:val="24"/>
          <w:szCs w:val="24"/>
        </w:rPr>
        <w:t>3.1.2.</w:t>
      </w:r>
      <w:proofErr w:type="gramStart"/>
      <w:r w:rsidRPr="008F65C9">
        <w:rPr>
          <w:rFonts w:ascii="Times New Roman" w:eastAsia="Calibri" w:hAnsi="Times New Roman" w:cs="Times New Roman"/>
          <w:b/>
          <w:color w:val="000000"/>
          <w:sz w:val="24"/>
          <w:szCs w:val="24"/>
        </w:rPr>
        <w:t xml:space="preserve">Wide  </w:t>
      </w:r>
      <w:proofErr w:type="spellStart"/>
      <w:r w:rsidRPr="008F65C9">
        <w:rPr>
          <w:rFonts w:ascii="Times New Roman" w:eastAsia="Calibri" w:hAnsi="Times New Roman" w:cs="Times New Roman"/>
          <w:b/>
          <w:color w:val="000000"/>
          <w:sz w:val="24"/>
          <w:szCs w:val="24"/>
        </w:rPr>
        <w:t>Area</w:t>
      </w:r>
      <w:proofErr w:type="spellEnd"/>
      <w:proofErr w:type="gramEnd"/>
      <w:r w:rsidRPr="008F65C9">
        <w:rPr>
          <w:rFonts w:ascii="Times New Roman" w:eastAsia="Calibri" w:hAnsi="Times New Roman" w:cs="Times New Roman"/>
          <w:b/>
          <w:color w:val="000000"/>
          <w:sz w:val="24"/>
          <w:szCs w:val="24"/>
        </w:rPr>
        <w:t xml:space="preserve">  Network (WAN):</w:t>
      </w:r>
      <w:r w:rsidRPr="008F65C9">
        <w:rPr>
          <w:rFonts w:ascii="Times New Roman" w:eastAsia="Calibri" w:hAnsi="Times New Roman" w:cs="Times New Roman"/>
          <w:color w:val="000000"/>
          <w:sz w:val="24"/>
          <w:szCs w:val="24"/>
        </w:rPr>
        <w:t xml:space="preserve">  Hız  olarak  LAN ağ  yapısına  göre  yavaş  olmasına rağmen,  en  az  iki  </w:t>
      </w:r>
      <w:proofErr w:type="spellStart"/>
      <w:r w:rsidRPr="008F65C9">
        <w:rPr>
          <w:rFonts w:ascii="Times New Roman" w:eastAsia="Calibri" w:hAnsi="Times New Roman" w:cs="Times New Roman"/>
          <w:color w:val="000000"/>
          <w:sz w:val="24"/>
          <w:szCs w:val="24"/>
        </w:rPr>
        <w:t>LAN’ın</w:t>
      </w:r>
      <w:proofErr w:type="spellEnd"/>
      <w:r w:rsidRPr="008F65C9">
        <w:rPr>
          <w:rFonts w:ascii="Times New Roman" w:eastAsia="Calibri" w:hAnsi="Times New Roman" w:cs="Times New Roman"/>
          <w:color w:val="000000"/>
          <w:sz w:val="24"/>
          <w:szCs w:val="24"/>
        </w:rPr>
        <w:t xml:space="preserve">  yönlendirici  (</w:t>
      </w:r>
      <w:proofErr w:type="spellStart"/>
      <w:r w:rsidRPr="008F65C9">
        <w:rPr>
          <w:rFonts w:ascii="Times New Roman" w:eastAsia="Calibri" w:hAnsi="Times New Roman" w:cs="Times New Roman"/>
          <w:color w:val="000000"/>
          <w:sz w:val="24"/>
          <w:szCs w:val="24"/>
        </w:rPr>
        <w:t>router</w:t>
      </w:r>
      <w:proofErr w:type="spellEnd"/>
      <w:r w:rsidRPr="008F65C9">
        <w:rPr>
          <w:rFonts w:ascii="Times New Roman" w:eastAsia="Calibri" w:hAnsi="Times New Roman" w:cs="Times New Roman"/>
          <w:color w:val="000000"/>
          <w:sz w:val="24"/>
          <w:szCs w:val="24"/>
        </w:rPr>
        <w:t xml:space="preserve">)  ile  birleşmesi  sonucu  kurulan  ağlara WAN denir. Şehirlerarası ve uzak mesafeler için tasarlanmış bir ağ yapısıdır. </w:t>
      </w:r>
    </w:p>
    <w:p w14:paraId="198B8D17" w14:textId="77777777" w:rsidR="00CC7982" w:rsidRPr="008F65C9" w:rsidRDefault="00CC7982" w:rsidP="00CC7982">
      <w:pPr>
        <w:jc w:val="both"/>
        <w:rPr>
          <w:rFonts w:ascii="Times New Roman" w:eastAsia="Calibri" w:hAnsi="Times New Roman" w:cs="Times New Roman"/>
          <w:color w:val="000000"/>
          <w:sz w:val="24"/>
          <w:szCs w:val="24"/>
        </w:rPr>
      </w:pPr>
      <w:r w:rsidRPr="008F65C9">
        <w:rPr>
          <w:rFonts w:ascii="Times New Roman" w:eastAsia="Calibri" w:hAnsi="Times New Roman" w:cs="Times New Roman"/>
          <w:b/>
          <w:color w:val="000000"/>
          <w:sz w:val="24"/>
          <w:szCs w:val="24"/>
        </w:rPr>
        <w:t xml:space="preserve">3.1.3 </w:t>
      </w:r>
      <w:proofErr w:type="spellStart"/>
      <w:proofErr w:type="gramStart"/>
      <w:r w:rsidRPr="008F65C9">
        <w:rPr>
          <w:rFonts w:ascii="Times New Roman" w:eastAsia="Calibri" w:hAnsi="Times New Roman" w:cs="Times New Roman"/>
          <w:b/>
          <w:color w:val="000000"/>
          <w:sz w:val="24"/>
          <w:szCs w:val="24"/>
        </w:rPr>
        <w:t>Metropolian</w:t>
      </w:r>
      <w:proofErr w:type="spellEnd"/>
      <w:r w:rsidRPr="008F65C9">
        <w:rPr>
          <w:rFonts w:ascii="Times New Roman" w:eastAsia="Calibri" w:hAnsi="Times New Roman" w:cs="Times New Roman"/>
          <w:b/>
          <w:color w:val="000000"/>
          <w:sz w:val="24"/>
          <w:szCs w:val="24"/>
        </w:rPr>
        <w:t xml:space="preserve">  </w:t>
      </w:r>
      <w:proofErr w:type="spellStart"/>
      <w:r w:rsidRPr="008F65C9">
        <w:rPr>
          <w:rFonts w:ascii="Times New Roman" w:eastAsia="Calibri" w:hAnsi="Times New Roman" w:cs="Times New Roman"/>
          <w:b/>
          <w:color w:val="000000"/>
          <w:sz w:val="24"/>
          <w:szCs w:val="24"/>
        </w:rPr>
        <w:t>Area</w:t>
      </w:r>
      <w:proofErr w:type="spellEnd"/>
      <w:proofErr w:type="gramEnd"/>
      <w:r w:rsidRPr="008F65C9">
        <w:rPr>
          <w:rFonts w:ascii="Times New Roman" w:eastAsia="Calibri" w:hAnsi="Times New Roman" w:cs="Times New Roman"/>
          <w:b/>
          <w:color w:val="000000"/>
          <w:sz w:val="24"/>
          <w:szCs w:val="24"/>
        </w:rPr>
        <w:t xml:space="preserve">  Network (MAN):</w:t>
      </w:r>
      <w:r w:rsidRPr="008F65C9">
        <w:rPr>
          <w:rFonts w:ascii="Times New Roman" w:eastAsia="Calibri" w:hAnsi="Times New Roman" w:cs="Times New Roman"/>
          <w:color w:val="000000"/>
          <w:sz w:val="24"/>
          <w:szCs w:val="24"/>
        </w:rPr>
        <w:t xml:space="preserve">    </w:t>
      </w:r>
      <w:proofErr w:type="spellStart"/>
      <w:r w:rsidRPr="008F65C9">
        <w:rPr>
          <w:rFonts w:ascii="Times New Roman" w:eastAsia="Calibri" w:hAnsi="Times New Roman" w:cs="Times New Roman"/>
          <w:color w:val="000000"/>
          <w:sz w:val="24"/>
          <w:szCs w:val="24"/>
        </w:rPr>
        <w:t>Aynışehir</w:t>
      </w:r>
      <w:proofErr w:type="spellEnd"/>
      <w:r w:rsidRPr="008F65C9">
        <w:rPr>
          <w:rFonts w:ascii="Times New Roman" w:eastAsia="Calibri" w:hAnsi="Times New Roman" w:cs="Times New Roman"/>
          <w:color w:val="000000"/>
          <w:sz w:val="24"/>
          <w:szCs w:val="24"/>
        </w:rPr>
        <w:t xml:space="preserve">  içinde  bakır  veya  Fiber  Optik  altyapılar    ile    oluşturulan    ağlara    verilen    isimdir.    Günümüzde    yaygın    olarak    </w:t>
      </w:r>
      <w:proofErr w:type="spellStart"/>
      <w:r w:rsidRPr="008F65C9">
        <w:rPr>
          <w:rFonts w:ascii="Times New Roman" w:eastAsia="Calibri" w:hAnsi="Times New Roman" w:cs="Times New Roman"/>
          <w:color w:val="000000"/>
          <w:sz w:val="24"/>
          <w:szCs w:val="24"/>
        </w:rPr>
        <w:t>MetroEthernet</w:t>
      </w:r>
      <w:proofErr w:type="spellEnd"/>
      <w:r w:rsidRPr="008F65C9">
        <w:rPr>
          <w:rFonts w:ascii="Times New Roman" w:eastAsia="Calibri" w:hAnsi="Times New Roman" w:cs="Times New Roman"/>
          <w:color w:val="000000"/>
          <w:sz w:val="24"/>
          <w:szCs w:val="24"/>
        </w:rPr>
        <w:t xml:space="preserve">, DSL ve </w:t>
      </w:r>
      <w:proofErr w:type="spellStart"/>
      <w:r w:rsidRPr="008F65C9">
        <w:rPr>
          <w:rFonts w:ascii="Times New Roman" w:eastAsia="Calibri" w:hAnsi="Times New Roman" w:cs="Times New Roman"/>
          <w:color w:val="000000"/>
          <w:sz w:val="24"/>
          <w:szCs w:val="24"/>
        </w:rPr>
        <w:t>Kablonet</w:t>
      </w:r>
      <w:proofErr w:type="spellEnd"/>
      <w:r w:rsidRPr="008F65C9">
        <w:rPr>
          <w:rFonts w:ascii="Times New Roman" w:eastAsia="Calibri" w:hAnsi="Times New Roman" w:cs="Times New Roman"/>
          <w:color w:val="000000"/>
          <w:sz w:val="24"/>
          <w:szCs w:val="24"/>
        </w:rPr>
        <w:t xml:space="preserve"> teknolojileri bu amaçla kullanılmaktadır</w:t>
      </w:r>
    </w:p>
    <w:p w14:paraId="19B060A2" w14:textId="4FD7DF8C" w:rsidR="00CC7982" w:rsidRPr="008F65C9" w:rsidRDefault="00CC7982" w:rsidP="00BB6B29">
      <w:pPr>
        <w:pStyle w:val="ListeParagraf"/>
        <w:numPr>
          <w:ilvl w:val="1"/>
          <w:numId w:val="46"/>
        </w:numPr>
        <w:rPr>
          <w:rFonts w:ascii="Times New Roman" w:eastAsia="Times New Roman" w:hAnsi="Times New Roman"/>
          <w:b/>
          <w:sz w:val="24"/>
          <w:szCs w:val="24"/>
          <w:lang w:val="en-US" w:eastAsia="tr-TR"/>
        </w:rPr>
      </w:pPr>
      <w:proofErr w:type="spellStart"/>
      <w:r w:rsidRPr="008F65C9">
        <w:rPr>
          <w:rFonts w:ascii="Times New Roman" w:eastAsia="Times New Roman" w:hAnsi="Times New Roman"/>
          <w:b/>
          <w:sz w:val="24"/>
          <w:szCs w:val="24"/>
          <w:lang w:val="en-US" w:eastAsia="tr-TR"/>
        </w:rPr>
        <w:t>Ağ</w:t>
      </w:r>
      <w:proofErr w:type="spellEnd"/>
      <w:r w:rsidRPr="008F65C9">
        <w:rPr>
          <w:rFonts w:ascii="Times New Roman" w:eastAsia="Times New Roman" w:hAnsi="Times New Roman"/>
          <w:b/>
          <w:sz w:val="24"/>
          <w:szCs w:val="24"/>
          <w:lang w:val="en-US" w:eastAsia="tr-TR"/>
        </w:rPr>
        <w:t xml:space="preserve"> </w:t>
      </w:r>
      <w:proofErr w:type="spellStart"/>
      <w:r w:rsidRPr="008F65C9">
        <w:rPr>
          <w:rFonts w:ascii="Times New Roman" w:eastAsia="Times New Roman" w:hAnsi="Times New Roman"/>
          <w:b/>
          <w:sz w:val="24"/>
          <w:szCs w:val="24"/>
          <w:lang w:val="en-US" w:eastAsia="tr-TR"/>
        </w:rPr>
        <w:t>Protokolleri</w:t>
      </w:r>
      <w:proofErr w:type="spellEnd"/>
    </w:p>
    <w:p w14:paraId="27A7DE98" w14:textId="77777777" w:rsidR="00CC7982" w:rsidRPr="008F65C9" w:rsidRDefault="00CC7982" w:rsidP="00CC7982">
      <w:pPr>
        <w:pStyle w:val="ListeParagraf"/>
        <w:ind w:left="780"/>
        <w:rPr>
          <w:rFonts w:ascii="Times New Roman" w:eastAsia="Times New Roman" w:hAnsi="Times New Roman"/>
          <w:b/>
          <w:sz w:val="24"/>
          <w:szCs w:val="24"/>
          <w:lang w:val="en-US" w:eastAsia="tr-TR"/>
        </w:rPr>
      </w:pPr>
    </w:p>
    <w:p w14:paraId="0A594FD7" w14:textId="5C78C410" w:rsidR="00CC7982" w:rsidRPr="008F65C9" w:rsidRDefault="00CC7982" w:rsidP="00DB66AB">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fazla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cihaz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iletişimi</w:t>
      </w:r>
      <w:proofErr w:type="spellEnd"/>
      <w:r w:rsidR="00DB66AB"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tanımlayan</w:t>
      </w:r>
      <w:proofErr w:type="spellEnd"/>
      <w:r w:rsidR="00DB66AB"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kurallar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prosedürler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formatlardan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resmi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standartlardır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00DB66AB"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uçtan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işleyişini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zamanında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güvenli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şekilde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iletilmesi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süreçlerini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yönetmektedir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protokolleri</w:t>
      </w:r>
      <w:proofErr w:type="spellEnd"/>
      <w:r w:rsidRPr="008F65C9">
        <w:rPr>
          <w:rFonts w:ascii="Times New Roman" w:eastAsia="Times New Roman" w:hAnsi="Times New Roman" w:cs="Times New Roman"/>
          <w:sz w:val="24"/>
          <w:szCs w:val="24"/>
          <w:lang w:val="en-US" w:eastAsia="tr-TR"/>
        </w:rPr>
        <w:t>,</w:t>
      </w:r>
      <w:r w:rsidR="00DB66AB"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bilgisayarlar,sunucular</w:t>
      </w:r>
      <w:proofErr w:type="gramEnd"/>
      <w:r w:rsidRPr="008F65C9">
        <w:rPr>
          <w:rFonts w:ascii="Times New Roman" w:eastAsia="Times New Roman" w:hAnsi="Times New Roman" w:cs="Times New Roman"/>
          <w:sz w:val="24"/>
          <w:szCs w:val="24"/>
          <w:lang w:val="en-US" w:eastAsia="tr-TR"/>
        </w:rPr>
        <w:t>,yönlendiriciler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diğer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özellikli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cihazlar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başlatmak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gerçekleştirmek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tüm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süreçleri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gereksinimleri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kısıtlamaları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içermektedir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güvenilir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şekilde</w:t>
      </w:r>
      <w:proofErr w:type="spellEnd"/>
      <w:r w:rsidR="00DB66AB"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ihtiyaç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vardır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w:t>
      </w:r>
      <w:proofErr w:type="spellEnd"/>
      <w:r w:rsidRPr="008F65C9">
        <w:rPr>
          <w:rFonts w:ascii="Times New Roman" w:eastAsia="Times New Roman" w:hAnsi="Times New Roman" w:cs="Times New Roman"/>
          <w:sz w:val="24"/>
          <w:szCs w:val="24"/>
          <w:lang w:val="en-US" w:eastAsia="tr-TR"/>
        </w:rPr>
        <w:t xml:space="preserve"> OSI </w:t>
      </w:r>
      <w:proofErr w:type="spellStart"/>
      <w:r w:rsidRPr="008F65C9">
        <w:rPr>
          <w:rFonts w:ascii="Times New Roman" w:eastAsia="Times New Roman" w:hAnsi="Times New Roman" w:cs="Times New Roman"/>
          <w:sz w:val="24"/>
          <w:szCs w:val="24"/>
          <w:lang w:val="en-US" w:eastAsia="tr-TR"/>
        </w:rPr>
        <w:t>Referans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modeli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TCP/IP</w:t>
      </w:r>
      <w:r w:rsidR="00DB66AB"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referans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modeli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farklı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şekilde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dağılım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göstermişlerdir</w:t>
      </w:r>
      <w:proofErr w:type="spellEnd"/>
      <w:r w:rsidRPr="008F65C9">
        <w:rPr>
          <w:rFonts w:ascii="Times New Roman" w:eastAsia="Times New Roman" w:hAnsi="Times New Roman" w:cs="Times New Roman"/>
          <w:sz w:val="24"/>
          <w:szCs w:val="24"/>
          <w:lang w:val="en-US" w:eastAsia="tr-TR"/>
        </w:rPr>
        <w:t>.</w:t>
      </w:r>
    </w:p>
    <w:p w14:paraId="2006759A" w14:textId="32DA5BFA" w:rsidR="00C027B1" w:rsidRPr="008F65C9" w:rsidRDefault="00C027B1" w:rsidP="00DB66AB">
      <w:pPr>
        <w:jc w:val="both"/>
        <w:rPr>
          <w:rFonts w:ascii="Times New Roman" w:eastAsia="Times New Roman" w:hAnsi="Times New Roman" w:cs="Times New Roman"/>
          <w:sz w:val="24"/>
          <w:szCs w:val="24"/>
          <w:lang w:val="en-US" w:eastAsia="tr-TR"/>
        </w:rPr>
      </w:pPr>
    </w:p>
    <w:p w14:paraId="7E076726" w14:textId="5D1B56E2" w:rsidR="00C027B1" w:rsidRPr="008F65C9" w:rsidRDefault="00BB6B29" w:rsidP="00DB66AB">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lastRenderedPageBreak/>
        <w:t xml:space="preserve">4- </w:t>
      </w:r>
      <w:r w:rsidR="00C027B1" w:rsidRPr="008F65C9">
        <w:rPr>
          <w:rFonts w:ascii="Times New Roman" w:eastAsia="Times New Roman" w:hAnsi="Times New Roman" w:cs="Times New Roman"/>
          <w:b/>
          <w:bCs/>
          <w:sz w:val="24"/>
          <w:szCs w:val="24"/>
          <w:lang w:val="en-US" w:eastAsia="tr-TR"/>
        </w:rPr>
        <w:t>OSI REFERANS MODELİ</w:t>
      </w:r>
    </w:p>
    <w:p w14:paraId="51F75C5D" w14:textId="7AFFE0A8" w:rsidR="00C027B1" w:rsidRPr="008F65C9" w:rsidRDefault="00C027B1" w:rsidP="00DB66AB">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OSI (Open Systems Interconnection) </w:t>
      </w:r>
      <w:proofErr w:type="spellStart"/>
      <w:r w:rsidRPr="008F65C9">
        <w:rPr>
          <w:rFonts w:ascii="Times New Roman" w:eastAsia="Times New Roman" w:hAnsi="Times New Roman" w:cs="Times New Roman"/>
          <w:sz w:val="24"/>
          <w:szCs w:val="24"/>
          <w:lang w:val="en-US" w:eastAsia="tr-TR"/>
        </w:rPr>
        <w:t>modelini</w:t>
      </w:r>
      <w:proofErr w:type="spellEnd"/>
      <w:r w:rsidRPr="008F65C9">
        <w:rPr>
          <w:rFonts w:ascii="Times New Roman" w:eastAsia="Times New Roman" w:hAnsi="Times New Roman" w:cs="Times New Roman"/>
          <w:sz w:val="24"/>
          <w:szCs w:val="24"/>
          <w:lang w:val="en-US" w:eastAsia="tr-TR"/>
        </w:rPr>
        <w:t xml:space="preserve"> ISO (International Organization for Standardization) </w:t>
      </w:r>
      <w:proofErr w:type="spellStart"/>
      <w:r w:rsidRPr="008F65C9">
        <w:rPr>
          <w:rFonts w:ascii="Times New Roman" w:eastAsia="Times New Roman" w:hAnsi="Times New Roman" w:cs="Times New Roman"/>
          <w:sz w:val="24"/>
          <w:szCs w:val="24"/>
          <w:lang w:val="en-US" w:eastAsia="tr-TR"/>
        </w:rPr>
        <w:t>geliştirmiştir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Amaç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nasıl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olacağını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tanımlamaktır</w:t>
      </w:r>
      <w:proofErr w:type="spellEnd"/>
      <w:r w:rsidRPr="008F65C9">
        <w:rPr>
          <w:rFonts w:ascii="Times New Roman" w:eastAsia="Times New Roman" w:hAnsi="Times New Roman" w:cs="Times New Roman"/>
          <w:sz w:val="24"/>
          <w:szCs w:val="24"/>
          <w:lang w:val="en-US" w:eastAsia="tr-TR"/>
        </w:rPr>
        <w:t xml:space="preserve">. 1978 </w:t>
      </w:r>
      <w:proofErr w:type="spellStart"/>
      <w:r w:rsidRPr="008F65C9">
        <w:rPr>
          <w:rFonts w:ascii="Times New Roman" w:eastAsia="Times New Roman" w:hAnsi="Times New Roman" w:cs="Times New Roman"/>
          <w:sz w:val="24"/>
          <w:szCs w:val="24"/>
          <w:lang w:val="en-US" w:eastAsia="tr-TR"/>
        </w:rPr>
        <w:t>yılında</w:t>
      </w:r>
      <w:proofErr w:type="spellEnd"/>
      <w:r w:rsidRPr="008F65C9">
        <w:rPr>
          <w:rFonts w:ascii="Times New Roman" w:eastAsia="Times New Roman" w:hAnsi="Times New Roman" w:cs="Times New Roman"/>
          <w:sz w:val="24"/>
          <w:szCs w:val="24"/>
          <w:lang w:val="en-US" w:eastAsia="tr-TR"/>
        </w:rPr>
        <w:t xml:space="preserve"> ilk </w:t>
      </w:r>
      <w:proofErr w:type="spellStart"/>
      <w:r w:rsidRPr="008F65C9">
        <w:rPr>
          <w:rFonts w:ascii="Times New Roman" w:eastAsia="Times New Roman" w:hAnsi="Times New Roman" w:cs="Times New Roman"/>
          <w:sz w:val="24"/>
          <w:szCs w:val="24"/>
          <w:lang w:val="en-US" w:eastAsia="tr-TR"/>
        </w:rPr>
        <w:t>defa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ortaya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çıkarılan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standard 1984 </w:t>
      </w:r>
      <w:proofErr w:type="spellStart"/>
      <w:r w:rsidRPr="008F65C9">
        <w:rPr>
          <w:rFonts w:ascii="Times New Roman" w:eastAsia="Times New Roman" w:hAnsi="Times New Roman" w:cs="Times New Roman"/>
          <w:sz w:val="24"/>
          <w:szCs w:val="24"/>
          <w:lang w:val="en-US" w:eastAsia="tr-TR"/>
        </w:rPr>
        <w:t>yılında</w:t>
      </w:r>
      <w:proofErr w:type="spellEnd"/>
      <w:r w:rsidRPr="008F65C9">
        <w:rPr>
          <w:rFonts w:ascii="Times New Roman" w:eastAsia="Times New Roman" w:hAnsi="Times New Roman" w:cs="Times New Roman"/>
          <w:sz w:val="24"/>
          <w:szCs w:val="24"/>
          <w:lang w:val="en-US" w:eastAsia="tr-TR"/>
        </w:rPr>
        <w:t xml:space="preserve"> yeni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düzenleme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yardımıyla</w:t>
      </w:r>
      <w:proofErr w:type="spellEnd"/>
      <w:r w:rsidRPr="008F65C9">
        <w:rPr>
          <w:rFonts w:ascii="Times New Roman" w:eastAsia="Times New Roman" w:hAnsi="Times New Roman" w:cs="Times New Roman"/>
          <w:sz w:val="24"/>
          <w:szCs w:val="24"/>
          <w:lang w:val="en-US" w:eastAsia="tr-TR"/>
        </w:rPr>
        <w:t xml:space="preserve"> OSI (Open System Interconnect) </w:t>
      </w:r>
      <w:proofErr w:type="spellStart"/>
      <w:r w:rsidRPr="008F65C9">
        <w:rPr>
          <w:rFonts w:ascii="Times New Roman" w:eastAsia="Times New Roman" w:hAnsi="Times New Roman" w:cs="Times New Roman"/>
          <w:sz w:val="24"/>
          <w:szCs w:val="24"/>
          <w:lang w:val="en-US" w:eastAsia="tr-TR"/>
        </w:rPr>
        <w:t>referans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modeli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yayınlanmıştır</w:t>
      </w:r>
      <w:proofErr w:type="spellEnd"/>
      <w:r w:rsidRPr="008F65C9">
        <w:rPr>
          <w:rFonts w:ascii="Times New Roman" w:eastAsia="Times New Roman" w:hAnsi="Times New Roman" w:cs="Times New Roman"/>
          <w:sz w:val="24"/>
          <w:szCs w:val="24"/>
          <w:lang w:val="en-US" w:eastAsia="tr-TR"/>
        </w:rPr>
        <w:t xml:space="preserve">. OSI </w:t>
      </w:r>
      <w:proofErr w:type="spellStart"/>
      <w:r w:rsidRPr="008F65C9">
        <w:rPr>
          <w:rFonts w:ascii="Times New Roman" w:eastAsia="Times New Roman" w:hAnsi="Times New Roman" w:cs="Times New Roman"/>
          <w:sz w:val="24"/>
          <w:szCs w:val="24"/>
          <w:lang w:val="en-US" w:eastAsia="tr-TR"/>
        </w:rPr>
        <w:t>öncesindeki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dönemde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yalnızca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donanımı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üreten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kuruluşlara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özgü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vardı</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ağların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özellikleri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çoğunlukla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yalnızca</w:t>
      </w:r>
      <w:proofErr w:type="spellEnd"/>
      <w:r w:rsidRPr="008F65C9">
        <w:rPr>
          <w:rFonts w:ascii="Times New Roman" w:eastAsia="Times New Roman" w:hAnsi="Times New Roman" w:cs="Times New Roman"/>
          <w:sz w:val="24"/>
          <w:szCs w:val="24"/>
          <w:lang w:val="en-US" w:eastAsia="tr-TR"/>
        </w:rPr>
        <w:t xml:space="preserve"> o </w:t>
      </w:r>
      <w:proofErr w:type="spellStart"/>
      <w:r w:rsidRPr="008F65C9">
        <w:rPr>
          <w:rFonts w:ascii="Times New Roman" w:eastAsia="Times New Roman" w:hAnsi="Times New Roman" w:cs="Times New Roman"/>
          <w:sz w:val="24"/>
          <w:szCs w:val="24"/>
          <w:lang w:val="en-US" w:eastAsia="tr-TR"/>
        </w:rPr>
        <w:t>üreticinin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donanımının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bağlanmasına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izin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verecek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biçimde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tanımlanmıştı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Onlardan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OSI, </w:t>
      </w:r>
      <w:proofErr w:type="spellStart"/>
      <w:r w:rsidRPr="008F65C9">
        <w:rPr>
          <w:rFonts w:ascii="Times New Roman" w:eastAsia="Times New Roman" w:hAnsi="Times New Roman" w:cs="Times New Roman"/>
          <w:sz w:val="24"/>
          <w:szCs w:val="24"/>
          <w:lang w:val="en-US" w:eastAsia="tr-TR"/>
        </w:rPr>
        <w:t>çeşitli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üreticilerin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ürünlerinin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bağlanabileceği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sektör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etkinliği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ortaya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çıkmıştır</w:t>
      </w:r>
      <w:proofErr w:type="spellEnd"/>
      <w:r w:rsidRPr="008F65C9">
        <w:rPr>
          <w:rFonts w:ascii="Times New Roman" w:eastAsia="Times New Roman" w:hAnsi="Times New Roman" w:cs="Times New Roman"/>
          <w:sz w:val="24"/>
          <w:szCs w:val="24"/>
          <w:lang w:val="en-US" w:eastAsia="tr-TR"/>
        </w:rPr>
        <w:t xml:space="preserve">. OSI </w:t>
      </w:r>
      <w:proofErr w:type="spellStart"/>
      <w:r w:rsidRPr="008F65C9">
        <w:rPr>
          <w:rFonts w:ascii="Times New Roman" w:eastAsia="Times New Roman" w:hAnsi="Times New Roman" w:cs="Times New Roman"/>
          <w:sz w:val="24"/>
          <w:szCs w:val="24"/>
          <w:lang w:val="en-US" w:eastAsia="tr-TR"/>
        </w:rPr>
        <w:t>Modeli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herhangi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donanım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w:t>
      </w:r>
      <w:proofErr w:type="spellEnd"/>
      <w:r w:rsidRPr="008F65C9">
        <w:rPr>
          <w:rFonts w:ascii="Times New Roman" w:eastAsia="Times New Roman" w:hAnsi="Times New Roman" w:cs="Times New Roman"/>
          <w:sz w:val="24"/>
          <w:szCs w:val="24"/>
          <w:lang w:val="en-US" w:eastAsia="tr-TR"/>
        </w:rPr>
        <w:t xml:space="preserve"> da </w:t>
      </w:r>
      <w:proofErr w:type="spellStart"/>
      <w:r w:rsidRPr="008F65C9">
        <w:rPr>
          <w:rFonts w:ascii="Times New Roman" w:eastAsia="Times New Roman" w:hAnsi="Times New Roman" w:cs="Times New Roman"/>
          <w:sz w:val="24"/>
          <w:szCs w:val="24"/>
          <w:lang w:val="en-US" w:eastAsia="tr-TR"/>
        </w:rPr>
        <w:t>bilgisayar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tipine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değişiklik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göstermemektedir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OSI'nin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amacı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mimarilerinin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ürünü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bileşeni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gibi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kullanılmasını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sağlamaktır</w:t>
      </w:r>
      <w:proofErr w:type="spellEnd"/>
      <w:r w:rsidRPr="008F65C9">
        <w:rPr>
          <w:rFonts w:ascii="Times New Roman" w:eastAsia="Times New Roman" w:hAnsi="Times New Roman" w:cs="Times New Roman"/>
          <w:sz w:val="24"/>
          <w:szCs w:val="24"/>
          <w:lang w:val="en-US" w:eastAsia="tr-TR"/>
        </w:rPr>
        <w:t xml:space="preserve">. OSI </w:t>
      </w:r>
      <w:proofErr w:type="spellStart"/>
      <w:r w:rsidRPr="008F65C9">
        <w:rPr>
          <w:rFonts w:ascii="Times New Roman" w:eastAsia="Times New Roman" w:hAnsi="Times New Roman" w:cs="Times New Roman"/>
          <w:sz w:val="24"/>
          <w:szCs w:val="24"/>
          <w:lang w:val="en-US" w:eastAsia="tr-TR"/>
        </w:rPr>
        <w:t>modeli</w:t>
      </w:r>
      <w:proofErr w:type="spellEnd"/>
      <w:r w:rsidRPr="008F65C9">
        <w:rPr>
          <w:rFonts w:ascii="Times New Roman" w:eastAsia="Times New Roman" w:hAnsi="Times New Roman" w:cs="Times New Roman"/>
          <w:sz w:val="24"/>
          <w:szCs w:val="24"/>
          <w:lang w:val="en-US" w:eastAsia="tr-TR"/>
        </w:rPr>
        <w:t xml:space="preserve"> 7 </w:t>
      </w:r>
      <w:proofErr w:type="spellStart"/>
      <w:r w:rsidRPr="008F65C9">
        <w:rPr>
          <w:rFonts w:ascii="Times New Roman" w:eastAsia="Times New Roman" w:hAnsi="Times New Roman" w:cs="Times New Roman"/>
          <w:sz w:val="24"/>
          <w:szCs w:val="24"/>
          <w:lang w:val="en-US" w:eastAsia="tr-TR"/>
        </w:rPr>
        <w:t>katmana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ayrılmıştır</w:t>
      </w:r>
      <w:proofErr w:type="spellEnd"/>
      <w:r w:rsidRPr="008F65C9">
        <w:rPr>
          <w:rFonts w:ascii="Times New Roman" w:eastAsia="Times New Roman" w:hAnsi="Times New Roman" w:cs="Times New Roman"/>
          <w:sz w:val="24"/>
          <w:szCs w:val="24"/>
          <w:lang w:val="en-US" w:eastAsia="tr-TR"/>
        </w:rPr>
        <w:t xml:space="preserve">. </w:t>
      </w:r>
    </w:p>
    <w:p w14:paraId="455A8FC8" w14:textId="49E86753" w:rsidR="00C027B1" w:rsidRPr="008F65C9" w:rsidRDefault="00C027B1" w:rsidP="00DB66AB">
      <w:pPr>
        <w:jc w:val="both"/>
        <w:rPr>
          <w:rFonts w:ascii="Times New Roman" w:eastAsia="Times New Roman" w:hAnsi="Times New Roman" w:cs="Times New Roman"/>
          <w:color w:val="FF0000"/>
          <w:sz w:val="24"/>
          <w:szCs w:val="24"/>
          <w:lang w:val="en-US" w:eastAsia="tr-TR"/>
        </w:rPr>
      </w:pPr>
      <w:r w:rsidRPr="008F65C9">
        <w:rPr>
          <w:rFonts w:ascii="Times New Roman" w:eastAsia="Times New Roman" w:hAnsi="Times New Roman" w:cs="Times New Roman"/>
          <w:color w:val="FF0000"/>
          <w:sz w:val="24"/>
          <w:szCs w:val="24"/>
          <w:lang w:val="en-US" w:eastAsia="tr-TR"/>
        </w:rPr>
        <w:t>((</w:t>
      </w:r>
      <w:hyperlink r:id="rId12" w:history="1">
        <w:r w:rsidRPr="008F65C9">
          <w:rPr>
            <w:rStyle w:val="Kpr"/>
            <w:rFonts w:ascii="Times New Roman" w:eastAsia="Times New Roman" w:hAnsi="Times New Roman" w:cs="Times New Roman"/>
            <w:sz w:val="24"/>
            <w:szCs w:val="24"/>
            <w:lang w:val="en-US" w:eastAsia="tr-TR"/>
          </w:rPr>
          <w:t>https://bidb.itu.edu.tr/seyir-defteri/blog/2013/09/07/osi-katmanlar%C4%B1)</w:t>
        </w:r>
      </w:hyperlink>
      <w:r w:rsidRPr="008F65C9">
        <w:rPr>
          <w:rFonts w:ascii="Times New Roman" w:eastAsia="Times New Roman" w:hAnsi="Times New Roman" w:cs="Times New Roman"/>
          <w:color w:val="FF0000"/>
          <w:sz w:val="24"/>
          <w:szCs w:val="24"/>
          <w:lang w:val="en-US" w:eastAsia="tr-TR"/>
        </w:rPr>
        <w:t>)</w:t>
      </w:r>
    </w:p>
    <w:p w14:paraId="73D0C34D" w14:textId="59DA4DE6" w:rsidR="008F00EF" w:rsidRPr="008F65C9" w:rsidRDefault="008F00EF" w:rsidP="00DB66AB">
      <w:pPr>
        <w:jc w:val="both"/>
        <w:rPr>
          <w:rFonts w:ascii="Times New Roman" w:eastAsia="Times New Roman" w:hAnsi="Times New Roman" w:cs="Times New Roman"/>
          <w:color w:val="FF0000"/>
          <w:sz w:val="24"/>
          <w:szCs w:val="24"/>
          <w:lang w:val="en-US" w:eastAsia="tr-TR"/>
        </w:rPr>
      </w:pPr>
      <w:r w:rsidRPr="008F65C9">
        <w:rPr>
          <w:rFonts w:ascii="Times New Roman" w:eastAsia="Times New Roman" w:hAnsi="Times New Roman" w:cs="Times New Roman"/>
          <w:color w:val="FF0000"/>
          <w:sz w:val="24"/>
          <w:szCs w:val="24"/>
          <w:lang w:val="en-US" w:eastAsia="tr-TR"/>
        </w:rPr>
        <w:t xml:space="preserve">          </w:t>
      </w:r>
      <w:r w:rsidR="00175336" w:rsidRPr="008F65C9">
        <w:rPr>
          <w:rFonts w:ascii="Times New Roman" w:eastAsia="Times New Roman" w:hAnsi="Times New Roman" w:cs="Times New Roman"/>
          <w:color w:val="FF0000"/>
          <w:sz w:val="24"/>
          <w:szCs w:val="24"/>
          <w:lang w:val="en-US" w:eastAsia="tr-TR"/>
        </w:rPr>
        <w:t xml:space="preserve">                                     </w:t>
      </w:r>
      <w:r w:rsidRPr="008F65C9">
        <w:rPr>
          <w:rFonts w:ascii="Times New Roman" w:eastAsia="Times New Roman" w:hAnsi="Times New Roman" w:cs="Times New Roman"/>
          <w:color w:val="FF0000"/>
          <w:sz w:val="24"/>
          <w:szCs w:val="24"/>
          <w:lang w:val="en-US" w:eastAsia="tr-TR"/>
        </w:rPr>
        <w:t xml:space="preserve"> OSİ MODEL</w:t>
      </w:r>
    </w:p>
    <w:tbl>
      <w:tblPr>
        <w:tblStyle w:val="TabloKlavuzu"/>
        <w:tblW w:w="0" w:type="auto"/>
        <w:tblLook w:val="04A0" w:firstRow="1" w:lastRow="0" w:firstColumn="1" w:lastColumn="0" w:noHBand="0" w:noVBand="1"/>
      </w:tblPr>
      <w:tblGrid>
        <w:gridCol w:w="3474"/>
        <w:gridCol w:w="3543"/>
      </w:tblGrid>
      <w:tr w:rsidR="00C027B1" w:rsidRPr="008F65C9" w14:paraId="0713CB7B" w14:textId="77777777" w:rsidTr="00346584">
        <w:trPr>
          <w:trHeight w:val="306"/>
        </w:trPr>
        <w:tc>
          <w:tcPr>
            <w:tcW w:w="3474" w:type="dxa"/>
            <w:shd w:val="clear" w:color="auto" w:fill="D99594" w:themeFill="accent2" w:themeFillTint="99"/>
          </w:tcPr>
          <w:p w14:paraId="77F7C4AA" w14:textId="54DAAFBA"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Layer 7</w:t>
            </w:r>
          </w:p>
        </w:tc>
        <w:tc>
          <w:tcPr>
            <w:tcW w:w="3543" w:type="dxa"/>
            <w:shd w:val="clear" w:color="auto" w:fill="F2DBDB" w:themeFill="accent2" w:themeFillTint="33"/>
          </w:tcPr>
          <w:p w14:paraId="7740AC02" w14:textId="70547D72"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 xml:space="preserve">Application </w:t>
            </w:r>
            <w:r w:rsidR="00175336" w:rsidRPr="008F65C9">
              <w:rPr>
                <w:rFonts w:ascii="Times New Roman" w:eastAsia="Times New Roman" w:hAnsi="Times New Roman" w:cs="Times New Roman"/>
                <w:color w:val="000000" w:themeColor="text1"/>
                <w:sz w:val="24"/>
                <w:szCs w:val="24"/>
                <w:lang w:val="en-US" w:eastAsia="tr-TR"/>
              </w:rPr>
              <w:t>(</w:t>
            </w:r>
            <w:proofErr w:type="spellStart"/>
            <w:r w:rsidR="00175336" w:rsidRPr="008F65C9">
              <w:rPr>
                <w:rFonts w:ascii="Times New Roman" w:eastAsia="Times New Roman" w:hAnsi="Times New Roman" w:cs="Times New Roman"/>
                <w:color w:val="000000" w:themeColor="text1"/>
                <w:sz w:val="24"/>
                <w:szCs w:val="24"/>
                <w:lang w:val="en-US" w:eastAsia="tr-TR"/>
              </w:rPr>
              <w:t>Uygulama</w:t>
            </w:r>
            <w:proofErr w:type="spellEnd"/>
            <w:r w:rsidR="00175336" w:rsidRPr="008F65C9">
              <w:rPr>
                <w:rFonts w:ascii="Times New Roman" w:eastAsia="Times New Roman" w:hAnsi="Times New Roman" w:cs="Times New Roman"/>
                <w:color w:val="000000" w:themeColor="text1"/>
                <w:sz w:val="24"/>
                <w:szCs w:val="24"/>
                <w:lang w:val="en-US" w:eastAsia="tr-TR"/>
              </w:rPr>
              <w:t xml:space="preserve"> </w:t>
            </w:r>
            <w:proofErr w:type="spellStart"/>
            <w:r w:rsidR="00175336" w:rsidRPr="008F65C9">
              <w:rPr>
                <w:rFonts w:ascii="Times New Roman" w:eastAsia="Times New Roman" w:hAnsi="Times New Roman" w:cs="Times New Roman"/>
                <w:color w:val="000000" w:themeColor="text1"/>
                <w:sz w:val="24"/>
                <w:szCs w:val="24"/>
                <w:lang w:val="en-US" w:eastAsia="tr-TR"/>
              </w:rPr>
              <w:t>katmanı</w:t>
            </w:r>
            <w:proofErr w:type="spellEnd"/>
            <w:r w:rsidR="00175336" w:rsidRPr="008F65C9">
              <w:rPr>
                <w:rFonts w:ascii="Times New Roman" w:eastAsia="Times New Roman" w:hAnsi="Times New Roman" w:cs="Times New Roman"/>
                <w:color w:val="000000" w:themeColor="text1"/>
                <w:sz w:val="24"/>
                <w:szCs w:val="24"/>
                <w:lang w:val="en-US" w:eastAsia="tr-TR"/>
              </w:rPr>
              <w:t>)</w:t>
            </w:r>
          </w:p>
        </w:tc>
      </w:tr>
      <w:tr w:rsidR="00C027B1" w:rsidRPr="008F65C9" w14:paraId="111D2909" w14:textId="77777777" w:rsidTr="00346584">
        <w:trPr>
          <w:trHeight w:val="306"/>
        </w:trPr>
        <w:tc>
          <w:tcPr>
            <w:tcW w:w="3474" w:type="dxa"/>
            <w:shd w:val="clear" w:color="auto" w:fill="D99594" w:themeFill="accent2" w:themeFillTint="99"/>
          </w:tcPr>
          <w:p w14:paraId="1D71DFD0" w14:textId="279F4130"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Layer 6</w:t>
            </w:r>
          </w:p>
        </w:tc>
        <w:tc>
          <w:tcPr>
            <w:tcW w:w="3543" w:type="dxa"/>
            <w:shd w:val="clear" w:color="auto" w:fill="F2DBDB" w:themeFill="accent2" w:themeFillTint="33"/>
          </w:tcPr>
          <w:p w14:paraId="34A3F5E5" w14:textId="7485D27E"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Presentation (</w:t>
            </w:r>
            <w:proofErr w:type="spellStart"/>
            <w:r w:rsidR="00175336" w:rsidRPr="008F65C9">
              <w:rPr>
                <w:rFonts w:ascii="Times New Roman" w:eastAsia="Times New Roman" w:hAnsi="Times New Roman" w:cs="Times New Roman"/>
                <w:color w:val="000000" w:themeColor="text1"/>
                <w:sz w:val="24"/>
                <w:szCs w:val="24"/>
                <w:lang w:val="en-US" w:eastAsia="tr-TR"/>
              </w:rPr>
              <w:t>Sunu</w:t>
            </w:r>
            <w:r w:rsidR="00C87EAC" w:rsidRPr="008F65C9">
              <w:rPr>
                <w:rFonts w:ascii="Times New Roman" w:eastAsia="Times New Roman" w:hAnsi="Times New Roman" w:cs="Times New Roman"/>
                <w:color w:val="000000" w:themeColor="text1"/>
                <w:sz w:val="24"/>
                <w:szCs w:val="24"/>
                <w:lang w:val="en-US" w:eastAsia="tr-TR"/>
              </w:rPr>
              <w:t>m</w:t>
            </w:r>
            <w:proofErr w:type="spellEnd"/>
            <w:r w:rsidR="00175336" w:rsidRPr="008F65C9">
              <w:rPr>
                <w:rFonts w:ascii="Times New Roman" w:eastAsia="Times New Roman" w:hAnsi="Times New Roman" w:cs="Times New Roman"/>
                <w:color w:val="000000" w:themeColor="text1"/>
                <w:sz w:val="24"/>
                <w:szCs w:val="24"/>
                <w:lang w:val="en-US" w:eastAsia="tr-TR"/>
              </w:rPr>
              <w:t xml:space="preserve"> </w:t>
            </w:r>
            <w:proofErr w:type="spellStart"/>
            <w:r w:rsidR="00175336" w:rsidRPr="008F65C9">
              <w:rPr>
                <w:rFonts w:ascii="Times New Roman" w:eastAsia="Times New Roman" w:hAnsi="Times New Roman" w:cs="Times New Roman"/>
                <w:color w:val="000000" w:themeColor="text1"/>
                <w:sz w:val="24"/>
                <w:szCs w:val="24"/>
                <w:lang w:val="en-US" w:eastAsia="tr-TR"/>
              </w:rPr>
              <w:t>Katmanı</w:t>
            </w:r>
            <w:proofErr w:type="spellEnd"/>
            <w:r w:rsidR="00175336" w:rsidRPr="008F65C9">
              <w:rPr>
                <w:rFonts w:ascii="Times New Roman" w:eastAsia="Times New Roman" w:hAnsi="Times New Roman" w:cs="Times New Roman"/>
                <w:color w:val="000000" w:themeColor="text1"/>
                <w:sz w:val="24"/>
                <w:szCs w:val="24"/>
                <w:lang w:val="en-US" w:eastAsia="tr-TR"/>
              </w:rPr>
              <w:t>)</w:t>
            </w:r>
          </w:p>
        </w:tc>
      </w:tr>
      <w:tr w:rsidR="00C027B1" w:rsidRPr="008F65C9" w14:paraId="1CD0CFA6" w14:textId="77777777" w:rsidTr="00346584">
        <w:trPr>
          <w:trHeight w:val="306"/>
        </w:trPr>
        <w:tc>
          <w:tcPr>
            <w:tcW w:w="3474" w:type="dxa"/>
            <w:shd w:val="clear" w:color="auto" w:fill="D99594" w:themeFill="accent2" w:themeFillTint="99"/>
          </w:tcPr>
          <w:p w14:paraId="26BC05C1" w14:textId="005C941F"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Layer 5</w:t>
            </w:r>
          </w:p>
        </w:tc>
        <w:tc>
          <w:tcPr>
            <w:tcW w:w="3543" w:type="dxa"/>
            <w:shd w:val="clear" w:color="auto" w:fill="F2DBDB" w:themeFill="accent2" w:themeFillTint="33"/>
          </w:tcPr>
          <w:p w14:paraId="16357B88" w14:textId="273E408B"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Session (</w:t>
            </w:r>
            <w:proofErr w:type="spellStart"/>
            <w:r w:rsidRPr="008F65C9">
              <w:rPr>
                <w:rFonts w:ascii="Times New Roman" w:eastAsia="Times New Roman" w:hAnsi="Times New Roman" w:cs="Times New Roman"/>
                <w:color w:val="000000" w:themeColor="text1"/>
                <w:sz w:val="24"/>
                <w:szCs w:val="24"/>
                <w:lang w:val="en-US" w:eastAsia="tr-TR"/>
              </w:rPr>
              <w:t>Oturum</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027B1" w:rsidRPr="008F65C9" w14:paraId="105CCEDA" w14:textId="77777777" w:rsidTr="00346584">
        <w:trPr>
          <w:trHeight w:val="293"/>
        </w:trPr>
        <w:tc>
          <w:tcPr>
            <w:tcW w:w="3474" w:type="dxa"/>
            <w:shd w:val="clear" w:color="auto" w:fill="D99594" w:themeFill="accent2" w:themeFillTint="99"/>
          </w:tcPr>
          <w:p w14:paraId="11BAD279" w14:textId="3E3AE87C"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Layer 4</w:t>
            </w:r>
          </w:p>
        </w:tc>
        <w:tc>
          <w:tcPr>
            <w:tcW w:w="3543" w:type="dxa"/>
            <w:shd w:val="clear" w:color="auto" w:fill="F2DBDB" w:themeFill="accent2" w:themeFillTint="33"/>
          </w:tcPr>
          <w:p w14:paraId="47292427" w14:textId="27702654"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Transport (</w:t>
            </w:r>
            <w:proofErr w:type="spellStart"/>
            <w:r w:rsidRPr="008F65C9">
              <w:rPr>
                <w:rFonts w:ascii="Times New Roman" w:eastAsia="Times New Roman" w:hAnsi="Times New Roman" w:cs="Times New Roman"/>
                <w:color w:val="000000" w:themeColor="text1"/>
                <w:sz w:val="24"/>
                <w:szCs w:val="24"/>
                <w:lang w:val="en-US" w:eastAsia="tr-TR"/>
              </w:rPr>
              <w:t>Taşıma</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027B1" w:rsidRPr="008F65C9" w14:paraId="7381A190" w14:textId="77777777" w:rsidTr="00346584">
        <w:trPr>
          <w:trHeight w:val="306"/>
        </w:trPr>
        <w:tc>
          <w:tcPr>
            <w:tcW w:w="3474" w:type="dxa"/>
            <w:shd w:val="clear" w:color="auto" w:fill="D99594" w:themeFill="accent2" w:themeFillTint="99"/>
          </w:tcPr>
          <w:p w14:paraId="53783D23" w14:textId="26A27531"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Layer 3</w:t>
            </w:r>
          </w:p>
        </w:tc>
        <w:tc>
          <w:tcPr>
            <w:tcW w:w="3543" w:type="dxa"/>
            <w:shd w:val="clear" w:color="auto" w:fill="F2DBDB" w:themeFill="accent2" w:themeFillTint="33"/>
          </w:tcPr>
          <w:p w14:paraId="46CE4D8B" w14:textId="700D8E0E"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Network (</w:t>
            </w:r>
            <w:proofErr w:type="spellStart"/>
            <w:r w:rsidRPr="008F65C9">
              <w:rPr>
                <w:rFonts w:ascii="Times New Roman" w:eastAsia="Times New Roman" w:hAnsi="Times New Roman" w:cs="Times New Roman"/>
                <w:color w:val="000000" w:themeColor="text1"/>
                <w:sz w:val="24"/>
                <w:szCs w:val="24"/>
                <w:lang w:val="en-US" w:eastAsia="tr-TR"/>
              </w:rPr>
              <w:t>Ağ</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027B1" w:rsidRPr="008F65C9" w14:paraId="58617089" w14:textId="77777777" w:rsidTr="00346584">
        <w:trPr>
          <w:trHeight w:val="306"/>
        </w:trPr>
        <w:tc>
          <w:tcPr>
            <w:tcW w:w="3474" w:type="dxa"/>
            <w:shd w:val="clear" w:color="auto" w:fill="D99594" w:themeFill="accent2" w:themeFillTint="99"/>
          </w:tcPr>
          <w:p w14:paraId="4F2009DF" w14:textId="3ED11491"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Layer 2</w:t>
            </w:r>
          </w:p>
        </w:tc>
        <w:tc>
          <w:tcPr>
            <w:tcW w:w="3543" w:type="dxa"/>
            <w:shd w:val="clear" w:color="auto" w:fill="F2DBDB" w:themeFill="accent2" w:themeFillTint="33"/>
          </w:tcPr>
          <w:p w14:paraId="1B2793E5" w14:textId="44F6C97F"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 xml:space="preserve">Data Link (Veri </w:t>
            </w:r>
            <w:proofErr w:type="spellStart"/>
            <w:r w:rsidRPr="008F65C9">
              <w:rPr>
                <w:rFonts w:ascii="Times New Roman" w:eastAsia="Times New Roman" w:hAnsi="Times New Roman" w:cs="Times New Roman"/>
                <w:color w:val="000000" w:themeColor="text1"/>
                <w:sz w:val="24"/>
                <w:szCs w:val="24"/>
                <w:lang w:val="en-US" w:eastAsia="tr-TR"/>
              </w:rPr>
              <w:t>Bağlantı</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027B1" w:rsidRPr="008F65C9" w14:paraId="44834B1F" w14:textId="77777777" w:rsidTr="00346584">
        <w:trPr>
          <w:trHeight w:val="306"/>
        </w:trPr>
        <w:tc>
          <w:tcPr>
            <w:tcW w:w="3474" w:type="dxa"/>
            <w:shd w:val="clear" w:color="auto" w:fill="D99594" w:themeFill="accent2" w:themeFillTint="99"/>
          </w:tcPr>
          <w:p w14:paraId="2D272863" w14:textId="30EAA196" w:rsidR="00C027B1" w:rsidRPr="008F65C9" w:rsidRDefault="00C027B1"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Layer 1</w:t>
            </w:r>
          </w:p>
        </w:tc>
        <w:tc>
          <w:tcPr>
            <w:tcW w:w="3543" w:type="dxa"/>
            <w:shd w:val="clear" w:color="auto" w:fill="F2DBDB" w:themeFill="accent2" w:themeFillTint="33"/>
          </w:tcPr>
          <w:p w14:paraId="52453807" w14:textId="17F0A2B9" w:rsidR="00C027B1" w:rsidRPr="008F65C9" w:rsidRDefault="008F00EF" w:rsidP="00346584">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Physical (</w:t>
            </w:r>
            <w:proofErr w:type="spellStart"/>
            <w:r w:rsidRPr="008F65C9">
              <w:rPr>
                <w:rFonts w:ascii="Times New Roman" w:eastAsia="Times New Roman" w:hAnsi="Times New Roman" w:cs="Times New Roman"/>
                <w:color w:val="000000" w:themeColor="text1"/>
                <w:sz w:val="24"/>
                <w:szCs w:val="24"/>
                <w:lang w:val="en-US" w:eastAsia="tr-TR"/>
              </w:rPr>
              <w:t>Fziksel</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w:t>
            </w:r>
            <w:proofErr w:type="spellEnd"/>
            <w:r w:rsidRPr="008F65C9">
              <w:rPr>
                <w:rFonts w:ascii="Times New Roman" w:eastAsia="Times New Roman" w:hAnsi="Times New Roman" w:cs="Times New Roman"/>
                <w:color w:val="000000" w:themeColor="text1"/>
                <w:sz w:val="24"/>
                <w:szCs w:val="24"/>
                <w:lang w:val="en-US" w:eastAsia="tr-TR"/>
              </w:rPr>
              <w:t>)</w:t>
            </w:r>
          </w:p>
        </w:tc>
      </w:tr>
    </w:tbl>
    <w:p w14:paraId="76E5B306" w14:textId="77777777" w:rsidR="00C027B1" w:rsidRPr="008F65C9" w:rsidRDefault="00C027B1" w:rsidP="00DB66AB">
      <w:pPr>
        <w:jc w:val="both"/>
        <w:rPr>
          <w:rFonts w:ascii="Times New Roman" w:eastAsia="Times New Roman" w:hAnsi="Times New Roman" w:cs="Times New Roman"/>
          <w:color w:val="FF0000"/>
          <w:sz w:val="24"/>
          <w:szCs w:val="24"/>
          <w:lang w:val="en-US" w:eastAsia="tr-TR"/>
        </w:rPr>
      </w:pPr>
    </w:p>
    <w:p w14:paraId="71134506" w14:textId="35AC175D" w:rsidR="00175336" w:rsidRPr="008F65C9" w:rsidRDefault="00BB6B29" w:rsidP="00175336">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4.</w:t>
      </w:r>
      <w:r w:rsidR="00175336" w:rsidRPr="008F65C9">
        <w:rPr>
          <w:rFonts w:ascii="Times New Roman" w:eastAsia="Times New Roman" w:hAnsi="Times New Roman" w:cs="Times New Roman"/>
          <w:b/>
          <w:bCs/>
          <w:sz w:val="24"/>
          <w:szCs w:val="24"/>
          <w:lang w:val="en-US" w:eastAsia="tr-TR"/>
        </w:rPr>
        <w:t xml:space="preserve">1. </w:t>
      </w:r>
      <w:proofErr w:type="spellStart"/>
      <w:r w:rsidR="00175336" w:rsidRPr="008F65C9">
        <w:rPr>
          <w:rFonts w:ascii="Times New Roman" w:eastAsia="Times New Roman" w:hAnsi="Times New Roman" w:cs="Times New Roman"/>
          <w:b/>
          <w:bCs/>
          <w:sz w:val="24"/>
          <w:szCs w:val="24"/>
          <w:lang w:val="en-US" w:eastAsia="tr-TR"/>
        </w:rPr>
        <w:t>Fiziksel</w:t>
      </w:r>
      <w:proofErr w:type="spellEnd"/>
      <w:r w:rsidR="00175336" w:rsidRPr="008F65C9">
        <w:rPr>
          <w:rFonts w:ascii="Times New Roman" w:eastAsia="Times New Roman" w:hAnsi="Times New Roman" w:cs="Times New Roman"/>
          <w:b/>
          <w:bCs/>
          <w:sz w:val="24"/>
          <w:szCs w:val="24"/>
          <w:lang w:val="en-US" w:eastAsia="tr-TR"/>
        </w:rPr>
        <w:t xml:space="preserve"> </w:t>
      </w:r>
      <w:proofErr w:type="spellStart"/>
      <w:r w:rsidR="00175336" w:rsidRPr="008F65C9">
        <w:rPr>
          <w:rFonts w:ascii="Times New Roman" w:eastAsia="Times New Roman" w:hAnsi="Times New Roman" w:cs="Times New Roman"/>
          <w:b/>
          <w:bCs/>
          <w:sz w:val="24"/>
          <w:szCs w:val="24"/>
          <w:lang w:val="en-US" w:eastAsia="tr-TR"/>
        </w:rPr>
        <w:t>Katman</w:t>
      </w:r>
      <w:proofErr w:type="spellEnd"/>
    </w:p>
    <w:p w14:paraId="0B4BF67D"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kablo</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alacağı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yapıyı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w:t>
      </w:r>
      <w:proofErr w:type="spellEnd"/>
      <w:r w:rsidRPr="008F65C9">
        <w:rPr>
          <w:rFonts w:ascii="Times New Roman" w:eastAsia="Times New Roman" w:hAnsi="Times New Roman" w:cs="Times New Roman"/>
          <w:sz w:val="24"/>
          <w:szCs w:val="24"/>
          <w:lang w:val="en-US" w:eastAsia="tr-TR"/>
        </w:rPr>
        <w:t xml:space="preserve"> bit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iletilir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sıfırların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nasıl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elektrik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ışık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radyo</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sinyallerine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çevrileceğini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aktarılacağını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tarafta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sıfırları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elektrik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sinyallerine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çevirip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kabloya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yerleştirirken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alıcı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tarafta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kablodan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okuduğu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sinyalleri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tekrar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sıfır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haline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getirir</w:t>
      </w:r>
      <w:proofErr w:type="spellEnd"/>
      <w:r w:rsidRPr="008F65C9">
        <w:rPr>
          <w:rFonts w:ascii="Times New Roman" w:eastAsia="Times New Roman" w:hAnsi="Times New Roman" w:cs="Times New Roman"/>
          <w:sz w:val="24"/>
          <w:szCs w:val="24"/>
          <w:lang w:val="en-US" w:eastAsia="tr-TR"/>
        </w:rPr>
        <w:t>.</w:t>
      </w:r>
    </w:p>
    <w:p w14:paraId="7C3BBDE6"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bitlerinin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tarafa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kullanılan</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medya</w:t>
      </w:r>
      <w:proofErr w:type="spellEnd"/>
      <w:r w:rsidRPr="008F65C9">
        <w:rPr>
          <w:rFonts w:ascii="Times New Roman" w:eastAsia="Times New Roman" w:hAnsi="Times New Roman" w:cs="Times New Roman"/>
          <w:sz w:val="24"/>
          <w:szCs w:val="24"/>
          <w:lang w:val="en-US" w:eastAsia="tr-TR"/>
        </w:rPr>
        <w:t>(</w:t>
      </w:r>
      <w:proofErr w:type="spellStart"/>
      <w:proofErr w:type="gramEnd"/>
      <w:r w:rsidRPr="008F65C9">
        <w:rPr>
          <w:rFonts w:ascii="Times New Roman" w:eastAsia="Times New Roman" w:hAnsi="Times New Roman" w:cs="Times New Roman"/>
          <w:sz w:val="24"/>
          <w:szCs w:val="24"/>
          <w:lang w:val="en-US" w:eastAsia="tr-TR"/>
        </w:rPr>
        <w:t>kablo</w:t>
      </w:r>
      <w:proofErr w:type="spellEnd"/>
      <w:r w:rsidRPr="008F65C9">
        <w:rPr>
          <w:rFonts w:ascii="Times New Roman" w:eastAsia="Times New Roman" w:hAnsi="Times New Roman" w:cs="Times New Roman"/>
          <w:sz w:val="24"/>
          <w:szCs w:val="24"/>
          <w:lang w:val="en-US" w:eastAsia="tr-TR"/>
        </w:rPr>
        <w:t xml:space="preserve">, fiber </w:t>
      </w:r>
      <w:proofErr w:type="spellStart"/>
      <w:r w:rsidRPr="008F65C9">
        <w:rPr>
          <w:rFonts w:ascii="Times New Roman" w:eastAsia="Times New Roman" w:hAnsi="Times New Roman" w:cs="Times New Roman"/>
          <w:sz w:val="24"/>
          <w:szCs w:val="24"/>
          <w:lang w:val="en-US" w:eastAsia="tr-TR"/>
        </w:rPr>
        <w:t>optik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radyo</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sinyalleri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nasıl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gönderileceğini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tanımlar</w:t>
      </w:r>
      <w:proofErr w:type="spellEnd"/>
      <w:r w:rsidRPr="008F65C9">
        <w:rPr>
          <w:rFonts w:ascii="Times New Roman" w:eastAsia="Times New Roman" w:hAnsi="Times New Roman" w:cs="Times New Roman"/>
          <w:sz w:val="24"/>
          <w:szCs w:val="24"/>
          <w:lang w:val="en-US" w:eastAsia="tr-TR"/>
        </w:rPr>
        <w:t xml:space="preserve">. Veri </w:t>
      </w:r>
      <w:proofErr w:type="spellStart"/>
      <w:r w:rsidRPr="008F65C9">
        <w:rPr>
          <w:rFonts w:ascii="Times New Roman" w:eastAsia="Times New Roman" w:hAnsi="Times New Roman" w:cs="Times New Roman"/>
          <w:sz w:val="24"/>
          <w:szCs w:val="24"/>
          <w:lang w:val="en-US" w:eastAsia="tr-TR"/>
        </w:rPr>
        <w:t>iletiminin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mümkün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olabilmesi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tarafın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kurallar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tanımlanmış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gerekir</w:t>
      </w:r>
      <w:proofErr w:type="spellEnd"/>
      <w:r w:rsidRPr="008F65C9">
        <w:rPr>
          <w:rFonts w:ascii="Times New Roman" w:eastAsia="Times New Roman" w:hAnsi="Times New Roman" w:cs="Times New Roman"/>
          <w:sz w:val="24"/>
          <w:szCs w:val="24"/>
          <w:lang w:val="en-US" w:eastAsia="tr-TR"/>
        </w:rPr>
        <w:t>.</w:t>
      </w:r>
    </w:p>
    <w:p w14:paraId="2C66481F" w14:textId="1FD166E2" w:rsidR="00175336" w:rsidRPr="008F65C9" w:rsidRDefault="00175336" w:rsidP="00175336">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lastRenderedPageBreak/>
        <w:t>Hub (</w:t>
      </w:r>
      <w:proofErr w:type="spellStart"/>
      <w:r w:rsidRPr="008F65C9">
        <w:rPr>
          <w:rFonts w:ascii="Times New Roman" w:eastAsia="Times New Roman" w:hAnsi="Times New Roman" w:cs="Times New Roman"/>
          <w:sz w:val="24"/>
          <w:szCs w:val="24"/>
          <w:lang w:val="en-US" w:eastAsia="tr-TR"/>
        </w:rPr>
        <w:t>Göbek</w:t>
      </w:r>
      <w:proofErr w:type="spellEnd"/>
      <w:r w:rsidRPr="008F65C9">
        <w:rPr>
          <w:rFonts w:ascii="Times New Roman" w:eastAsia="Times New Roman" w:hAnsi="Times New Roman" w:cs="Times New Roman"/>
          <w:sz w:val="24"/>
          <w:szCs w:val="24"/>
          <w:lang w:val="en-US" w:eastAsia="tr-TR"/>
        </w:rPr>
        <w:t xml:space="preserve">) </w:t>
      </w:r>
      <w:proofErr w:type="gramStart"/>
      <w:r w:rsidRPr="008F65C9">
        <w:rPr>
          <w:rFonts w:ascii="Times New Roman" w:eastAsia="Times New Roman" w:hAnsi="Times New Roman" w:cs="Times New Roman"/>
          <w:sz w:val="24"/>
          <w:szCs w:val="24"/>
          <w:lang w:val="en-US" w:eastAsia="tr-TR"/>
        </w:rPr>
        <w:t>1.katmanda</w:t>
      </w:r>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cihazdır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cihazlar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veriyi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takım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elektrik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sinyalleri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sinyalleri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çoğaltıp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diğer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portlarına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cihazdır</w:t>
      </w:r>
      <w:proofErr w:type="spellEnd"/>
      <w:r w:rsidRPr="008F65C9">
        <w:rPr>
          <w:rFonts w:ascii="Times New Roman" w:eastAsia="Times New Roman" w:hAnsi="Times New Roman" w:cs="Times New Roman"/>
          <w:sz w:val="24"/>
          <w:szCs w:val="24"/>
          <w:lang w:val="en-US" w:eastAsia="tr-TR"/>
        </w:rPr>
        <w:t>.</w:t>
      </w:r>
    </w:p>
    <w:p w14:paraId="3F64ABA4" w14:textId="77777777" w:rsidR="00421778" w:rsidRPr="008F65C9" w:rsidRDefault="00421778" w:rsidP="00175336">
      <w:pPr>
        <w:jc w:val="both"/>
        <w:rPr>
          <w:rFonts w:ascii="Times New Roman" w:eastAsia="Times New Roman" w:hAnsi="Times New Roman" w:cs="Times New Roman"/>
          <w:sz w:val="24"/>
          <w:szCs w:val="24"/>
          <w:lang w:val="en-US" w:eastAsia="tr-TR"/>
        </w:rPr>
      </w:pPr>
    </w:p>
    <w:p w14:paraId="215A7B02" w14:textId="6C32EFF0" w:rsidR="00175336" w:rsidRPr="008F65C9" w:rsidRDefault="00577FA9" w:rsidP="00175336">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4.</w:t>
      </w:r>
      <w:r w:rsidR="00175336" w:rsidRPr="008F65C9">
        <w:rPr>
          <w:rFonts w:ascii="Times New Roman" w:eastAsia="Times New Roman" w:hAnsi="Times New Roman" w:cs="Times New Roman"/>
          <w:b/>
          <w:bCs/>
          <w:sz w:val="24"/>
          <w:szCs w:val="24"/>
          <w:lang w:val="en-US" w:eastAsia="tr-TR"/>
        </w:rPr>
        <w:t>2</w:t>
      </w:r>
      <w:r w:rsidRPr="008F65C9">
        <w:rPr>
          <w:rFonts w:ascii="Times New Roman" w:eastAsia="Times New Roman" w:hAnsi="Times New Roman" w:cs="Times New Roman"/>
          <w:b/>
          <w:bCs/>
          <w:sz w:val="24"/>
          <w:szCs w:val="24"/>
          <w:lang w:val="en-US" w:eastAsia="tr-TR"/>
        </w:rPr>
        <w:t>.</w:t>
      </w:r>
      <w:r w:rsidR="00175336" w:rsidRPr="008F65C9">
        <w:rPr>
          <w:rFonts w:ascii="Times New Roman" w:eastAsia="Times New Roman" w:hAnsi="Times New Roman" w:cs="Times New Roman"/>
          <w:b/>
          <w:bCs/>
          <w:sz w:val="24"/>
          <w:szCs w:val="24"/>
          <w:lang w:val="en-US" w:eastAsia="tr-TR"/>
        </w:rPr>
        <w:t xml:space="preserve"> Veri </w:t>
      </w:r>
      <w:proofErr w:type="spellStart"/>
      <w:r w:rsidR="00175336" w:rsidRPr="008F65C9">
        <w:rPr>
          <w:rFonts w:ascii="Times New Roman" w:eastAsia="Times New Roman" w:hAnsi="Times New Roman" w:cs="Times New Roman"/>
          <w:b/>
          <w:bCs/>
          <w:sz w:val="24"/>
          <w:szCs w:val="24"/>
          <w:lang w:val="en-US" w:eastAsia="tr-TR"/>
        </w:rPr>
        <w:t>Bağlantı</w:t>
      </w:r>
      <w:proofErr w:type="spellEnd"/>
      <w:r w:rsidR="00175336" w:rsidRPr="008F65C9">
        <w:rPr>
          <w:rFonts w:ascii="Times New Roman" w:eastAsia="Times New Roman" w:hAnsi="Times New Roman" w:cs="Times New Roman"/>
          <w:b/>
          <w:bCs/>
          <w:sz w:val="24"/>
          <w:szCs w:val="24"/>
          <w:lang w:val="en-US" w:eastAsia="tr-TR"/>
        </w:rPr>
        <w:t xml:space="preserve"> </w:t>
      </w:r>
      <w:proofErr w:type="spellStart"/>
      <w:r w:rsidR="00175336" w:rsidRPr="008F65C9">
        <w:rPr>
          <w:rFonts w:ascii="Times New Roman" w:eastAsia="Times New Roman" w:hAnsi="Times New Roman" w:cs="Times New Roman"/>
          <w:b/>
          <w:bCs/>
          <w:sz w:val="24"/>
          <w:szCs w:val="24"/>
          <w:lang w:val="en-US" w:eastAsia="tr-TR"/>
        </w:rPr>
        <w:t>Katmanı</w:t>
      </w:r>
      <w:proofErr w:type="spellEnd"/>
    </w:p>
    <w:p w14:paraId="272DB25A" w14:textId="5BFD2DC2" w:rsidR="00175336" w:rsidRPr="008F65C9" w:rsidRDefault="00175336" w:rsidP="00175336">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Veri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erişmek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ilgili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kuralları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belirler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Ethernet </w:t>
      </w:r>
      <w:proofErr w:type="spellStart"/>
      <w:r w:rsidRPr="008F65C9">
        <w:rPr>
          <w:rFonts w:ascii="Times New Roman" w:eastAsia="Times New Roman" w:hAnsi="Times New Roman" w:cs="Times New Roman"/>
          <w:sz w:val="24"/>
          <w:szCs w:val="24"/>
          <w:lang w:val="en-US" w:eastAsia="tr-TR"/>
        </w:rPr>
        <w:t>ya</w:t>
      </w:r>
      <w:proofErr w:type="spellEnd"/>
      <w:r w:rsidRPr="008F65C9">
        <w:rPr>
          <w:rFonts w:ascii="Times New Roman" w:eastAsia="Times New Roman" w:hAnsi="Times New Roman" w:cs="Times New Roman"/>
          <w:sz w:val="24"/>
          <w:szCs w:val="24"/>
          <w:lang w:val="en-US" w:eastAsia="tr-TR"/>
        </w:rPr>
        <w:t xml:space="preserve"> da Token Ring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bilinen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erişim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yöntemleri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çalışır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erişim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yöntemleri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kendi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işleyerek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iletirler</w:t>
      </w:r>
      <w:proofErr w:type="spellEnd"/>
      <w:r w:rsidRPr="008F65C9">
        <w:rPr>
          <w:rFonts w:ascii="Times New Roman" w:eastAsia="Times New Roman" w:hAnsi="Times New Roman" w:cs="Times New Roman"/>
          <w:sz w:val="24"/>
          <w:szCs w:val="24"/>
          <w:lang w:val="en-US" w:eastAsia="tr-TR"/>
        </w:rPr>
        <w:t xml:space="preserve">. Veri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gönderilirler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aşamada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w:t>
      </w:r>
      <w:proofErr w:type="spellEnd"/>
      <w:r w:rsidRPr="008F65C9">
        <w:rPr>
          <w:rFonts w:ascii="Times New Roman" w:eastAsia="Times New Roman" w:hAnsi="Times New Roman" w:cs="Times New Roman"/>
          <w:sz w:val="24"/>
          <w:szCs w:val="24"/>
          <w:lang w:val="en-US" w:eastAsia="tr-TR"/>
        </w:rPr>
        <w:t xml:space="preserve"> belli </w:t>
      </w:r>
      <w:proofErr w:type="spellStart"/>
      <w:r w:rsidRPr="008F65C9">
        <w:rPr>
          <w:rFonts w:ascii="Times New Roman" w:eastAsia="Times New Roman" w:hAnsi="Times New Roman" w:cs="Times New Roman"/>
          <w:sz w:val="24"/>
          <w:szCs w:val="24"/>
          <w:lang w:val="en-US" w:eastAsia="tr-TR"/>
        </w:rPr>
        <w:t>parçalara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bölünür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parçalara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w:t>
      </w:r>
      <w:proofErr w:type="spellEnd"/>
      <w:r w:rsidRPr="008F65C9">
        <w:rPr>
          <w:rFonts w:ascii="Times New Roman" w:eastAsia="Times New Roman" w:hAnsi="Times New Roman" w:cs="Times New Roman"/>
          <w:sz w:val="24"/>
          <w:szCs w:val="24"/>
          <w:lang w:val="en-US" w:eastAsia="tr-TR"/>
        </w:rPr>
        <w:t xml:space="preserve"> da </w:t>
      </w:r>
      <w:proofErr w:type="spellStart"/>
      <w:r w:rsidRPr="008F65C9">
        <w:rPr>
          <w:rFonts w:ascii="Times New Roman" w:eastAsia="Times New Roman" w:hAnsi="Times New Roman" w:cs="Times New Roman"/>
          <w:sz w:val="24"/>
          <w:szCs w:val="24"/>
          <w:lang w:val="en-US" w:eastAsia="tr-TR"/>
        </w:rPr>
        <w:t>çerçeve</w:t>
      </w:r>
      <w:proofErr w:type="spellEnd"/>
      <w:r w:rsidRPr="008F65C9">
        <w:rPr>
          <w:rFonts w:ascii="Times New Roman" w:eastAsia="Times New Roman" w:hAnsi="Times New Roman" w:cs="Times New Roman"/>
          <w:sz w:val="24"/>
          <w:szCs w:val="24"/>
          <w:lang w:val="en-US" w:eastAsia="tr-TR"/>
        </w:rPr>
        <w:t xml:space="preserve"> (frame) </w:t>
      </w:r>
      <w:proofErr w:type="spellStart"/>
      <w:r w:rsidRPr="008F65C9">
        <w:rPr>
          <w:rFonts w:ascii="Times New Roman" w:eastAsia="Times New Roman" w:hAnsi="Times New Roman" w:cs="Times New Roman"/>
          <w:sz w:val="24"/>
          <w:szCs w:val="24"/>
          <w:lang w:val="en-US" w:eastAsia="tr-TR"/>
        </w:rPr>
        <w:t>denir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Çerçeveler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verileri</w:t>
      </w:r>
      <w:proofErr w:type="spellEnd"/>
      <w:r w:rsidRPr="008F65C9">
        <w:rPr>
          <w:rFonts w:ascii="Times New Roman" w:eastAsia="Times New Roman" w:hAnsi="Times New Roman" w:cs="Times New Roman"/>
          <w:sz w:val="24"/>
          <w:szCs w:val="24"/>
          <w:lang w:val="en-US" w:eastAsia="tr-TR"/>
        </w:rPr>
        <w:t xml:space="preserve"> belli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göndermeyi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sağlayan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paketlerdir</w:t>
      </w:r>
      <w:proofErr w:type="spellEnd"/>
      <w:r w:rsidRPr="008F65C9">
        <w:rPr>
          <w:rFonts w:ascii="Times New Roman" w:eastAsia="Times New Roman" w:hAnsi="Times New Roman" w:cs="Times New Roman"/>
          <w:sz w:val="24"/>
          <w:szCs w:val="24"/>
          <w:lang w:val="en-US" w:eastAsia="tr-TR"/>
        </w:rPr>
        <w:t>.</w:t>
      </w:r>
      <w:r w:rsidR="00197651" w:rsidRPr="008F65C9">
        <w:rPr>
          <w:rFonts w:ascii="Times New Roman" w:eastAsia="Times New Roman" w:hAnsi="Times New Roman" w:cs="Times New Roman"/>
          <w:sz w:val="24"/>
          <w:szCs w:val="24"/>
          <w:lang w:val="en-US" w:eastAsia="tr-TR"/>
        </w:rPr>
        <w:t>[2]</w:t>
      </w:r>
    </w:p>
    <w:p w14:paraId="3CC87E0E" w14:textId="39CA6A23" w:rsidR="00175336" w:rsidRPr="008F65C9" w:rsidRDefault="00175336" w:rsidP="00175336">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Veri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büyük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bölümü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gerçekleşir</w:t>
      </w:r>
      <w:proofErr w:type="spellEnd"/>
      <w:r w:rsidRPr="008F65C9">
        <w:rPr>
          <w:rFonts w:ascii="Times New Roman" w:eastAsia="Times New Roman" w:hAnsi="Times New Roman" w:cs="Times New Roman"/>
          <w:sz w:val="24"/>
          <w:szCs w:val="24"/>
          <w:lang w:val="en-US" w:eastAsia="tr-TR"/>
        </w:rPr>
        <w:t xml:space="preserve">. Veri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diğer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kablonun</w:t>
      </w:r>
      <w:proofErr w:type="spellEnd"/>
      <w:r w:rsidRPr="008F65C9">
        <w:rPr>
          <w:rFonts w:ascii="Times New Roman" w:eastAsia="Times New Roman" w:hAnsi="Times New Roman" w:cs="Times New Roman"/>
          <w:sz w:val="24"/>
          <w:szCs w:val="24"/>
          <w:lang w:val="en-US" w:eastAsia="tr-TR"/>
        </w:rPr>
        <w:t xml:space="preserve"> o </w:t>
      </w:r>
      <w:proofErr w:type="spellStart"/>
      <w:r w:rsidRPr="008F65C9">
        <w:rPr>
          <w:rFonts w:ascii="Times New Roman" w:eastAsia="Times New Roman" w:hAnsi="Times New Roman" w:cs="Times New Roman"/>
          <w:sz w:val="24"/>
          <w:szCs w:val="24"/>
          <w:lang w:val="en-US" w:eastAsia="tr-TR"/>
        </w:rPr>
        <w:t>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kimin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tarafından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kullanıldığının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tespiti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hatalara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görevini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yerine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getirir</w:t>
      </w:r>
      <w:proofErr w:type="spellEnd"/>
      <w:r w:rsidRPr="008F65C9">
        <w:rPr>
          <w:rFonts w:ascii="Times New Roman" w:eastAsia="Times New Roman" w:hAnsi="Times New Roman" w:cs="Times New Roman"/>
          <w:sz w:val="24"/>
          <w:szCs w:val="24"/>
          <w:lang w:val="en-US" w:eastAsia="tr-TR"/>
        </w:rPr>
        <w:t>.</w:t>
      </w:r>
    </w:p>
    <w:p w14:paraId="255694F0" w14:textId="77777777" w:rsidR="00421778" w:rsidRPr="008F65C9" w:rsidRDefault="00421778" w:rsidP="00175336">
      <w:pPr>
        <w:jc w:val="both"/>
        <w:rPr>
          <w:rFonts w:ascii="Times New Roman" w:eastAsia="Times New Roman" w:hAnsi="Times New Roman" w:cs="Times New Roman"/>
          <w:sz w:val="24"/>
          <w:szCs w:val="24"/>
          <w:lang w:val="en-US" w:eastAsia="tr-TR"/>
        </w:rPr>
      </w:pPr>
    </w:p>
    <w:p w14:paraId="687C87F3" w14:textId="2134348A" w:rsidR="00175336" w:rsidRPr="008F65C9" w:rsidRDefault="00577FA9" w:rsidP="00175336">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4.</w:t>
      </w:r>
      <w:r w:rsidR="00175336" w:rsidRPr="008F65C9">
        <w:rPr>
          <w:rFonts w:ascii="Times New Roman" w:eastAsia="Times New Roman" w:hAnsi="Times New Roman" w:cs="Times New Roman"/>
          <w:b/>
          <w:bCs/>
          <w:sz w:val="24"/>
          <w:szCs w:val="24"/>
          <w:lang w:val="en-US" w:eastAsia="tr-TR"/>
        </w:rPr>
        <w:t xml:space="preserve">3. </w:t>
      </w:r>
      <w:proofErr w:type="spellStart"/>
      <w:r w:rsidR="00175336" w:rsidRPr="008F65C9">
        <w:rPr>
          <w:rFonts w:ascii="Times New Roman" w:eastAsia="Times New Roman" w:hAnsi="Times New Roman" w:cs="Times New Roman"/>
          <w:b/>
          <w:bCs/>
          <w:sz w:val="24"/>
          <w:szCs w:val="24"/>
          <w:lang w:val="en-US" w:eastAsia="tr-TR"/>
        </w:rPr>
        <w:t>Ağ</w:t>
      </w:r>
      <w:proofErr w:type="spellEnd"/>
      <w:r w:rsidR="00175336" w:rsidRPr="008F65C9">
        <w:rPr>
          <w:rFonts w:ascii="Times New Roman" w:eastAsia="Times New Roman" w:hAnsi="Times New Roman" w:cs="Times New Roman"/>
          <w:b/>
          <w:bCs/>
          <w:sz w:val="24"/>
          <w:szCs w:val="24"/>
          <w:lang w:val="en-US" w:eastAsia="tr-TR"/>
        </w:rPr>
        <w:t xml:space="preserve"> </w:t>
      </w:r>
      <w:proofErr w:type="spellStart"/>
      <w:r w:rsidR="00175336" w:rsidRPr="008F65C9">
        <w:rPr>
          <w:rFonts w:ascii="Times New Roman" w:eastAsia="Times New Roman" w:hAnsi="Times New Roman" w:cs="Times New Roman"/>
          <w:b/>
          <w:bCs/>
          <w:sz w:val="24"/>
          <w:szCs w:val="24"/>
          <w:lang w:val="en-US" w:eastAsia="tr-TR"/>
        </w:rPr>
        <w:t>Katmanı</w:t>
      </w:r>
      <w:proofErr w:type="spellEnd"/>
    </w:p>
    <w:p w14:paraId="37E9477C" w14:textId="138D349B" w:rsidR="00175336" w:rsidRPr="008F65C9" w:rsidRDefault="00175336" w:rsidP="00421778">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farklı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gönderilmesi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gerektiğinde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yönlendiricilerin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kullanacağı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eklendiği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katmandır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taşınır</w:t>
      </w:r>
      <w:proofErr w:type="spellEnd"/>
      <w:r w:rsidRPr="008F65C9">
        <w:rPr>
          <w:rFonts w:ascii="Times New Roman" w:eastAsia="Times New Roman" w:hAnsi="Times New Roman" w:cs="Times New Roman"/>
          <w:sz w:val="24"/>
          <w:szCs w:val="24"/>
          <w:lang w:val="en-US" w:eastAsia="tr-TR"/>
        </w:rPr>
        <w:t>.</w:t>
      </w:r>
      <w:r w:rsidR="00421778"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istasyon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ekonomik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edilir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sayesinde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yönlendiriciler</w:t>
      </w:r>
      <w:proofErr w:type="spellEnd"/>
      <w:r w:rsidRPr="008F65C9">
        <w:rPr>
          <w:rFonts w:ascii="Times New Roman" w:eastAsia="Times New Roman" w:hAnsi="Times New Roman" w:cs="Times New Roman"/>
          <w:sz w:val="24"/>
          <w:szCs w:val="24"/>
          <w:lang w:val="en-US" w:eastAsia="tr-TR"/>
        </w:rPr>
        <w:t xml:space="preserve"> (router) </w:t>
      </w:r>
      <w:proofErr w:type="spellStart"/>
      <w:r w:rsidRPr="008F65C9">
        <w:rPr>
          <w:rFonts w:ascii="Times New Roman" w:eastAsia="Times New Roman" w:hAnsi="Times New Roman" w:cs="Times New Roman"/>
          <w:sz w:val="24"/>
          <w:szCs w:val="24"/>
          <w:lang w:val="en-US" w:eastAsia="tr-TR"/>
        </w:rPr>
        <w:t>aracılığıyla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yönlendirilmesi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sağlanır</w:t>
      </w:r>
      <w:proofErr w:type="spellEnd"/>
      <w:r w:rsidRPr="008F65C9">
        <w:rPr>
          <w:rFonts w:ascii="Times New Roman" w:eastAsia="Times New Roman" w:hAnsi="Times New Roman" w:cs="Times New Roman"/>
          <w:sz w:val="24"/>
          <w:szCs w:val="24"/>
          <w:lang w:val="en-US" w:eastAsia="tr-TR"/>
        </w:rPr>
        <w:t>.</w:t>
      </w:r>
      <w:r w:rsidR="00421778"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aşamasında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mesajlar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adreslenir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mantıksal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adresler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adreslere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çevirilir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aşamada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trafiği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yönlendirme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gibi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işlemler</w:t>
      </w:r>
      <w:proofErr w:type="spellEnd"/>
      <w:r w:rsidRPr="008F65C9">
        <w:rPr>
          <w:rFonts w:ascii="Times New Roman" w:eastAsia="Times New Roman" w:hAnsi="Times New Roman" w:cs="Times New Roman"/>
          <w:sz w:val="24"/>
          <w:szCs w:val="24"/>
          <w:lang w:val="en-US" w:eastAsia="tr-TR"/>
        </w:rPr>
        <w:t xml:space="preserve"> de </w:t>
      </w:r>
      <w:proofErr w:type="spellStart"/>
      <w:r w:rsidRPr="008F65C9">
        <w:rPr>
          <w:rFonts w:ascii="Times New Roman" w:eastAsia="Times New Roman" w:hAnsi="Times New Roman" w:cs="Times New Roman"/>
          <w:sz w:val="24"/>
          <w:szCs w:val="24"/>
          <w:lang w:val="en-US" w:eastAsia="tr-TR"/>
        </w:rPr>
        <w:t>yapılır</w:t>
      </w:r>
      <w:proofErr w:type="spellEnd"/>
      <w:r w:rsidRPr="008F65C9">
        <w:rPr>
          <w:rFonts w:ascii="Times New Roman" w:eastAsia="Times New Roman" w:hAnsi="Times New Roman" w:cs="Times New Roman"/>
          <w:sz w:val="24"/>
          <w:szCs w:val="24"/>
          <w:lang w:val="en-US" w:eastAsia="tr-TR"/>
        </w:rPr>
        <w:t>.</w:t>
      </w:r>
      <w:r w:rsidR="00421778" w:rsidRPr="008F65C9">
        <w:rPr>
          <w:rFonts w:ascii="Times New Roman" w:eastAsia="Times New Roman" w:hAnsi="Times New Roman" w:cs="Times New Roman"/>
          <w:sz w:val="24"/>
          <w:szCs w:val="24"/>
          <w:lang w:val="en-US" w:eastAsia="tr-TR"/>
        </w:rPr>
        <w:t xml:space="preserve"> </w:t>
      </w:r>
      <w:r w:rsidRPr="008F65C9">
        <w:rPr>
          <w:rFonts w:ascii="Times New Roman" w:eastAsia="Times New Roman" w:hAnsi="Times New Roman" w:cs="Times New Roman"/>
          <w:sz w:val="24"/>
          <w:szCs w:val="24"/>
          <w:lang w:val="en-US" w:eastAsia="tr-TR"/>
        </w:rPr>
        <w:t xml:space="preserve">IP </w:t>
      </w:r>
      <w:proofErr w:type="spellStart"/>
      <w:r w:rsidRPr="008F65C9">
        <w:rPr>
          <w:rFonts w:ascii="Times New Roman" w:eastAsia="Times New Roman" w:hAnsi="Times New Roman" w:cs="Times New Roman"/>
          <w:sz w:val="24"/>
          <w:szCs w:val="24"/>
          <w:lang w:val="en-US" w:eastAsia="tr-TR"/>
        </w:rPr>
        <w:t>protokolü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çalışır</w:t>
      </w:r>
      <w:proofErr w:type="spellEnd"/>
      <w:r w:rsidRPr="008F65C9">
        <w:rPr>
          <w:rFonts w:ascii="Times New Roman" w:eastAsia="Times New Roman" w:hAnsi="Times New Roman" w:cs="Times New Roman"/>
          <w:sz w:val="24"/>
          <w:szCs w:val="24"/>
          <w:lang w:val="en-US" w:eastAsia="tr-TR"/>
        </w:rPr>
        <w:t>.</w:t>
      </w:r>
    </w:p>
    <w:p w14:paraId="0B682595" w14:textId="77777777" w:rsidR="00175336" w:rsidRPr="008F65C9" w:rsidRDefault="00175336" w:rsidP="00175336">
      <w:pPr>
        <w:jc w:val="both"/>
        <w:rPr>
          <w:rFonts w:ascii="Times New Roman" w:eastAsia="Times New Roman" w:hAnsi="Times New Roman" w:cs="Times New Roman"/>
          <w:sz w:val="24"/>
          <w:szCs w:val="24"/>
          <w:lang w:val="en-US" w:eastAsia="tr-TR"/>
        </w:rPr>
      </w:pPr>
    </w:p>
    <w:p w14:paraId="35768E2F" w14:textId="384FB52E" w:rsidR="00175336" w:rsidRPr="008F65C9" w:rsidRDefault="00577FA9" w:rsidP="00175336">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4.</w:t>
      </w:r>
      <w:r w:rsidR="00175336" w:rsidRPr="008F65C9">
        <w:rPr>
          <w:rFonts w:ascii="Times New Roman" w:eastAsia="Times New Roman" w:hAnsi="Times New Roman" w:cs="Times New Roman"/>
          <w:b/>
          <w:bCs/>
          <w:sz w:val="24"/>
          <w:szCs w:val="24"/>
          <w:lang w:val="en-US" w:eastAsia="tr-TR"/>
        </w:rPr>
        <w:t xml:space="preserve">4. </w:t>
      </w:r>
      <w:proofErr w:type="spellStart"/>
      <w:r w:rsidR="00175336" w:rsidRPr="008F65C9">
        <w:rPr>
          <w:rFonts w:ascii="Times New Roman" w:eastAsia="Times New Roman" w:hAnsi="Times New Roman" w:cs="Times New Roman"/>
          <w:b/>
          <w:bCs/>
          <w:sz w:val="24"/>
          <w:szCs w:val="24"/>
          <w:lang w:val="en-US" w:eastAsia="tr-TR"/>
        </w:rPr>
        <w:t>Taşıma</w:t>
      </w:r>
      <w:proofErr w:type="spellEnd"/>
      <w:r w:rsidR="00175336" w:rsidRPr="008F65C9">
        <w:rPr>
          <w:rFonts w:ascii="Times New Roman" w:eastAsia="Times New Roman" w:hAnsi="Times New Roman" w:cs="Times New Roman"/>
          <w:b/>
          <w:bCs/>
          <w:sz w:val="24"/>
          <w:szCs w:val="24"/>
          <w:lang w:val="en-US" w:eastAsia="tr-TR"/>
        </w:rPr>
        <w:t xml:space="preserve"> </w:t>
      </w:r>
      <w:proofErr w:type="spellStart"/>
      <w:r w:rsidR="00175336" w:rsidRPr="008F65C9">
        <w:rPr>
          <w:rFonts w:ascii="Times New Roman" w:eastAsia="Times New Roman" w:hAnsi="Times New Roman" w:cs="Times New Roman"/>
          <w:b/>
          <w:bCs/>
          <w:sz w:val="24"/>
          <w:szCs w:val="24"/>
          <w:lang w:val="en-US" w:eastAsia="tr-TR"/>
        </w:rPr>
        <w:t>Katmanı</w:t>
      </w:r>
      <w:proofErr w:type="spellEnd"/>
    </w:p>
    <w:p w14:paraId="58BFCE15"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Taşıma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üst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katmanlardan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veriyi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boyutunda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parçalara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böler</w:t>
      </w:r>
      <w:proofErr w:type="spellEnd"/>
      <w:r w:rsidRPr="008F65C9">
        <w:rPr>
          <w:rFonts w:ascii="Times New Roman" w:eastAsia="Times New Roman" w:hAnsi="Times New Roman" w:cs="Times New Roman"/>
          <w:sz w:val="24"/>
          <w:szCs w:val="24"/>
          <w:lang w:val="en-US" w:eastAsia="tr-TR"/>
        </w:rPr>
        <w:t xml:space="preserve">. TCP, UDP, SPX </w:t>
      </w:r>
      <w:proofErr w:type="spellStart"/>
      <w:r w:rsidRPr="008F65C9">
        <w:rPr>
          <w:rFonts w:ascii="Times New Roman" w:eastAsia="Times New Roman" w:hAnsi="Times New Roman" w:cs="Times New Roman"/>
          <w:sz w:val="24"/>
          <w:szCs w:val="24"/>
          <w:lang w:val="en-US" w:eastAsia="tr-TR"/>
        </w:rPr>
        <w:t>protokolleri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çalışır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protokoller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gibi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görevleri</w:t>
      </w:r>
      <w:proofErr w:type="spellEnd"/>
      <w:r w:rsidRPr="008F65C9">
        <w:rPr>
          <w:rFonts w:ascii="Times New Roman" w:eastAsia="Times New Roman" w:hAnsi="Times New Roman" w:cs="Times New Roman"/>
          <w:sz w:val="24"/>
          <w:szCs w:val="24"/>
          <w:lang w:val="en-US" w:eastAsia="tr-TR"/>
        </w:rPr>
        <w:t xml:space="preserve"> de </w:t>
      </w:r>
      <w:proofErr w:type="spellStart"/>
      <w:r w:rsidRPr="008F65C9">
        <w:rPr>
          <w:rFonts w:ascii="Times New Roman" w:eastAsia="Times New Roman" w:hAnsi="Times New Roman" w:cs="Times New Roman"/>
          <w:sz w:val="24"/>
          <w:szCs w:val="24"/>
          <w:lang w:val="en-US" w:eastAsia="tr-TR"/>
        </w:rPr>
        <w:t>yerine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getirir</w:t>
      </w:r>
      <w:proofErr w:type="spellEnd"/>
      <w:r w:rsidRPr="008F65C9">
        <w:rPr>
          <w:rFonts w:ascii="Times New Roman" w:eastAsia="Times New Roman" w:hAnsi="Times New Roman" w:cs="Times New Roman"/>
          <w:sz w:val="24"/>
          <w:szCs w:val="24"/>
          <w:lang w:val="en-US" w:eastAsia="tr-TR"/>
        </w:rPr>
        <w:t>.</w:t>
      </w:r>
    </w:p>
    <w:p w14:paraId="5151E906" w14:textId="77777777" w:rsidR="00175336" w:rsidRPr="008F65C9" w:rsidRDefault="00175336" w:rsidP="00175336">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Bu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kesim</w:t>
      </w:r>
      <w:proofErr w:type="spellEnd"/>
      <w:r w:rsidRPr="008F65C9">
        <w:rPr>
          <w:rFonts w:ascii="Times New Roman" w:eastAsia="Times New Roman" w:hAnsi="Times New Roman" w:cs="Times New Roman"/>
          <w:sz w:val="24"/>
          <w:szCs w:val="24"/>
          <w:lang w:val="en-US" w:eastAsia="tr-TR"/>
        </w:rPr>
        <w:t xml:space="preserve"> (segment) </w:t>
      </w:r>
      <w:proofErr w:type="spellStart"/>
      <w:r w:rsidRPr="008F65C9">
        <w:rPr>
          <w:rFonts w:ascii="Times New Roman" w:eastAsia="Times New Roman" w:hAnsi="Times New Roman" w:cs="Times New Roman"/>
          <w:sz w:val="24"/>
          <w:szCs w:val="24"/>
          <w:lang w:val="en-US" w:eastAsia="tr-TR"/>
        </w:rPr>
        <w:t>halinde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taşınır</w:t>
      </w:r>
      <w:proofErr w:type="spellEnd"/>
      <w:r w:rsidRPr="008F65C9">
        <w:rPr>
          <w:rFonts w:ascii="Times New Roman" w:eastAsia="Times New Roman" w:hAnsi="Times New Roman" w:cs="Times New Roman"/>
          <w:sz w:val="24"/>
          <w:szCs w:val="24"/>
          <w:lang w:val="en-US" w:eastAsia="tr-TR"/>
        </w:rPr>
        <w:t>.</w:t>
      </w:r>
    </w:p>
    <w:p w14:paraId="4E656C83"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lastRenderedPageBreak/>
        <w:t>Taşıma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üst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taşıma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servisi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servis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kalitesini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artırır</w:t>
      </w:r>
      <w:proofErr w:type="spellEnd"/>
      <w:r w:rsidRPr="008F65C9">
        <w:rPr>
          <w:rFonts w:ascii="Times New Roman" w:eastAsia="Times New Roman" w:hAnsi="Times New Roman" w:cs="Times New Roman"/>
          <w:sz w:val="24"/>
          <w:szCs w:val="24"/>
          <w:lang w:val="en-US" w:eastAsia="tr-TR"/>
        </w:rPr>
        <w:t xml:space="preserve"> (QoS – Quality of Service).</w:t>
      </w:r>
    </w:p>
    <w:p w14:paraId="2400B58F"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Taşıma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uçtan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iletimini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zamanında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ulaşıp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ulaşmadığı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edilir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Taşıma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veriyi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üst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taşıma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görevi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yapar</w:t>
      </w:r>
      <w:proofErr w:type="spellEnd"/>
      <w:r w:rsidRPr="008F65C9">
        <w:rPr>
          <w:rFonts w:ascii="Times New Roman" w:eastAsia="Times New Roman" w:hAnsi="Times New Roman" w:cs="Times New Roman"/>
          <w:sz w:val="24"/>
          <w:szCs w:val="24"/>
          <w:lang w:val="en-US" w:eastAsia="tr-TR"/>
        </w:rPr>
        <w:t>.</w:t>
      </w:r>
    </w:p>
    <w:p w14:paraId="4A41EBDE" w14:textId="77777777" w:rsidR="00175336" w:rsidRPr="008F65C9" w:rsidRDefault="00175336" w:rsidP="00175336">
      <w:pPr>
        <w:jc w:val="both"/>
        <w:rPr>
          <w:rFonts w:ascii="Times New Roman" w:eastAsia="Times New Roman" w:hAnsi="Times New Roman" w:cs="Times New Roman"/>
          <w:sz w:val="24"/>
          <w:szCs w:val="24"/>
          <w:lang w:val="en-US" w:eastAsia="tr-TR"/>
        </w:rPr>
      </w:pPr>
    </w:p>
    <w:p w14:paraId="1EB4EBAF" w14:textId="6832B4DE" w:rsidR="00175336" w:rsidRPr="008F65C9" w:rsidRDefault="00577FA9" w:rsidP="00175336">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4.</w:t>
      </w:r>
      <w:r w:rsidR="00175336" w:rsidRPr="008F65C9">
        <w:rPr>
          <w:rFonts w:ascii="Times New Roman" w:eastAsia="Times New Roman" w:hAnsi="Times New Roman" w:cs="Times New Roman"/>
          <w:b/>
          <w:bCs/>
          <w:sz w:val="24"/>
          <w:szCs w:val="24"/>
          <w:lang w:val="en-US" w:eastAsia="tr-TR"/>
        </w:rPr>
        <w:t xml:space="preserve">5. </w:t>
      </w:r>
      <w:proofErr w:type="spellStart"/>
      <w:r w:rsidR="00175336" w:rsidRPr="008F65C9">
        <w:rPr>
          <w:rFonts w:ascii="Times New Roman" w:eastAsia="Times New Roman" w:hAnsi="Times New Roman" w:cs="Times New Roman"/>
          <w:b/>
          <w:bCs/>
          <w:sz w:val="24"/>
          <w:szCs w:val="24"/>
          <w:lang w:val="en-US" w:eastAsia="tr-TR"/>
        </w:rPr>
        <w:t>Oturum</w:t>
      </w:r>
      <w:proofErr w:type="spellEnd"/>
      <w:r w:rsidR="00175336" w:rsidRPr="008F65C9">
        <w:rPr>
          <w:rFonts w:ascii="Times New Roman" w:eastAsia="Times New Roman" w:hAnsi="Times New Roman" w:cs="Times New Roman"/>
          <w:b/>
          <w:bCs/>
          <w:sz w:val="24"/>
          <w:szCs w:val="24"/>
          <w:lang w:val="en-US" w:eastAsia="tr-TR"/>
        </w:rPr>
        <w:t xml:space="preserve"> </w:t>
      </w:r>
      <w:proofErr w:type="spellStart"/>
      <w:r w:rsidR="00175336" w:rsidRPr="008F65C9">
        <w:rPr>
          <w:rFonts w:ascii="Times New Roman" w:eastAsia="Times New Roman" w:hAnsi="Times New Roman" w:cs="Times New Roman"/>
          <w:b/>
          <w:bCs/>
          <w:sz w:val="24"/>
          <w:szCs w:val="24"/>
          <w:lang w:val="en-US" w:eastAsia="tr-TR"/>
        </w:rPr>
        <w:t>Katmanı</w:t>
      </w:r>
      <w:proofErr w:type="spellEnd"/>
    </w:p>
    <w:p w14:paraId="1DC24948"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Oturum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bağlantının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bitilmesi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işlemleri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yapılır</w:t>
      </w:r>
      <w:proofErr w:type="spellEnd"/>
      <w:r w:rsidRPr="008F65C9">
        <w:rPr>
          <w:rFonts w:ascii="Times New Roman" w:eastAsia="Times New Roman" w:hAnsi="Times New Roman" w:cs="Times New Roman"/>
          <w:sz w:val="24"/>
          <w:szCs w:val="24"/>
          <w:lang w:val="en-US" w:eastAsia="tr-TR"/>
        </w:rPr>
        <w:t xml:space="preserve">. Bir </w:t>
      </w:r>
      <w:proofErr w:type="spellStart"/>
      <w:r w:rsidRPr="008F65C9">
        <w:rPr>
          <w:rFonts w:ascii="Times New Roman" w:eastAsia="Times New Roman" w:hAnsi="Times New Roman" w:cs="Times New Roman"/>
          <w:sz w:val="24"/>
          <w:szCs w:val="24"/>
          <w:lang w:val="en-US" w:eastAsia="tr-TR"/>
        </w:rPr>
        <w:t>bilgisayar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fazla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bilgisayarlarla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olduğunda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gerektiğinde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doğru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konuşabilmesini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sunum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yollanacak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farklı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oturumlarla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birbirinden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yapılır</w:t>
      </w:r>
      <w:proofErr w:type="spellEnd"/>
      <w:r w:rsidRPr="008F65C9">
        <w:rPr>
          <w:rFonts w:ascii="Times New Roman" w:eastAsia="Times New Roman" w:hAnsi="Times New Roman" w:cs="Times New Roman"/>
          <w:sz w:val="24"/>
          <w:szCs w:val="24"/>
          <w:lang w:val="en-US" w:eastAsia="tr-TR"/>
        </w:rPr>
        <w:t>.</w:t>
      </w:r>
    </w:p>
    <w:p w14:paraId="4182052E" w14:textId="77777777" w:rsidR="00175336" w:rsidRPr="008F65C9" w:rsidRDefault="00175336" w:rsidP="00175336">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NetBIOS, RPC, Named Pipes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Sockets </w:t>
      </w:r>
      <w:proofErr w:type="spellStart"/>
      <w:r w:rsidRPr="008F65C9">
        <w:rPr>
          <w:rFonts w:ascii="Times New Roman" w:eastAsia="Times New Roman" w:hAnsi="Times New Roman" w:cs="Times New Roman"/>
          <w:sz w:val="24"/>
          <w:szCs w:val="24"/>
          <w:lang w:val="en-US" w:eastAsia="tr-TR"/>
        </w:rPr>
        <w:t>gibi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çalışır</w:t>
      </w:r>
      <w:proofErr w:type="spellEnd"/>
      <w:r w:rsidRPr="008F65C9">
        <w:rPr>
          <w:rFonts w:ascii="Times New Roman" w:eastAsia="Times New Roman" w:hAnsi="Times New Roman" w:cs="Times New Roman"/>
          <w:sz w:val="24"/>
          <w:szCs w:val="24"/>
          <w:lang w:val="en-US" w:eastAsia="tr-TR"/>
        </w:rPr>
        <w:t>.</w:t>
      </w:r>
    </w:p>
    <w:p w14:paraId="340D8E21" w14:textId="77777777" w:rsidR="00175336" w:rsidRPr="008F65C9" w:rsidRDefault="00175336" w:rsidP="00175336">
      <w:pPr>
        <w:jc w:val="both"/>
        <w:rPr>
          <w:rFonts w:ascii="Times New Roman" w:eastAsia="Times New Roman" w:hAnsi="Times New Roman" w:cs="Times New Roman"/>
          <w:sz w:val="24"/>
          <w:szCs w:val="24"/>
          <w:lang w:val="en-US" w:eastAsia="tr-TR"/>
        </w:rPr>
      </w:pPr>
    </w:p>
    <w:p w14:paraId="636E7FA8" w14:textId="3B99A323" w:rsidR="00175336" w:rsidRPr="008F65C9" w:rsidRDefault="00577FA9" w:rsidP="00175336">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4.</w:t>
      </w:r>
      <w:r w:rsidR="00175336" w:rsidRPr="008F65C9">
        <w:rPr>
          <w:rFonts w:ascii="Times New Roman" w:eastAsia="Times New Roman" w:hAnsi="Times New Roman" w:cs="Times New Roman"/>
          <w:b/>
          <w:bCs/>
          <w:sz w:val="24"/>
          <w:szCs w:val="24"/>
          <w:lang w:val="en-US" w:eastAsia="tr-TR"/>
        </w:rPr>
        <w:t xml:space="preserve">6. </w:t>
      </w:r>
      <w:proofErr w:type="spellStart"/>
      <w:r w:rsidR="00175336" w:rsidRPr="008F65C9">
        <w:rPr>
          <w:rFonts w:ascii="Times New Roman" w:eastAsia="Times New Roman" w:hAnsi="Times New Roman" w:cs="Times New Roman"/>
          <w:b/>
          <w:bCs/>
          <w:sz w:val="24"/>
          <w:szCs w:val="24"/>
          <w:lang w:val="en-US" w:eastAsia="tr-TR"/>
        </w:rPr>
        <w:t>Sunu</w:t>
      </w:r>
      <w:r w:rsidRPr="008F65C9">
        <w:rPr>
          <w:rFonts w:ascii="Times New Roman" w:eastAsia="Times New Roman" w:hAnsi="Times New Roman" w:cs="Times New Roman"/>
          <w:b/>
          <w:bCs/>
          <w:sz w:val="24"/>
          <w:szCs w:val="24"/>
          <w:lang w:val="en-US" w:eastAsia="tr-TR"/>
        </w:rPr>
        <w:t>m</w:t>
      </w:r>
      <w:proofErr w:type="spellEnd"/>
      <w:r w:rsidRPr="008F65C9">
        <w:rPr>
          <w:rFonts w:ascii="Times New Roman" w:eastAsia="Times New Roman" w:hAnsi="Times New Roman" w:cs="Times New Roman"/>
          <w:b/>
          <w:bCs/>
          <w:sz w:val="24"/>
          <w:szCs w:val="24"/>
          <w:lang w:val="en-US" w:eastAsia="tr-TR"/>
        </w:rPr>
        <w:t xml:space="preserve"> </w:t>
      </w:r>
      <w:proofErr w:type="spellStart"/>
      <w:r w:rsidR="00175336" w:rsidRPr="008F65C9">
        <w:rPr>
          <w:rFonts w:ascii="Times New Roman" w:eastAsia="Times New Roman" w:hAnsi="Times New Roman" w:cs="Times New Roman"/>
          <w:b/>
          <w:bCs/>
          <w:sz w:val="24"/>
          <w:szCs w:val="24"/>
          <w:lang w:val="en-US" w:eastAsia="tr-TR"/>
        </w:rPr>
        <w:t>Katmanı</w:t>
      </w:r>
      <w:proofErr w:type="spellEnd"/>
    </w:p>
    <w:p w14:paraId="21243D81"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Sunuş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önemli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görevi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yollanan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tarafından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anlaşılacak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şekilde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çevrilmesidir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sayede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farklı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programların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birbirlerinin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verisini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kullanabilmesi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mümkün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olur</w:t>
      </w:r>
      <w:proofErr w:type="spellEnd"/>
      <w:r w:rsidRPr="008F65C9">
        <w:rPr>
          <w:rFonts w:ascii="Times New Roman" w:eastAsia="Times New Roman" w:hAnsi="Times New Roman" w:cs="Times New Roman"/>
          <w:sz w:val="24"/>
          <w:szCs w:val="24"/>
          <w:lang w:val="en-US" w:eastAsia="tr-TR"/>
        </w:rPr>
        <w:t>.</w:t>
      </w:r>
    </w:p>
    <w:p w14:paraId="06583FCE"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Sunum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sonra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biçimi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ilgili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düzenlemeler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formatı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belirlenir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şifrelenmesi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açılması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sıkıştırılması</w:t>
      </w:r>
      <w:proofErr w:type="spellEnd"/>
      <w:r w:rsidRPr="008F65C9">
        <w:rPr>
          <w:rFonts w:ascii="Times New Roman" w:eastAsia="Times New Roman" w:hAnsi="Times New Roman" w:cs="Times New Roman"/>
          <w:sz w:val="24"/>
          <w:szCs w:val="24"/>
          <w:lang w:val="en-US" w:eastAsia="tr-TR"/>
        </w:rPr>
        <w:t xml:space="preserve"> da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yapılır</w:t>
      </w:r>
      <w:proofErr w:type="spellEnd"/>
      <w:r w:rsidRPr="008F65C9">
        <w:rPr>
          <w:rFonts w:ascii="Times New Roman" w:eastAsia="Times New Roman" w:hAnsi="Times New Roman" w:cs="Times New Roman"/>
          <w:sz w:val="24"/>
          <w:szCs w:val="24"/>
          <w:lang w:val="en-US" w:eastAsia="tr-TR"/>
        </w:rPr>
        <w:t>.</w:t>
      </w:r>
    </w:p>
    <w:p w14:paraId="02946F52" w14:textId="77777777" w:rsidR="00175336" w:rsidRPr="008F65C9" w:rsidRDefault="00175336" w:rsidP="00175336">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GIF, JPEG, TIFF, EBCDIC, ASCII vb.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çalışır</w:t>
      </w:r>
      <w:proofErr w:type="spellEnd"/>
      <w:r w:rsidRPr="008F65C9">
        <w:rPr>
          <w:rFonts w:ascii="Times New Roman" w:eastAsia="Times New Roman" w:hAnsi="Times New Roman" w:cs="Times New Roman"/>
          <w:sz w:val="24"/>
          <w:szCs w:val="24"/>
          <w:lang w:val="en-US" w:eastAsia="tr-TR"/>
        </w:rPr>
        <w:t>.</w:t>
      </w:r>
    </w:p>
    <w:p w14:paraId="137F5A15" w14:textId="77777777" w:rsidR="00175336" w:rsidRPr="008F65C9" w:rsidRDefault="00175336" w:rsidP="00175336">
      <w:pPr>
        <w:jc w:val="both"/>
        <w:rPr>
          <w:rFonts w:ascii="Times New Roman" w:eastAsia="Times New Roman" w:hAnsi="Times New Roman" w:cs="Times New Roman"/>
          <w:sz w:val="24"/>
          <w:szCs w:val="24"/>
          <w:lang w:val="en-US" w:eastAsia="tr-TR"/>
        </w:rPr>
      </w:pPr>
    </w:p>
    <w:p w14:paraId="47D10CF2" w14:textId="392CA822" w:rsidR="00175336" w:rsidRPr="008F65C9" w:rsidRDefault="005B2F9C" w:rsidP="00175336">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4.</w:t>
      </w:r>
      <w:r w:rsidR="00175336" w:rsidRPr="008F65C9">
        <w:rPr>
          <w:rFonts w:ascii="Times New Roman" w:eastAsia="Times New Roman" w:hAnsi="Times New Roman" w:cs="Times New Roman"/>
          <w:b/>
          <w:bCs/>
          <w:sz w:val="24"/>
          <w:szCs w:val="24"/>
          <w:lang w:val="en-US" w:eastAsia="tr-TR"/>
        </w:rPr>
        <w:t xml:space="preserve">7. </w:t>
      </w:r>
      <w:proofErr w:type="spellStart"/>
      <w:r w:rsidR="00175336" w:rsidRPr="008F65C9">
        <w:rPr>
          <w:rFonts w:ascii="Times New Roman" w:eastAsia="Times New Roman" w:hAnsi="Times New Roman" w:cs="Times New Roman"/>
          <w:b/>
          <w:bCs/>
          <w:sz w:val="24"/>
          <w:szCs w:val="24"/>
          <w:lang w:val="en-US" w:eastAsia="tr-TR"/>
        </w:rPr>
        <w:t>Uygulama</w:t>
      </w:r>
      <w:proofErr w:type="spellEnd"/>
      <w:r w:rsidR="00175336" w:rsidRPr="008F65C9">
        <w:rPr>
          <w:rFonts w:ascii="Times New Roman" w:eastAsia="Times New Roman" w:hAnsi="Times New Roman" w:cs="Times New Roman"/>
          <w:b/>
          <w:bCs/>
          <w:sz w:val="24"/>
          <w:szCs w:val="24"/>
          <w:lang w:val="en-US" w:eastAsia="tr-TR"/>
        </w:rPr>
        <w:t xml:space="preserve"> </w:t>
      </w:r>
      <w:proofErr w:type="spellStart"/>
      <w:r w:rsidR="00175336" w:rsidRPr="008F65C9">
        <w:rPr>
          <w:rFonts w:ascii="Times New Roman" w:eastAsia="Times New Roman" w:hAnsi="Times New Roman" w:cs="Times New Roman"/>
          <w:b/>
          <w:bCs/>
          <w:sz w:val="24"/>
          <w:szCs w:val="24"/>
          <w:lang w:val="en-US" w:eastAsia="tr-TR"/>
        </w:rPr>
        <w:t>Katmanı</w:t>
      </w:r>
      <w:proofErr w:type="spellEnd"/>
    </w:p>
    <w:p w14:paraId="39EA6FCA" w14:textId="77777777" w:rsidR="00175336"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Uygulama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arabirim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sağlar</w:t>
      </w:r>
      <w:proofErr w:type="spellEnd"/>
      <w:r w:rsidRPr="008F65C9">
        <w:rPr>
          <w:rFonts w:ascii="Times New Roman" w:eastAsia="Times New Roman" w:hAnsi="Times New Roman" w:cs="Times New Roman"/>
          <w:sz w:val="24"/>
          <w:szCs w:val="24"/>
          <w:lang w:val="en-US" w:eastAsia="tr-TR"/>
        </w:rPr>
        <w:t xml:space="preserve">. OSI </w:t>
      </w:r>
      <w:proofErr w:type="spellStart"/>
      <w:r w:rsidRPr="008F65C9">
        <w:rPr>
          <w:rFonts w:ascii="Times New Roman" w:eastAsia="Times New Roman" w:hAnsi="Times New Roman" w:cs="Times New Roman"/>
          <w:sz w:val="24"/>
          <w:szCs w:val="24"/>
          <w:lang w:val="en-US" w:eastAsia="tr-TR"/>
        </w:rPr>
        <w:t>katmanları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sadece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diğer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servis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sağlamaz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sağlanır</w:t>
      </w:r>
      <w:proofErr w:type="spellEnd"/>
      <w:r w:rsidRPr="008F65C9">
        <w:rPr>
          <w:rFonts w:ascii="Times New Roman" w:eastAsia="Times New Roman" w:hAnsi="Times New Roman" w:cs="Times New Roman"/>
          <w:sz w:val="24"/>
          <w:szCs w:val="24"/>
          <w:lang w:val="en-US" w:eastAsia="tr-TR"/>
        </w:rPr>
        <w:t>.</w:t>
      </w:r>
    </w:p>
    <w:p w14:paraId="289CECE3" w14:textId="228A63A9" w:rsidR="00C662BE" w:rsidRPr="008F65C9" w:rsidRDefault="00175336" w:rsidP="00175336">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lastRenderedPageBreak/>
        <w:t>Uygulama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servisini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kullanacak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programdır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kullanıcıların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gereksinimini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karşılar</w:t>
      </w:r>
      <w:proofErr w:type="spellEnd"/>
      <w:r w:rsidRPr="008F65C9">
        <w:rPr>
          <w:rFonts w:ascii="Times New Roman" w:eastAsia="Times New Roman" w:hAnsi="Times New Roman" w:cs="Times New Roman"/>
          <w:sz w:val="24"/>
          <w:szCs w:val="24"/>
          <w:lang w:val="en-US" w:eastAsia="tr-TR"/>
        </w:rPr>
        <w:t xml:space="preserve">. SSH, telnet, FTP, TFTP, SMTP, SNMP, HTTP, DNS </w:t>
      </w:r>
      <w:proofErr w:type="spellStart"/>
      <w:r w:rsidRPr="008F65C9">
        <w:rPr>
          <w:rFonts w:ascii="Times New Roman" w:eastAsia="Times New Roman" w:hAnsi="Times New Roman" w:cs="Times New Roman"/>
          <w:sz w:val="24"/>
          <w:szCs w:val="24"/>
          <w:lang w:val="en-US" w:eastAsia="tr-TR"/>
        </w:rPr>
        <w:t>protokolleri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tarayıcılar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çalışır</w:t>
      </w:r>
      <w:proofErr w:type="spellEnd"/>
      <w:r w:rsidRPr="008F65C9">
        <w:rPr>
          <w:rFonts w:ascii="Times New Roman" w:eastAsia="Times New Roman" w:hAnsi="Times New Roman" w:cs="Times New Roman"/>
          <w:sz w:val="24"/>
          <w:szCs w:val="24"/>
          <w:lang w:val="en-US" w:eastAsia="tr-TR"/>
        </w:rPr>
        <w:t>.</w:t>
      </w:r>
      <w:r w:rsidR="00421778" w:rsidRPr="008F65C9">
        <w:rPr>
          <w:rFonts w:ascii="Times New Roman" w:eastAsia="Times New Roman" w:hAnsi="Times New Roman" w:cs="Times New Roman"/>
          <w:sz w:val="24"/>
          <w:szCs w:val="24"/>
          <w:lang w:val="en-US" w:eastAsia="tr-TR"/>
        </w:rPr>
        <w:t xml:space="preserve"> </w:t>
      </w:r>
      <w:r w:rsidRPr="008F65C9">
        <w:rPr>
          <w:rFonts w:ascii="Times New Roman" w:eastAsia="Times New Roman" w:hAnsi="Times New Roman" w:cs="Times New Roman"/>
          <w:sz w:val="24"/>
          <w:szCs w:val="24"/>
          <w:lang w:val="en-US" w:eastAsia="tr-TR"/>
        </w:rPr>
        <w:t>E-</w:t>
      </w:r>
      <w:proofErr w:type="spellStart"/>
      <w:r w:rsidRPr="008F65C9">
        <w:rPr>
          <w:rFonts w:ascii="Times New Roman" w:eastAsia="Times New Roman" w:hAnsi="Times New Roman" w:cs="Times New Roman"/>
          <w:sz w:val="24"/>
          <w:szCs w:val="24"/>
          <w:lang w:val="en-US" w:eastAsia="tr-TR"/>
        </w:rPr>
        <w:t>posta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veritabanı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gibi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aracılığıyla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yapılır</w:t>
      </w:r>
      <w:proofErr w:type="spellEnd"/>
      <w:r w:rsidRPr="008F65C9">
        <w:rPr>
          <w:rFonts w:ascii="Times New Roman" w:eastAsia="Times New Roman" w:hAnsi="Times New Roman" w:cs="Times New Roman"/>
          <w:sz w:val="24"/>
          <w:szCs w:val="24"/>
          <w:lang w:val="en-US" w:eastAsia="tr-TR"/>
        </w:rPr>
        <w:t>.</w:t>
      </w:r>
    </w:p>
    <w:p w14:paraId="405C6154" w14:textId="1B764038" w:rsidR="00C662BE" w:rsidRPr="008F65C9" w:rsidRDefault="005B2F9C" w:rsidP="00175336">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5- </w:t>
      </w:r>
      <w:r w:rsidR="00C662BE" w:rsidRPr="008F65C9">
        <w:rPr>
          <w:rFonts w:ascii="Times New Roman" w:eastAsia="Times New Roman" w:hAnsi="Times New Roman" w:cs="Times New Roman"/>
          <w:b/>
          <w:bCs/>
          <w:sz w:val="24"/>
          <w:szCs w:val="24"/>
          <w:lang w:val="en-US" w:eastAsia="tr-TR"/>
        </w:rPr>
        <w:t>TCP/IP REFERANS MODELİ</w:t>
      </w:r>
    </w:p>
    <w:p w14:paraId="29F4C6BE" w14:textId="77777777" w:rsidR="00C662BE" w:rsidRPr="008F65C9" w:rsidRDefault="00C662BE" w:rsidP="00C662BE">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TCP/IP (Transmission Control Protocol / Internet Protocol), </w:t>
      </w:r>
      <w:proofErr w:type="spellStart"/>
      <w:r w:rsidRPr="008F65C9">
        <w:rPr>
          <w:rFonts w:ascii="Times New Roman" w:eastAsia="Times New Roman" w:hAnsi="Times New Roman" w:cs="Times New Roman"/>
          <w:sz w:val="24"/>
          <w:szCs w:val="24"/>
          <w:lang w:val="en-US" w:eastAsia="tr-TR"/>
        </w:rPr>
        <w:t>bilgisayarlar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alma </w:t>
      </w:r>
      <w:proofErr w:type="spellStart"/>
      <w:r w:rsidRPr="008F65C9">
        <w:rPr>
          <w:rFonts w:ascii="Times New Roman" w:eastAsia="Times New Roman" w:hAnsi="Times New Roman" w:cs="Times New Roman"/>
          <w:sz w:val="24"/>
          <w:szCs w:val="24"/>
          <w:lang w:val="en-US" w:eastAsia="tr-TR"/>
        </w:rPr>
        <w:t>birimleri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organizasyonu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sağlayan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şekilde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noktadan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diğerine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olanaklı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kılan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birçok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protokolüne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genel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isimdir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Yani</w:t>
      </w:r>
      <w:proofErr w:type="spellEnd"/>
      <w:r w:rsidRPr="008F65C9">
        <w:rPr>
          <w:rFonts w:ascii="Times New Roman" w:eastAsia="Times New Roman" w:hAnsi="Times New Roman" w:cs="Times New Roman"/>
          <w:sz w:val="24"/>
          <w:szCs w:val="24"/>
          <w:lang w:val="en-US" w:eastAsia="tr-TR"/>
        </w:rPr>
        <w:t xml:space="preserve"> TCP/IP </w:t>
      </w:r>
      <w:proofErr w:type="spellStart"/>
      <w:r w:rsidRPr="008F65C9">
        <w:rPr>
          <w:rFonts w:ascii="Times New Roman" w:eastAsia="Times New Roman" w:hAnsi="Times New Roman" w:cs="Times New Roman"/>
          <w:sz w:val="24"/>
          <w:szCs w:val="24"/>
          <w:lang w:val="en-US" w:eastAsia="tr-TR"/>
        </w:rPr>
        <w:t>protokolleri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kurallarını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koyar</w:t>
      </w:r>
      <w:proofErr w:type="spellEnd"/>
      <w:r w:rsidRPr="008F65C9">
        <w:rPr>
          <w:rFonts w:ascii="Times New Roman" w:eastAsia="Times New Roman" w:hAnsi="Times New Roman" w:cs="Times New Roman"/>
          <w:sz w:val="24"/>
          <w:szCs w:val="24"/>
          <w:lang w:val="en-US" w:eastAsia="tr-TR"/>
        </w:rPr>
        <w:t>.</w:t>
      </w:r>
    </w:p>
    <w:p w14:paraId="246B17FB" w14:textId="09D9B4C5" w:rsidR="00C662BE" w:rsidRPr="008F65C9" w:rsidRDefault="00C662BE" w:rsidP="00C662BE">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TCP/IP </w:t>
      </w:r>
      <w:proofErr w:type="spellStart"/>
      <w:r w:rsidRPr="008F65C9">
        <w:rPr>
          <w:rFonts w:ascii="Times New Roman" w:eastAsia="Times New Roman" w:hAnsi="Times New Roman" w:cs="Times New Roman"/>
          <w:sz w:val="24"/>
          <w:szCs w:val="24"/>
          <w:lang w:val="en-US" w:eastAsia="tr-TR"/>
        </w:rPr>
        <w:t>Referans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Modelinin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Katmanları</w:t>
      </w:r>
      <w:proofErr w:type="spellEnd"/>
      <w:r w:rsidRPr="008F65C9">
        <w:rPr>
          <w:rFonts w:ascii="Times New Roman" w:eastAsia="Times New Roman" w:hAnsi="Times New Roman" w:cs="Times New Roman"/>
          <w:sz w:val="24"/>
          <w:szCs w:val="24"/>
          <w:lang w:val="en-US" w:eastAsia="tr-TR"/>
        </w:rPr>
        <w:t xml:space="preserve">, OSI </w:t>
      </w:r>
      <w:proofErr w:type="spellStart"/>
      <w:r w:rsidRPr="008F65C9">
        <w:rPr>
          <w:rFonts w:ascii="Times New Roman" w:eastAsia="Times New Roman" w:hAnsi="Times New Roman" w:cs="Times New Roman"/>
          <w:sz w:val="24"/>
          <w:szCs w:val="24"/>
          <w:lang w:val="en-US" w:eastAsia="tr-TR"/>
        </w:rPr>
        <w:t>Referans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Modelinin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Katmanlarına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kıyasla</w:t>
      </w:r>
      <w:proofErr w:type="spellEnd"/>
      <w:r w:rsidRPr="008F65C9">
        <w:rPr>
          <w:rFonts w:ascii="Times New Roman" w:eastAsia="Times New Roman" w:hAnsi="Times New Roman" w:cs="Times New Roman"/>
          <w:sz w:val="24"/>
          <w:szCs w:val="24"/>
          <w:lang w:val="en-US" w:eastAsia="tr-TR"/>
        </w:rPr>
        <w:t xml:space="preserve"> 4 </w:t>
      </w:r>
      <w:proofErr w:type="spellStart"/>
      <w:r w:rsidRPr="008F65C9">
        <w:rPr>
          <w:rFonts w:ascii="Times New Roman" w:eastAsia="Times New Roman" w:hAnsi="Times New Roman" w:cs="Times New Roman"/>
          <w:sz w:val="24"/>
          <w:szCs w:val="24"/>
          <w:lang w:val="en-US" w:eastAsia="tr-TR"/>
        </w:rPr>
        <w:t>tanedir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Örnek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aşağıdaki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gibidir</w:t>
      </w:r>
      <w:proofErr w:type="spellEnd"/>
      <w:r w:rsidRPr="008F65C9">
        <w:rPr>
          <w:rFonts w:ascii="Times New Roman" w:eastAsia="Times New Roman" w:hAnsi="Times New Roman" w:cs="Times New Roman"/>
          <w:sz w:val="24"/>
          <w:szCs w:val="24"/>
          <w:lang w:val="en-US" w:eastAsia="tr-TR"/>
        </w:rPr>
        <w:t>.</w:t>
      </w:r>
    </w:p>
    <w:p w14:paraId="26A3E1E3" w14:textId="290520DC" w:rsidR="00F57FD0" w:rsidRPr="008F65C9" w:rsidRDefault="00F57FD0" w:rsidP="00F57FD0">
      <w:pPr>
        <w:tabs>
          <w:tab w:val="center" w:pos="4391"/>
        </w:tabs>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mc:AlternateContent>
          <mc:Choice Requires="wps">
            <w:drawing>
              <wp:anchor distT="0" distB="0" distL="114300" distR="114300" simplePos="0" relativeHeight="251659264" behindDoc="0" locked="0" layoutInCell="1" allowOverlap="1" wp14:anchorId="521410A3" wp14:editId="63C5F2C5">
                <wp:simplePos x="0" y="0"/>
                <wp:positionH relativeFrom="column">
                  <wp:posOffset>1943183</wp:posOffset>
                </wp:positionH>
                <wp:positionV relativeFrom="paragraph">
                  <wp:posOffset>10795</wp:posOffset>
                </wp:positionV>
                <wp:extent cx="803082" cy="159026"/>
                <wp:effectExtent l="0" t="0" r="16510" b="12700"/>
                <wp:wrapNone/>
                <wp:docPr id="8" name="Ok: Sol Sağ 8"/>
                <wp:cNvGraphicFramePr/>
                <a:graphic xmlns:a="http://schemas.openxmlformats.org/drawingml/2006/main">
                  <a:graphicData uri="http://schemas.microsoft.com/office/word/2010/wordprocessingShape">
                    <wps:wsp>
                      <wps:cNvSpPr/>
                      <wps:spPr>
                        <a:xfrm>
                          <a:off x="0" y="0"/>
                          <a:ext cx="803082" cy="159026"/>
                        </a:xfrm>
                        <a:prstGeom prst="lef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52EA7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Ok: Sol Sağ 8" o:spid="_x0000_s1026" type="#_x0000_t69" style="position:absolute;margin-left:153pt;margin-top:.85pt;width:63.25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" adj="2139" fillcolor="#dbe5f1 [660]" strokecolor="#243f60 [1604]" strokeweight="2pt"/>
            </w:pict>
          </mc:Fallback>
        </mc:AlternateContent>
      </w:r>
      <w:proofErr w:type="spellStart"/>
      <w:r w:rsidRPr="008F65C9">
        <w:rPr>
          <w:rFonts w:ascii="Times New Roman" w:eastAsia="Times New Roman" w:hAnsi="Times New Roman" w:cs="Times New Roman"/>
          <w:sz w:val="24"/>
          <w:szCs w:val="24"/>
          <w:lang w:val="en-US" w:eastAsia="tr-TR"/>
        </w:rPr>
        <w:t>Osı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Referans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Modeli</w:t>
      </w:r>
      <w:proofErr w:type="spellEnd"/>
      <w:r w:rsidRPr="008F65C9">
        <w:rPr>
          <w:rFonts w:ascii="Times New Roman" w:eastAsia="Times New Roman" w:hAnsi="Times New Roman" w:cs="Times New Roman"/>
          <w:sz w:val="24"/>
          <w:szCs w:val="24"/>
          <w:lang w:val="en-US" w:eastAsia="tr-TR"/>
        </w:rPr>
        <w:t xml:space="preserve">                    </w:t>
      </w:r>
      <w:r w:rsidRPr="008F65C9">
        <w:rPr>
          <w:rFonts w:ascii="Times New Roman" w:eastAsia="Times New Roman" w:hAnsi="Times New Roman" w:cs="Times New Roman"/>
          <w:sz w:val="24"/>
          <w:szCs w:val="24"/>
          <w:lang w:val="en-US" w:eastAsia="tr-TR"/>
        </w:rPr>
        <w:tab/>
        <w:t xml:space="preserve">                          TCP/IP </w:t>
      </w:r>
      <w:proofErr w:type="spellStart"/>
      <w:r w:rsidRPr="008F65C9">
        <w:rPr>
          <w:rFonts w:ascii="Times New Roman" w:eastAsia="Times New Roman" w:hAnsi="Times New Roman" w:cs="Times New Roman"/>
          <w:sz w:val="24"/>
          <w:szCs w:val="24"/>
          <w:lang w:val="en-US" w:eastAsia="tr-TR"/>
        </w:rPr>
        <w:t>Referans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Modeli</w:t>
      </w:r>
      <w:proofErr w:type="spellEnd"/>
    </w:p>
    <w:tbl>
      <w:tblPr>
        <w:tblStyle w:val="TabloKlavuzu"/>
        <w:tblpPr w:leftFromText="141" w:rightFromText="141" w:vertAnchor="text" w:tblpY="1"/>
        <w:tblOverlap w:val="never"/>
        <w:tblW w:w="0" w:type="auto"/>
        <w:tblLook w:val="04A0" w:firstRow="1" w:lastRow="0" w:firstColumn="1" w:lastColumn="0" w:noHBand="0" w:noVBand="1"/>
      </w:tblPr>
      <w:tblGrid>
        <w:gridCol w:w="3718"/>
      </w:tblGrid>
      <w:tr w:rsidR="00C662BE" w:rsidRPr="008F65C9" w14:paraId="743C68C8" w14:textId="77777777" w:rsidTr="00EA6A4E">
        <w:trPr>
          <w:trHeight w:val="375"/>
        </w:trPr>
        <w:tc>
          <w:tcPr>
            <w:tcW w:w="3718" w:type="dxa"/>
            <w:shd w:val="clear" w:color="auto" w:fill="C4BC96" w:themeFill="background2" w:themeFillShade="BF"/>
          </w:tcPr>
          <w:p w14:paraId="71F8E37F" w14:textId="77777777" w:rsidR="00C662BE" w:rsidRPr="008F65C9" w:rsidRDefault="00C662BE" w:rsidP="00EA6A4E">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Application (</w:t>
            </w:r>
            <w:proofErr w:type="spellStart"/>
            <w:r w:rsidRPr="008F65C9">
              <w:rPr>
                <w:rFonts w:ascii="Times New Roman" w:eastAsia="Times New Roman" w:hAnsi="Times New Roman" w:cs="Times New Roman"/>
                <w:color w:val="000000" w:themeColor="text1"/>
                <w:sz w:val="24"/>
                <w:szCs w:val="24"/>
                <w:lang w:val="en-US" w:eastAsia="tr-TR"/>
              </w:rPr>
              <w:t>Uygulama</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662BE" w:rsidRPr="008F65C9" w14:paraId="4F7C01E9" w14:textId="77777777" w:rsidTr="00EA6A4E">
        <w:trPr>
          <w:trHeight w:val="375"/>
        </w:trPr>
        <w:tc>
          <w:tcPr>
            <w:tcW w:w="3718" w:type="dxa"/>
            <w:shd w:val="clear" w:color="auto" w:fill="C4BC96" w:themeFill="background2" w:themeFillShade="BF"/>
          </w:tcPr>
          <w:p w14:paraId="4C8CC55B" w14:textId="68C8A599" w:rsidR="00C662BE" w:rsidRPr="008F65C9" w:rsidRDefault="00C662BE" w:rsidP="00EA6A4E">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Presentation (</w:t>
            </w:r>
            <w:proofErr w:type="spellStart"/>
            <w:r w:rsidRPr="008F65C9">
              <w:rPr>
                <w:rFonts w:ascii="Times New Roman" w:eastAsia="Times New Roman" w:hAnsi="Times New Roman" w:cs="Times New Roman"/>
                <w:color w:val="000000" w:themeColor="text1"/>
                <w:sz w:val="24"/>
                <w:szCs w:val="24"/>
                <w:lang w:val="en-US" w:eastAsia="tr-TR"/>
              </w:rPr>
              <w:t>Sunu</w:t>
            </w:r>
            <w:r w:rsidR="00C87EAC" w:rsidRPr="008F65C9">
              <w:rPr>
                <w:rFonts w:ascii="Times New Roman" w:eastAsia="Times New Roman" w:hAnsi="Times New Roman" w:cs="Times New Roman"/>
                <w:color w:val="000000" w:themeColor="text1"/>
                <w:sz w:val="24"/>
                <w:szCs w:val="24"/>
                <w:lang w:val="en-US" w:eastAsia="tr-TR"/>
              </w:rPr>
              <w:t>m</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662BE" w:rsidRPr="008F65C9" w14:paraId="451615F4" w14:textId="77777777" w:rsidTr="00EA6A4E">
        <w:trPr>
          <w:trHeight w:val="375"/>
        </w:trPr>
        <w:tc>
          <w:tcPr>
            <w:tcW w:w="3718" w:type="dxa"/>
            <w:shd w:val="clear" w:color="auto" w:fill="B8CCE4" w:themeFill="accent1" w:themeFillTint="66"/>
          </w:tcPr>
          <w:p w14:paraId="636216EB" w14:textId="77777777" w:rsidR="00C662BE" w:rsidRPr="008F65C9" w:rsidRDefault="00C662BE" w:rsidP="00EA6A4E">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Session (</w:t>
            </w:r>
            <w:proofErr w:type="spellStart"/>
            <w:r w:rsidRPr="008F65C9">
              <w:rPr>
                <w:rFonts w:ascii="Times New Roman" w:eastAsia="Times New Roman" w:hAnsi="Times New Roman" w:cs="Times New Roman"/>
                <w:color w:val="000000" w:themeColor="text1"/>
                <w:sz w:val="24"/>
                <w:szCs w:val="24"/>
                <w:lang w:val="en-US" w:eastAsia="tr-TR"/>
              </w:rPr>
              <w:t>Oturum</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662BE" w:rsidRPr="008F65C9" w14:paraId="096C9670" w14:textId="77777777" w:rsidTr="00EA6A4E">
        <w:trPr>
          <w:trHeight w:val="359"/>
        </w:trPr>
        <w:tc>
          <w:tcPr>
            <w:tcW w:w="3718" w:type="dxa"/>
            <w:shd w:val="clear" w:color="auto" w:fill="B8CCE4" w:themeFill="accent1" w:themeFillTint="66"/>
          </w:tcPr>
          <w:p w14:paraId="7B5510A5" w14:textId="77777777" w:rsidR="00C662BE" w:rsidRPr="008F65C9" w:rsidRDefault="00C662BE" w:rsidP="00EA6A4E">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Transport (</w:t>
            </w:r>
            <w:proofErr w:type="spellStart"/>
            <w:r w:rsidRPr="008F65C9">
              <w:rPr>
                <w:rFonts w:ascii="Times New Roman" w:eastAsia="Times New Roman" w:hAnsi="Times New Roman" w:cs="Times New Roman"/>
                <w:color w:val="000000" w:themeColor="text1"/>
                <w:sz w:val="24"/>
                <w:szCs w:val="24"/>
                <w:lang w:val="en-US" w:eastAsia="tr-TR"/>
              </w:rPr>
              <w:t>Taşıma</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662BE" w:rsidRPr="008F65C9" w14:paraId="4DC40ADD" w14:textId="77777777" w:rsidTr="00EA6A4E">
        <w:trPr>
          <w:trHeight w:val="375"/>
        </w:trPr>
        <w:tc>
          <w:tcPr>
            <w:tcW w:w="3718" w:type="dxa"/>
            <w:shd w:val="clear" w:color="auto" w:fill="FBD4B4" w:themeFill="accent6" w:themeFillTint="66"/>
          </w:tcPr>
          <w:p w14:paraId="25D3E9FB" w14:textId="77777777" w:rsidR="00C662BE" w:rsidRPr="008F65C9" w:rsidRDefault="00C662BE" w:rsidP="00EA6A4E">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Network (</w:t>
            </w:r>
            <w:proofErr w:type="spellStart"/>
            <w:r w:rsidRPr="008F65C9">
              <w:rPr>
                <w:rFonts w:ascii="Times New Roman" w:eastAsia="Times New Roman" w:hAnsi="Times New Roman" w:cs="Times New Roman"/>
                <w:color w:val="000000" w:themeColor="text1"/>
                <w:sz w:val="24"/>
                <w:szCs w:val="24"/>
                <w:lang w:val="en-US" w:eastAsia="tr-TR"/>
              </w:rPr>
              <w:t>Ağ</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662BE" w:rsidRPr="008F65C9" w14:paraId="0EFC42A0" w14:textId="77777777" w:rsidTr="00EA6A4E">
        <w:trPr>
          <w:trHeight w:val="375"/>
        </w:trPr>
        <w:tc>
          <w:tcPr>
            <w:tcW w:w="3718" w:type="dxa"/>
            <w:shd w:val="clear" w:color="auto" w:fill="D6E3BC" w:themeFill="accent3" w:themeFillTint="66"/>
          </w:tcPr>
          <w:p w14:paraId="74E1A177" w14:textId="77777777" w:rsidR="00C662BE" w:rsidRPr="008F65C9" w:rsidRDefault="00C662BE" w:rsidP="00EA6A4E">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 xml:space="preserve">Data Link (Veri </w:t>
            </w:r>
            <w:proofErr w:type="spellStart"/>
            <w:r w:rsidRPr="008F65C9">
              <w:rPr>
                <w:rFonts w:ascii="Times New Roman" w:eastAsia="Times New Roman" w:hAnsi="Times New Roman" w:cs="Times New Roman"/>
                <w:color w:val="000000" w:themeColor="text1"/>
                <w:sz w:val="24"/>
                <w:szCs w:val="24"/>
                <w:lang w:val="en-US" w:eastAsia="tr-TR"/>
              </w:rPr>
              <w:t>Bağlantı</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Katmanı</w:t>
            </w:r>
            <w:proofErr w:type="spellEnd"/>
            <w:r w:rsidRPr="008F65C9">
              <w:rPr>
                <w:rFonts w:ascii="Times New Roman" w:eastAsia="Times New Roman" w:hAnsi="Times New Roman" w:cs="Times New Roman"/>
                <w:color w:val="000000" w:themeColor="text1"/>
                <w:sz w:val="24"/>
                <w:szCs w:val="24"/>
                <w:lang w:val="en-US" w:eastAsia="tr-TR"/>
              </w:rPr>
              <w:t>)</w:t>
            </w:r>
          </w:p>
        </w:tc>
      </w:tr>
      <w:tr w:rsidR="00C662BE" w:rsidRPr="008F65C9" w14:paraId="2A94F219" w14:textId="77777777" w:rsidTr="00EA6A4E">
        <w:trPr>
          <w:trHeight w:val="396"/>
        </w:trPr>
        <w:tc>
          <w:tcPr>
            <w:tcW w:w="3718" w:type="dxa"/>
            <w:shd w:val="clear" w:color="auto" w:fill="D6E3BC" w:themeFill="accent3" w:themeFillTint="66"/>
          </w:tcPr>
          <w:p w14:paraId="7E94B948" w14:textId="77777777" w:rsidR="00C662BE" w:rsidRPr="008F65C9" w:rsidRDefault="00C662BE" w:rsidP="00EA6A4E">
            <w:pPr>
              <w:jc w:val="center"/>
              <w:rPr>
                <w:rFonts w:ascii="Times New Roman" w:eastAsia="Times New Roman" w:hAnsi="Times New Roman" w:cs="Times New Roman"/>
                <w:color w:val="000000" w:themeColor="text1"/>
                <w:sz w:val="24"/>
                <w:szCs w:val="24"/>
                <w:lang w:val="en-US" w:eastAsia="tr-TR"/>
              </w:rPr>
            </w:pPr>
            <w:r w:rsidRPr="008F65C9">
              <w:rPr>
                <w:rFonts w:ascii="Times New Roman" w:eastAsia="Times New Roman" w:hAnsi="Times New Roman" w:cs="Times New Roman"/>
                <w:color w:val="000000" w:themeColor="text1"/>
                <w:sz w:val="24"/>
                <w:szCs w:val="24"/>
                <w:lang w:val="en-US" w:eastAsia="tr-TR"/>
              </w:rPr>
              <w:t>Physical (</w:t>
            </w:r>
            <w:proofErr w:type="spellStart"/>
            <w:r w:rsidRPr="008F65C9">
              <w:rPr>
                <w:rFonts w:ascii="Times New Roman" w:eastAsia="Times New Roman" w:hAnsi="Times New Roman" w:cs="Times New Roman"/>
                <w:color w:val="000000" w:themeColor="text1"/>
                <w:sz w:val="24"/>
                <w:szCs w:val="24"/>
                <w:lang w:val="en-US" w:eastAsia="tr-TR"/>
              </w:rPr>
              <w:t>Fziksel</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Katman</w:t>
            </w:r>
            <w:proofErr w:type="spellEnd"/>
            <w:r w:rsidRPr="008F65C9">
              <w:rPr>
                <w:rFonts w:ascii="Times New Roman" w:eastAsia="Times New Roman" w:hAnsi="Times New Roman" w:cs="Times New Roman"/>
                <w:color w:val="000000" w:themeColor="text1"/>
                <w:sz w:val="24"/>
                <w:szCs w:val="24"/>
                <w:lang w:val="en-US" w:eastAsia="tr-TR"/>
              </w:rPr>
              <w:t>)</w:t>
            </w:r>
          </w:p>
        </w:tc>
      </w:tr>
    </w:tbl>
    <w:tbl>
      <w:tblPr>
        <w:tblStyle w:val="TabloKlavuzu"/>
        <w:tblpPr w:leftFromText="141" w:rightFromText="141" w:vertAnchor="text" w:horzAnchor="page" w:tblpX="5374" w:tblpY="-5"/>
        <w:tblW w:w="0" w:type="auto"/>
        <w:tblLook w:val="04A0" w:firstRow="1" w:lastRow="0" w:firstColumn="1" w:lastColumn="0" w:noHBand="0" w:noVBand="1"/>
      </w:tblPr>
      <w:tblGrid>
        <w:gridCol w:w="4234"/>
      </w:tblGrid>
      <w:tr w:rsidR="00CB76F2" w:rsidRPr="008F65C9" w14:paraId="3CBAC9F1" w14:textId="77777777" w:rsidTr="00EA6A4E">
        <w:trPr>
          <w:trHeight w:val="841"/>
        </w:trPr>
        <w:tc>
          <w:tcPr>
            <w:tcW w:w="4234" w:type="dxa"/>
            <w:shd w:val="clear" w:color="auto" w:fill="948A54" w:themeFill="background2" w:themeFillShade="80"/>
          </w:tcPr>
          <w:p w14:paraId="7CB39E2D" w14:textId="77777777" w:rsidR="00EA6A4E" w:rsidRPr="008F65C9" w:rsidRDefault="00EA6A4E" w:rsidP="00EA6A4E">
            <w:pPr>
              <w:jc w:val="center"/>
              <w:rPr>
                <w:rFonts w:ascii="Times New Roman" w:eastAsia="Times New Roman" w:hAnsi="Times New Roman" w:cs="Times New Roman"/>
                <w:sz w:val="24"/>
                <w:szCs w:val="24"/>
                <w:lang w:val="en-US" w:eastAsia="tr-TR"/>
              </w:rPr>
            </w:pPr>
          </w:p>
          <w:p w14:paraId="55C9E09D" w14:textId="19B2D575" w:rsidR="00CB76F2" w:rsidRPr="008F65C9" w:rsidRDefault="00CB76F2" w:rsidP="00EA6A4E">
            <w:pPr>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Uygulama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p>
        </w:tc>
      </w:tr>
      <w:tr w:rsidR="00CB76F2" w:rsidRPr="008F65C9" w14:paraId="4B436985" w14:textId="77777777" w:rsidTr="00EA6A4E">
        <w:trPr>
          <w:trHeight w:val="685"/>
        </w:trPr>
        <w:tc>
          <w:tcPr>
            <w:tcW w:w="4234" w:type="dxa"/>
            <w:shd w:val="clear" w:color="auto" w:fill="95B3D7" w:themeFill="accent1" w:themeFillTint="99"/>
          </w:tcPr>
          <w:p w14:paraId="0BD37EBC" w14:textId="77777777" w:rsidR="00EA6A4E" w:rsidRPr="008F65C9" w:rsidRDefault="00EA6A4E" w:rsidP="00EA6A4E">
            <w:pPr>
              <w:jc w:val="center"/>
              <w:rPr>
                <w:rFonts w:ascii="Times New Roman" w:eastAsia="Times New Roman" w:hAnsi="Times New Roman" w:cs="Times New Roman"/>
                <w:sz w:val="24"/>
                <w:szCs w:val="24"/>
                <w:lang w:val="en-US" w:eastAsia="tr-TR"/>
              </w:rPr>
            </w:pPr>
          </w:p>
          <w:p w14:paraId="64E1F365" w14:textId="6067DE99" w:rsidR="00CB76F2" w:rsidRPr="008F65C9" w:rsidRDefault="00CB76F2" w:rsidP="00EA6A4E">
            <w:pPr>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Taşıma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p>
        </w:tc>
      </w:tr>
      <w:tr w:rsidR="00CB76F2" w:rsidRPr="008F65C9" w14:paraId="066BB13A" w14:textId="77777777" w:rsidTr="00EA6A4E">
        <w:trPr>
          <w:trHeight w:val="352"/>
        </w:trPr>
        <w:tc>
          <w:tcPr>
            <w:tcW w:w="4234" w:type="dxa"/>
            <w:shd w:val="clear" w:color="auto" w:fill="FABF8F" w:themeFill="accent6" w:themeFillTint="99"/>
          </w:tcPr>
          <w:p w14:paraId="7433E882" w14:textId="77777777" w:rsidR="00CB76F2" w:rsidRPr="008F65C9" w:rsidRDefault="00CB76F2" w:rsidP="00EA6A4E">
            <w:pPr>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p>
        </w:tc>
      </w:tr>
      <w:tr w:rsidR="00CB76F2" w:rsidRPr="008F65C9" w14:paraId="37F4B0D0" w14:textId="77777777" w:rsidTr="00EA6A4E">
        <w:trPr>
          <w:trHeight w:val="787"/>
        </w:trPr>
        <w:tc>
          <w:tcPr>
            <w:tcW w:w="4234" w:type="dxa"/>
            <w:shd w:val="clear" w:color="auto" w:fill="C2D69B" w:themeFill="accent3" w:themeFillTint="99"/>
          </w:tcPr>
          <w:p w14:paraId="1C27A30B" w14:textId="77777777" w:rsidR="00EA6A4E" w:rsidRPr="008F65C9" w:rsidRDefault="00EA6A4E" w:rsidP="00EA6A4E">
            <w:pPr>
              <w:jc w:val="center"/>
              <w:rPr>
                <w:rFonts w:ascii="Times New Roman" w:eastAsia="Times New Roman" w:hAnsi="Times New Roman" w:cs="Times New Roman"/>
                <w:sz w:val="24"/>
                <w:szCs w:val="24"/>
                <w:lang w:val="en-US" w:eastAsia="tr-TR"/>
              </w:rPr>
            </w:pPr>
          </w:p>
          <w:p w14:paraId="6C7AA40E" w14:textId="0C9A7282" w:rsidR="00CB76F2" w:rsidRPr="008F65C9" w:rsidRDefault="00CB76F2" w:rsidP="00EA6A4E">
            <w:pPr>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p>
        </w:tc>
      </w:tr>
    </w:tbl>
    <w:p w14:paraId="5D507081" w14:textId="045E1AF8" w:rsidR="00C662BE" w:rsidRPr="008F65C9" w:rsidRDefault="00CB76F2" w:rsidP="00C662BE">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br w:type="textWrapping" w:clear="all"/>
      </w:r>
    </w:p>
    <w:p w14:paraId="09AA4B08" w14:textId="21C6C5A3" w:rsidR="00F57FD0" w:rsidRPr="008F65C9" w:rsidRDefault="005B2F9C" w:rsidP="00F57FD0">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 xml:space="preserve">5.1. </w:t>
      </w:r>
      <w:proofErr w:type="spellStart"/>
      <w:r w:rsidR="00F57FD0" w:rsidRPr="008F65C9">
        <w:rPr>
          <w:rFonts w:ascii="Times New Roman" w:eastAsia="Times New Roman" w:hAnsi="Times New Roman" w:cs="Times New Roman"/>
          <w:b/>
          <w:bCs/>
          <w:sz w:val="24"/>
          <w:szCs w:val="24"/>
          <w:lang w:val="en-US" w:eastAsia="tr-TR"/>
        </w:rPr>
        <w:t>Uygulama</w:t>
      </w:r>
      <w:proofErr w:type="spellEnd"/>
      <w:r w:rsidR="00F57FD0" w:rsidRPr="008F65C9">
        <w:rPr>
          <w:rFonts w:ascii="Times New Roman" w:eastAsia="Times New Roman" w:hAnsi="Times New Roman" w:cs="Times New Roman"/>
          <w:b/>
          <w:bCs/>
          <w:sz w:val="24"/>
          <w:szCs w:val="24"/>
          <w:lang w:val="en-US" w:eastAsia="tr-TR"/>
        </w:rPr>
        <w:t xml:space="preserve"> </w:t>
      </w:r>
      <w:proofErr w:type="spellStart"/>
      <w:r w:rsidR="00F57FD0" w:rsidRPr="008F65C9">
        <w:rPr>
          <w:rFonts w:ascii="Times New Roman" w:eastAsia="Times New Roman" w:hAnsi="Times New Roman" w:cs="Times New Roman"/>
          <w:b/>
          <w:bCs/>
          <w:sz w:val="24"/>
          <w:szCs w:val="24"/>
          <w:lang w:val="en-US" w:eastAsia="tr-TR"/>
        </w:rPr>
        <w:t>katmanı</w:t>
      </w:r>
      <w:proofErr w:type="spellEnd"/>
      <w:r w:rsidR="00F57FD0" w:rsidRPr="008F65C9">
        <w:rPr>
          <w:rFonts w:ascii="Times New Roman" w:eastAsia="Times New Roman" w:hAnsi="Times New Roman" w:cs="Times New Roman"/>
          <w:b/>
          <w:bCs/>
          <w:sz w:val="24"/>
          <w:szCs w:val="24"/>
          <w:lang w:val="en-US" w:eastAsia="tr-TR"/>
        </w:rPr>
        <w:t>:</w:t>
      </w:r>
      <w:r w:rsidR="00F57FD0" w:rsidRPr="008F65C9">
        <w:rPr>
          <w:rFonts w:ascii="Times New Roman" w:eastAsia="Times New Roman" w:hAnsi="Times New Roman" w:cs="Times New Roman"/>
          <w:sz w:val="24"/>
          <w:szCs w:val="24"/>
          <w:lang w:val="en-US" w:eastAsia="tr-TR"/>
        </w:rPr>
        <w:t xml:space="preserve"> Bu </w:t>
      </w:r>
      <w:proofErr w:type="spellStart"/>
      <w:r w:rsidR="00F57FD0" w:rsidRPr="008F65C9">
        <w:rPr>
          <w:rFonts w:ascii="Times New Roman" w:eastAsia="Times New Roman" w:hAnsi="Times New Roman" w:cs="Times New Roman"/>
          <w:sz w:val="24"/>
          <w:szCs w:val="24"/>
          <w:lang w:val="en-US" w:eastAsia="tr-TR"/>
        </w:rPr>
        <w:t>katmanda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gönderilecek</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veri</w:t>
      </w:r>
      <w:proofErr w:type="spellEnd"/>
      <w:r w:rsidR="00F57FD0" w:rsidRPr="008F65C9">
        <w:rPr>
          <w:rFonts w:ascii="Times New Roman" w:eastAsia="Times New Roman" w:hAnsi="Times New Roman" w:cs="Times New Roman"/>
          <w:sz w:val="24"/>
          <w:szCs w:val="24"/>
          <w:lang w:val="en-US" w:eastAsia="tr-TR"/>
        </w:rPr>
        <w:t xml:space="preserve"> tipi </w:t>
      </w:r>
      <w:proofErr w:type="spellStart"/>
      <w:r w:rsidR="00F57FD0" w:rsidRPr="008F65C9">
        <w:rPr>
          <w:rFonts w:ascii="Times New Roman" w:eastAsia="Times New Roman" w:hAnsi="Times New Roman" w:cs="Times New Roman"/>
          <w:sz w:val="24"/>
          <w:szCs w:val="24"/>
          <w:lang w:val="en-US" w:eastAsia="tr-TR"/>
        </w:rPr>
        <w:t>ve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veriyi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işleyen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uygulamalar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bulunur</w:t>
      </w:r>
      <w:proofErr w:type="spellEnd"/>
      <w:r w:rsidR="00F57FD0" w:rsidRPr="008F65C9">
        <w:rPr>
          <w:rFonts w:ascii="Times New Roman" w:eastAsia="Times New Roman" w:hAnsi="Times New Roman" w:cs="Times New Roman"/>
          <w:sz w:val="24"/>
          <w:szCs w:val="24"/>
          <w:lang w:val="en-US" w:eastAsia="tr-TR"/>
        </w:rPr>
        <w:t xml:space="preserve">. OSI </w:t>
      </w:r>
      <w:proofErr w:type="spellStart"/>
      <w:r w:rsidR="00F57FD0" w:rsidRPr="008F65C9">
        <w:rPr>
          <w:rFonts w:ascii="Times New Roman" w:eastAsia="Times New Roman" w:hAnsi="Times New Roman" w:cs="Times New Roman"/>
          <w:sz w:val="24"/>
          <w:szCs w:val="24"/>
          <w:lang w:val="en-US" w:eastAsia="tr-TR"/>
        </w:rPr>
        <w:t>modelindeki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sunum</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oturum</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katmanları</w:t>
      </w:r>
      <w:proofErr w:type="spellEnd"/>
      <w:r w:rsidR="00F57FD0" w:rsidRPr="008F65C9">
        <w:rPr>
          <w:rFonts w:ascii="Times New Roman" w:eastAsia="Times New Roman" w:hAnsi="Times New Roman" w:cs="Times New Roman"/>
          <w:sz w:val="24"/>
          <w:szCs w:val="24"/>
          <w:lang w:val="en-US" w:eastAsia="tr-TR"/>
        </w:rPr>
        <w:t xml:space="preserve"> TCP/IP </w:t>
      </w:r>
      <w:proofErr w:type="spellStart"/>
      <w:r w:rsidR="00F57FD0" w:rsidRPr="008F65C9">
        <w:rPr>
          <w:rFonts w:ascii="Times New Roman" w:eastAsia="Times New Roman" w:hAnsi="Times New Roman" w:cs="Times New Roman"/>
          <w:sz w:val="24"/>
          <w:szCs w:val="24"/>
          <w:lang w:val="en-US" w:eastAsia="tr-TR"/>
        </w:rPr>
        <w:t>modelinde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uygulama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katmanı</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içerisinde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yer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alır</w:t>
      </w:r>
      <w:proofErr w:type="spellEnd"/>
      <w:r w:rsidR="00F57FD0" w:rsidRPr="008F65C9">
        <w:rPr>
          <w:rFonts w:ascii="Times New Roman" w:eastAsia="Times New Roman" w:hAnsi="Times New Roman" w:cs="Times New Roman"/>
          <w:sz w:val="24"/>
          <w:szCs w:val="24"/>
          <w:lang w:val="en-US" w:eastAsia="tr-TR"/>
        </w:rPr>
        <w:t>.</w:t>
      </w:r>
    </w:p>
    <w:p w14:paraId="42380B1B" w14:textId="36FE1955" w:rsidR="00F57FD0" w:rsidRPr="008F65C9" w:rsidRDefault="005B2F9C" w:rsidP="00F57FD0">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 xml:space="preserve">5.2 </w:t>
      </w:r>
      <w:proofErr w:type="spellStart"/>
      <w:r w:rsidR="00F57FD0" w:rsidRPr="008F65C9">
        <w:rPr>
          <w:rFonts w:ascii="Times New Roman" w:eastAsia="Times New Roman" w:hAnsi="Times New Roman" w:cs="Times New Roman"/>
          <w:b/>
          <w:bCs/>
          <w:sz w:val="24"/>
          <w:szCs w:val="24"/>
          <w:lang w:val="en-US" w:eastAsia="tr-TR"/>
        </w:rPr>
        <w:t>Taşıma</w:t>
      </w:r>
      <w:proofErr w:type="spellEnd"/>
      <w:r w:rsidR="00F57FD0" w:rsidRPr="008F65C9">
        <w:rPr>
          <w:rFonts w:ascii="Times New Roman" w:eastAsia="Times New Roman" w:hAnsi="Times New Roman" w:cs="Times New Roman"/>
          <w:b/>
          <w:bCs/>
          <w:sz w:val="24"/>
          <w:szCs w:val="24"/>
          <w:lang w:val="en-US" w:eastAsia="tr-TR"/>
        </w:rPr>
        <w:t xml:space="preserve"> </w:t>
      </w:r>
      <w:proofErr w:type="spellStart"/>
      <w:r w:rsidR="00F57FD0" w:rsidRPr="008F65C9">
        <w:rPr>
          <w:rFonts w:ascii="Times New Roman" w:eastAsia="Times New Roman" w:hAnsi="Times New Roman" w:cs="Times New Roman"/>
          <w:b/>
          <w:bCs/>
          <w:sz w:val="24"/>
          <w:szCs w:val="24"/>
          <w:lang w:val="en-US" w:eastAsia="tr-TR"/>
        </w:rPr>
        <w:t>katmanı</w:t>
      </w:r>
      <w:proofErr w:type="spellEnd"/>
      <w:r w:rsidR="00F57FD0" w:rsidRPr="008F65C9">
        <w:rPr>
          <w:rFonts w:ascii="Times New Roman" w:eastAsia="Times New Roman" w:hAnsi="Times New Roman" w:cs="Times New Roman"/>
          <w:b/>
          <w:bCs/>
          <w:sz w:val="24"/>
          <w:szCs w:val="24"/>
          <w:lang w:val="en-US" w:eastAsia="tr-TR"/>
        </w:rPr>
        <w:t>:</w:t>
      </w:r>
      <w:r w:rsidR="00F57FD0" w:rsidRPr="008F65C9">
        <w:rPr>
          <w:rFonts w:ascii="Times New Roman" w:eastAsia="Times New Roman" w:hAnsi="Times New Roman" w:cs="Times New Roman"/>
          <w:sz w:val="24"/>
          <w:szCs w:val="24"/>
          <w:lang w:val="en-US" w:eastAsia="tr-TR"/>
        </w:rPr>
        <w:t xml:space="preserve"> Bu </w:t>
      </w:r>
      <w:proofErr w:type="spellStart"/>
      <w:r w:rsidR="00F57FD0" w:rsidRPr="008F65C9">
        <w:rPr>
          <w:rFonts w:ascii="Times New Roman" w:eastAsia="Times New Roman" w:hAnsi="Times New Roman" w:cs="Times New Roman"/>
          <w:sz w:val="24"/>
          <w:szCs w:val="24"/>
          <w:lang w:val="en-US" w:eastAsia="tr-TR"/>
        </w:rPr>
        <w:t>katmanda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verinin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nasıl</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gönderileceği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belirlenir</w:t>
      </w:r>
      <w:proofErr w:type="spellEnd"/>
      <w:r w:rsidR="00F57FD0" w:rsidRPr="008F65C9">
        <w:rPr>
          <w:rFonts w:ascii="Times New Roman" w:eastAsia="Times New Roman" w:hAnsi="Times New Roman" w:cs="Times New Roman"/>
          <w:sz w:val="24"/>
          <w:szCs w:val="24"/>
          <w:lang w:val="en-US" w:eastAsia="tr-TR"/>
        </w:rPr>
        <w:t xml:space="preserve">. Veri </w:t>
      </w:r>
      <w:proofErr w:type="spellStart"/>
      <w:r w:rsidR="00F57FD0" w:rsidRPr="008F65C9">
        <w:rPr>
          <w:rFonts w:ascii="Times New Roman" w:eastAsia="Times New Roman" w:hAnsi="Times New Roman" w:cs="Times New Roman"/>
          <w:sz w:val="24"/>
          <w:szCs w:val="24"/>
          <w:lang w:val="en-US" w:eastAsia="tr-TR"/>
        </w:rPr>
        <w:t>güvenliği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hata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kontrolü</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gibi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işlemler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yapılır</w:t>
      </w:r>
      <w:proofErr w:type="spellEnd"/>
      <w:r w:rsidR="00F57FD0" w:rsidRPr="008F65C9">
        <w:rPr>
          <w:rFonts w:ascii="Times New Roman" w:eastAsia="Times New Roman" w:hAnsi="Times New Roman" w:cs="Times New Roman"/>
          <w:sz w:val="24"/>
          <w:szCs w:val="24"/>
          <w:lang w:val="en-US" w:eastAsia="tr-TR"/>
        </w:rPr>
        <w:t xml:space="preserve">. TCP </w:t>
      </w:r>
      <w:proofErr w:type="spellStart"/>
      <w:r w:rsidR="00F57FD0" w:rsidRPr="008F65C9">
        <w:rPr>
          <w:rFonts w:ascii="Times New Roman" w:eastAsia="Times New Roman" w:hAnsi="Times New Roman" w:cs="Times New Roman"/>
          <w:sz w:val="24"/>
          <w:szCs w:val="24"/>
          <w:lang w:val="en-US" w:eastAsia="tr-TR"/>
        </w:rPr>
        <w:t>bu</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katmandadır</w:t>
      </w:r>
      <w:proofErr w:type="spellEnd"/>
      <w:r w:rsidR="00F57FD0" w:rsidRPr="008F65C9">
        <w:rPr>
          <w:rFonts w:ascii="Times New Roman" w:eastAsia="Times New Roman" w:hAnsi="Times New Roman" w:cs="Times New Roman"/>
          <w:sz w:val="24"/>
          <w:szCs w:val="24"/>
          <w:lang w:val="en-US" w:eastAsia="tr-TR"/>
        </w:rPr>
        <w:t xml:space="preserve">. TCP ‘de </w:t>
      </w:r>
      <w:proofErr w:type="spellStart"/>
      <w:r w:rsidR="00F57FD0" w:rsidRPr="008F65C9">
        <w:rPr>
          <w:rFonts w:ascii="Times New Roman" w:eastAsia="Times New Roman" w:hAnsi="Times New Roman" w:cs="Times New Roman"/>
          <w:sz w:val="24"/>
          <w:szCs w:val="24"/>
          <w:lang w:val="en-US" w:eastAsia="tr-TR"/>
        </w:rPr>
        <w:t>gönderilen</w:t>
      </w:r>
      <w:proofErr w:type="spellEnd"/>
      <w:r w:rsidR="00F57FD0" w:rsidRPr="008F65C9">
        <w:rPr>
          <w:rFonts w:ascii="Times New Roman" w:eastAsia="Times New Roman" w:hAnsi="Times New Roman" w:cs="Times New Roman"/>
          <w:sz w:val="24"/>
          <w:szCs w:val="24"/>
          <w:lang w:val="en-US" w:eastAsia="tr-TR"/>
        </w:rPr>
        <w:t xml:space="preserve"> her </w:t>
      </w:r>
      <w:proofErr w:type="spellStart"/>
      <w:r w:rsidR="00F57FD0" w:rsidRPr="008F65C9">
        <w:rPr>
          <w:rFonts w:ascii="Times New Roman" w:eastAsia="Times New Roman" w:hAnsi="Times New Roman" w:cs="Times New Roman"/>
          <w:sz w:val="24"/>
          <w:szCs w:val="24"/>
          <w:lang w:val="en-US" w:eastAsia="tr-TR"/>
        </w:rPr>
        <w:t>veri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paketinin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ardından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verinin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yerine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doğru</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bir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şekilde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ulaşıp</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ulaşmadığı</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kontrol</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edilir</w:t>
      </w:r>
      <w:proofErr w:type="spellEnd"/>
      <w:r w:rsidR="00F57FD0" w:rsidRPr="008F65C9">
        <w:rPr>
          <w:rFonts w:ascii="Times New Roman" w:eastAsia="Times New Roman" w:hAnsi="Times New Roman" w:cs="Times New Roman"/>
          <w:sz w:val="24"/>
          <w:szCs w:val="24"/>
          <w:lang w:val="en-US" w:eastAsia="tr-TR"/>
        </w:rPr>
        <w:t>.</w:t>
      </w:r>
    </w:p>
    <w:p w14:paraId="7B0ED5CF" w14:textId="3E7C9ACA" w:rsidR="00F57FD0" w:rsidRPr="008F65C9" w:rsidRDefault="00F57FD0" w:rsidP="00F57FD0">
      <w:pPr>
        <w:jc w:val="both"/>
        <w:rPr>
          <w:rFonts w:ascii="Times New Roman" w:eastAsia="Times New Roman" w:hAnsi="Times New Roman" w:cs="Times New Roman"/>
          <w:sz w:val="24"/>
          <w:szCs w:val="24"/>
          <w:lang w:val="en-US" w:eastAsia="tr-TR"/>
        </w:rPr>
      </w:pPr>
    </w:p>
    <w:p w14:paraId="7EB8BADB" w14:textId="0B7DAF71" w:rsidR="00F57FD0" w:rsidRPr="008F65C9" w:rsidRDefault="005B2F9C" w:rsidP="00F57FD0">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 xml:space="preserve">5.3. </w:t>
      </w:r>
      <w:proofErr w:type="spellStart"/>
      <w:r w:rsidR="00F57FD0" w:rsidRPr="008F65C9">
        <w:rPr>
          <w:rFonts w:ascii="Times New Roman" w:eastAsia="Times New Roman" w:hAnsi="Times New Roman" w:cs="Times New Roman"/>
          <w:b/>
          <w:bCs/>
          <w:sz w:val="24"/>
          <w:szCs w:val="24"/>
          <w:lang w:val="en-US" w:eastAsia="tr-TR"/>
        </w:rPr>
        <w:t>Ağ</w:t>
      </w:r>
      <w:proofErr w:type="spellEnd"/>
      <w:r w:rsidR="00F57FD0" w:rsidRPr="008F65C9">
        <w:rPr>
          <w:rFonts w:ascii="Times New Roman" w:eastAsia="Times New Roman" w:hAnsi="Times New Roman" w:cs="Times New Roman"/>
          <w:b/>
          <w:bCs/>
          <w:sz w:val="24"/>
          <w:szCs w:val="24"/>
          <w:lang w:val="en-US" w:eastAsia="tr-TR"/>
        </w:rPr>
        <w:t xml:space="preserve"> </w:t>
      </w:r>
      <w:proofErr w:type="spellStart"/>
      <w:r w:rsidR="00F57FD0" w:rsidRPr="008F65C9">
        <w:rPr>
          <w:rFonts w:ascii="Times New Roman" w:eastAsia="Times New Roman" w:hAnsi="Times New Roman" w:cs="Times New Roman"/>
          <w:b/>
          <w:bCs/>
          <w:sz w:val="24"/>
          <w:szCs w:val="24"/>
          <w:lang w:val="en-US" w:eastAsia="tr-TR"/>
        </w:rPr>
        <w:t>katmanı</w:t>
      </w:r>
      <w:proofErr w:type="spellEnd"/>
      <w:r w:rsidR="00F57FD0" w:rsidRPr="008F65C9">
        <w:rPr>
          <w:rFonts w:ascii="Times New Roman" w:eastAsia="Times New Roman" w:hAnsi="Times New Roman" w:cs="Times New Roman"/>
          <w:b/>
          <w:bCs/>
          <w:sz w:val="24"/>
          <w:szCs w:val="24"/>
          <w:lang w:val="en-US" w:eastAsia="tr-TR"/>
        </w:rPr>
        <w:t>:</w:t>
      </w:r>
      <w:r w:rsidR="00F57FD0" w:rsidRPr="008F65C9">
        <w:rPr>
          <w:rFonts w:ascii="Times New Roman" w:eastAsia="Times New Roman" w:hAnsi="Times New Roman" w:cs="Times New Roman"/>
          <w:sz w:val="24"/>
          <w:szCs w:val="24"/>
          <w:lang w:val="en-US" w:eastAsia="tr-TR"/>
        </w:rPr>
        <w:t xml:space="preserve"> IP </w:t>
      </w:r>
      <w:proofErr w:type="spellStart"/>
      <w:r w:rsidR="00F57FD0" w:rsidRPr="008F65C9">
        <w:rPr>
          <w:rFonts w:ascii="Times New Roman" w:eastAsia="Times New Roman" w:hAnsi="Times New Roman" w:cs="Times New Roman"/>
          <w:sz w:val="24"/>
          <w:szCs w:val="24"/>
          <w:lang w:val="en-US" w:eastAsia="tr-TR"/>
        </w:rPr>
        <w:t>katmanı</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olarak</w:t>
      </w:r>
      <w:proofErr w:type="spellEnd"/>
      <w:r w:rsidR="00F57FD0" w:rsidRPr="008F65C9">
        <w:rPr>
          <w:rFonts w:ascii="Times New Roman" w:eastAsia="Times New Roman" w:hAnsi="Times New Roman" w:cs="Times New Roman"/>
          <w:sz w:val="24"/>
          <w:szCs w:val="24"/>
          <w:lang w:val="en-US" w:eastAsia="tr-TR"/>
        </w:rPr>
        <w:t xml:space="preserve"> da </w:t>
      </w:r>
      <w:proofErr w:type="spellStart"/>
      <w:r w:rsidR="00F57FD0" w:rsidRPr="008F65C9">
        <w:rPr>
          <w:rFonts w:ascii="Times New Roman" w:eastAsia="Times New Roman" w:hAnsi="Times New Roman" w:cs="Times New Roman"/>
          <w:sz w:val="24"/>
          <w:szCs w:val="24"/>
          <w:lang w:val="en-US" w:eastAsia="tr-TR"/>
        </w:rPr>
        <w:t>adlandırılan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bu</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katman</w:t>
      </w:r>
      <w:proofErr w:type="spellEnd"/>
      <w:r w:rsidR="00F57FD0" w:rsidRPr="008F65C9">
        <w:rPr>
          <w:rFonts w:ascii="Times New Roman" w:eastAsia="Times New Roman" w:hAnsi="Times New Roman" w:cs="Times New Roman"/>
          <w:sz w:val="24"/>
          <w:szCs w:val="24"/>
          <w:lang w:val="en-US" w:eastAsia="tr-TR"/>
        </w:rPr>
        <w:t xml:space="preserve"> da </w:t>
      </w:r>
      <w:proofErr w:type="spellStart"/>
      <w:r w:rsidR="00F57FD0" w:rsidRPr="008F65C9">
        <w:rPr>
          <w:rFonts w:ascii="Times New Roman" w:eastAsia="Times New Roman" w:hAnsi="Times New Roman" w:cs="Times New Roman"/>
          <w:sz w:val="24"/>
          <w:szCs w:val="24"/>
          <w:lang w:val="en-US" w:eastAsia="tr-TR"/>
        </w:rPr>
        <w:t>verilerin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gideceği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adres</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veriye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eklenir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yani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veri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bu</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katmandan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gönderilir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yönlendirilir</w:t>
      </w:r>
      <w:proofErr w:type="spellEnd"/>
      <w:r w:rsidR="00F57FD0" w:rsidRPr="008F65C9">
        <w:rPr>
          <w:rFonts w:ascii="Times New Roman" w:eastAsia="Times New Roman" w:hAnsi="Times New Roman" w:cs="Times New Roman"/>
          <w:sz w:val="24"/>
          <w:szCs w:val="24"/>
          <w:lang w:val="en-US" w:eastAsia="tr-TR"/>
        </w:rPr>
        <w:t xml:space="preserve">. IPv4 </w:t>
      </w:r>
      <w:proofErr w:type="spellStart"/>
      <w:r w:rsidR="00F57FD0" w:rsidRPr="008F65C9">
        <w:rPr>
          <w:rFonts w:ascii="Times New Roman" w:eastAsia="Times New Roman" w:hAnsi="Times New Roman" w:cs="Times New Roman"/>
          <w:sz w:val="24"/>
          <w:szCs w:val="24"/>
          <w:lang w:val="en-US" w:eastAsia="tr-TR"/>
        </w:rPr>
        <w:t>ün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gelecekte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yetersiz</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lastRenderedPageBreak/>
        <w:t>kalma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durumuna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karşı</w:t>
      </w:r>
      <w:proofErr w:type="spellEnd"/>
      <w:r w:rsidR="00F57FD0" w:rsidRPr="008F65C9">
        <w:rPr>
          <w:rFonts w:ascii="Times New Roman" w:eastAsia="Times New Roman" w:hAnsi="Times New Roman" w:cs="Times New Roman"/>
          <w:sz w:val="24"/>
          <w:szCs w:val="24"/>
          <w:lang w:val="en-US" w:eastAsia="tr-TR"/>
        </w:rPr>
        <w:t xml:space="preserve"> IPv6 </w:t>
      </w:r>
      <w:proofErr w:type="spellStart"/>
      <w:r w:rsidR="00F57FD0" w:rsidRPr="008F65C9">
        <w:rPr>
          <w:rFonts w:ascii="Times New Roman" w:eastAsia="Times New Roman" w:hAnsi="Times New Roman" w:cs="Times New Roman"/>
          <w:sz w:val="24"/>
          <w:szCs w:val="24"/>
          <w:lang w:val="en-US" w:eastAsia="tr-TR"/>
        </w:rPr>
        <w:t>sistemine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geçmek</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için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çalışmalar</w:t>
      </w:r>
      <w:proofErr w:type="spellEnd"/>
      <w:r w:rsidR="00F57FD0" w:rsidRPr="008F65C9">
        <w:rPr>
          <w:rFonts w:ascii="Times New Roman" w:eastAsia="Times New Roman" w:hAnsi="Times New Roman" w:cs="Times New Roman"/>
          <w:sz w:val="24"/>
          <w:szCs w:val="24"/>
          <w:lang w:val="en-US" w:eastAsia="tr-TR"/>
        </w:rPr>
        <w:t xml:space="preserve"> </w:t>
      </w:r>
      <w:proofErr w:type="gramStart"/>
      <w:r w:rsidR="00F57FD0" w:rsidRPr="008F65C9">
        <w:rPr>
          <w:rFonts w:ascii="Times New Roman" w:eastAsia="Times New Roman" w:hAnsi="Times New Roman" w:cs="Times New Roman"/>
          <w:sz w:val="24"/>
          <w:szCs w:val="24"/>
          <w:lang w:val="en-US" w:eastAsia="tr-TR"/>
        </w:rPr>
        <w:t>başlatılmıştır.IPv</w:t>
      </w:r>
      <w:proofErr w:type="gramEnd"/>
      <w:r w:rsidR="00F57FD0" w:rsidRPr="008F65C9">
        <w:rPr>
          <w:rFonts w:ascii="Times New Roman" w:eastAsia="Times New Roman" w:hAnsi="Times New Roman" w:cs="Times New Roman"/>
          <w:sz w:val="24"/>
          <w:szCs w:val="24"/>
          <w:lang w:val="en-US" w:eastAsia="tr-TR"/>
        </w:rPr>
        <w:t xml:space="preserve">4 32 bit </w:t>
      </w:r>
      <w:proofErr w:type="spellStart"/>
      <w:r w:rsidR="00F57FD0" w:rsidRPr="008F65C9">
        <w:rPr>
          <w:rFonts w:ascii="Times New Roman" w:eastAsia="Times New Roman" w:hAnsi="Times New Roman" w:cs="Times New Roman"/>
          <w:sz w:val="24"/>
          <w:szCs w:val="24"/>
          <w:lang w:val="en-US" w:eastAsia="tr-TR"/>
        </w:rPr>
        <w:t>iken</w:t>
      </w:r>
      <w:proofErr w:type="spellEnd"/>
      <w:r w:rsidR="00F57FD0" w:rsidRPr="008F65C9">
        <w:rPr>
          <w:rFonts w:ascii="Times New Roman" w:eastAsia="Times New Roman" w:hAnsi="Times New Roman" w:cs="Times New Roman"/>
          <w:sz w:val="24"/>
          <w:szCs w:val="24"/>
          <w:lang w:val="en-US" w:eastAsia="tr-TR"/>
        </w:rPr>
        <w:t xml:space="preserve"> IPv6 </w:t>
      </w:r>
      <w:proofErr w:type="spellStart"/>
      <w:r w:rsidR="00F57FD0" w:rsidRPr="008F65C9">
        <w:rPr>
          <w:rFonts w:ascii="Times New Roman" w:eastAsia="Times New Roman" w:hAnsi="Times New Roman" w:cs="Times New Roman"/>
          <w:sz w:val="24"/>
          <w:szCs w:val="24"/>
          <w:lang w:val="en-US" w:eastAsia="tr-TR"/>
        </w:rPr>
        <w:t>ile</w:t>
      </w:r>
      <w:proofErr w:type="spellEnd"/>
      <w:r w:rsidR="00F57FD0" w:rsidRPr="008F65C9">
        <w:rPr>
          <w:rFonts w:ascii="Times New Roman" w:eastAsia="Times New Roman" w:hAnsi="Times New Roman" w:cs="Times New Roman"/>
          <w:sz w:val="24"/>
          <w:szCs w:val="24"/>
          <w:lang w:val="en-US" w:eastAsia="tr-TR"/>
        </w:rPr>
        <w:t xml:space="preserve"> 128 </w:t>
      </w:r>
      <w:proofErr w:type="spellStart"/>
      <w:r w:rsidR="00F57FD0" w:rsidRPr="008F65C9">
        <w:rPr>
          <w:rFonts w:ascii="Times New Roman" w:eastAsia="Times New Roman" w:hAnsi="Times New Roman" w:cs="Times New Roman"/>
          <w:sz w:val="24"/>
          <w:szCs w:val="24"/>
          <w:lang w:val="en-US" w:eastAsia="tr-TR"/>
        </w:rPr>
        <w:t>bitlik</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adresler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kullanılacak</w:t>
      </w:r>
      <w:proofErr w:type="spellEnd"/>
      <w:r w:rsidR="00F57FD0" w:rsidRPr="008F65C9">
        <w:rPr>
          <w:rFonts w:ascii="Times New Roman" w:eastAsia="Times New Roman" w:hAnsi="Times New Roman" w:cs="Times New Roman"/>
          <w:sz w:val="24"/>
          <w:szCs w:val="24"/>
          <w:lang w:val="en-US" w:eastAsia="tr-TR"/>
        </w:rPr>
        <w:t xml:space="preserve">. Bu </w:t>
      </w:r>
      <w:proofErr w:type="spellStart"/>
      <w:r w:rsidR="00F57FD0" w:rsidRPr="008F65C9">
        <w:rPr>
          <w:rFonts w:ascii="Times New Roman" w:eastAsia="Times New Roman" w:hAnsi="Times New Roman" w:cs="Times New Roman"/>
          <w:sz w:val="24"/>
          <w:szCs w:val="24"/>
          <w:lang w:val="en-US" w:eastAsia="tr-TR"/>
        </w:rPr>
        <w:t>sayede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daha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fazla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cihaza</w:t>
      </w:r>
      <w:proofErr w:type="spellEnd"/>
      <w:r w:rsidR="00F57FD0" w:rsidRPr="008F65C9">
        <w:rPr>
          <w:rFonts w:ascii="Times New Roman" w:eastAsia="Times New Roman" w:hAnsi="Times New Roman" w:cs="Times New Roman"/>
          <w:sz w:val="24"/>
          <w:szCs w:val="24"/>
          <w:lang w:val="en-US" w:eastAsia="tr-TR"/>
        </w:rPr>
        <w:t xml:space="preserve"> IP </w:t>
      </w:r>
      <w:proofErr w:type="spellStart"/>
      <w:r w:rsidR="00F57FD0" w:rsidRPr="008F65C9">
        <w:rPr>
          <w:rFonts w:ascii="Times New Roman" w:eastAsia="Times New Roman" w:hAnsi="Times New Roman" w:cs="Times New Roman"/>
          <w:sz w:val="24"/>
          <w:szCs w:val="24"/>
          <w:lang w:val="en-US" w:eastAsia="tr-TR"/>
        </w:rPr>
        <w:t>adresi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atanabilecek</w:t>
      </w:r>
      <w:proofErr w:type="spellEnd"/>
      <w:r w:rsidR="00F57FD0" w:rsidRPr="008F65C9">
        <w:rPr>
          <w:rFonts w:ascii="Times New Roman" w:eastAsia="Times New Roman" w:hAnsi="Times New Roman" w:cs="Times New Roman"/>
          <w:sz w:val="24"/>
          <w:szCs w:val="24"/>
          <w:lang w:val="en-US" w:eastAsia="tr-TR"/>
        </w:rPr>
        <w:t>.</w:t>
      </w:r>
    </w:p>
    <w:p w14:paraId="2B1E39DC" w14:textId="24DDFA1F" w:rsidR="00C662BE" w:rsidRPr="008F65C9" w:rsidRDefault="005B2F9C" w:rsidP="00F57FD0">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 xml:space="preserve">5.4. </w:t>
      </w:r>
      <w:proofErr w:type="spellStart"/>
      <w:r w:rsidR="00F57FD0" w:rsidRPr="008F65C9">
        <w:rPr>
          <w:rFonts w:ascii="Times New Roman" w:eastAsia="Times New Roman" w:hAnsi="Times New Roman" w:cs="Times New Roman"/>
          <w:b/>
          <w:bCs/>
          <w:sz w:val="24"/>
          <w:szCs w:val="24"/>
          <w:lang w:val="en-US" w:eastAsia="tr-TR"/>
        </w:rPr>
        <w:t>Fiziksel</w:t>
      </w:r>
      <w:proofErr w:type="spellEnd"/>
      <w:r w:rsidR="00F57FD0" w:rsidRPr="008F65C9">
        <w:rPr>
          <w:rFonts w:ascii="Times New Roman" w:eastAsia="Times New Roman" w:hAnsi="Times New Roman" w:cs="Times New Roman"/>
          <w:b/>
          <w:bCs/>
          <w:sz w:val="24"/>
          <w:szCs w:val="24"/>
          <w:lang w:val="en-US" w:eastAsia="tr-TR"/>
        </w:rPr>
        <w:t xml:space="preserve"> </w:t>
      </w:r>
      <w:proofErr w:type="spellStart"/>
      <w:r w:rsidR="00F57FD0" w:rsidRPr="008F65C9">
        <w:rPr>
          <w:rFonts w:ascii="Times New Roman" w:eastAsia="Times New Roman" w:hAnsi="Times New Roman" w:cs="Times New Roman"/>
          <w:b/>
          <w:bCs/>
          <w:sz w:val="24"/>
          <w:szCs w:val="24"/>
          <w:lang w:val="en-US" w:eastAsia="tr-TR"/>
        </w:rPr>
        <w:t>katman</w:t>
      </w:r>
      <w:proofErr w:type="spellEnd"/>
      <w:r w:rsidR="00F57FD0" w:rsidRPr="008F65C9">
        <w:rPr>
          <w:rFonts w:ascii="Times New Roman" w:eastAsia="Times New Roman" w:hAnsi="Times New Roman" w:cs="Times New Roman"/>
          <w:b/>
          <w:bCs/>
          <w:sz w:val="24"/>
          <w:szCs w:val="24"/>
          <w:lang w:val="en-US" w:eastAsia="tr-TR"/>
        </w:rPr>
        <w:t>:</w:t>
      </w:r>
      <w:r w:rsidR="00F57FD0" w:rsidRPr="008F65C9">
        <w:rPr>
          <w:rFonts w:ascii="Times New Roman" w:eastAsia="Times New Roman" w:hAnsi="Times New Roman" w:cs="Times New Roman"/>
          <w:sz w:val="24"/>
          <w:szCs w:val="24"/>
          <w:lang w:val="en-US" w:eastAsia="tr-TR"/>
        </w:rPr>
        <w:t xml:space="preserve"> Bu </w:t>
      </w:r>
      <w:proofErr w:type="spellStart"/>
      <w:r w:rsidR="00F57FD0" w:rsidRPr="008F65C9">
        <w:rPr>
          <w:rFonts w:ascii="Times New Roman" w:eastAsia="Times New Roman" w:hAnsi="Times New Roman" w:cs="Times New Roman"/>
          <w:sz w:val="24"/>
          <w:szCs w:val="24"/>
          <w:lang w:val="en-US" w:eastAsia="tr-TR"/>
        </w:rPr>
        <w:t>katman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verinin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hangi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yolla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gönderileceği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belirlenir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İletişim</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ortamının</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özelliklerini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haberleşme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hızını</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ve</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kodlama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şemasını</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belirler</w:t>
      </w:r>
      <w:proofErr w:type="spellEnd"/>
      <w:r w:rsidR="00F57FD0" w:rsidRPr="008F65C9">
        <w:rPr>
          <w:rFonts w:ascii="Times New Roman" w:eastAsia="Times New Roman" w:hAnsi="Times New Roman" w:cs="Times New Roman"/>
          <w:sz w:val="24"/>
          <w:szCs w:val="24"/>
          <w:lang w:val="en-US" w:eastAsia="tr-TR"/>
        </w:rPr>
        <w:t xml:space="preserve">. Ethernet, Wi-Fi, Token Ring, ATM </w:t>
      </w:r>
      <w:proofErr w:type="spellStart"/>
      <w:r w:rsidR="00F57FD0" w:rsidRPr="008F65C9">
        <w:rPr>
          <w:rFonts w:ascii="Times New Roman" w:eastAsia="Times New Roman" w:hAnsi="Times New Roman" w:cs="Times New Roman"/>
          <w:sz w:val="24"/>
          <w:szCs w:val="24"/>
          <w:lang w:val="en-US" w:eastAsia="tr-TR"/>
        </w:rPr>
        <w:t>gibi</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protokoller</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bu</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katmanda</w:t>
      </w:r>
      <w:proofErr w:type="spellEnd"/>
      <w:r w:rsidR="00F57FD0" w:rsidRPr="008F65C9">
        <w:rPr>
          <w:rFonts w:ascii="Times New Roman" w:eastAsia="Times New Roman" w:hAnsi="Times New Roman" w:cs="Times New Roman"/>
          <w:sz w:val="24"/>
          <w:szCs w:val="24"/>
          <w:lang w:val="en-US" w:eastAsia="tr-TR"/>
        </w:rPr>
        <w:t xml:space="preserve"> </w:t>
      </w:r>
      <w:proofErr w:type="spellStart"/>
      <w:r w:rsidR="00F57FD0" w:rsidRPr="008F65C9">
        <w:rPr>
          <w:rFonts w:ascii="Times New Roman" w:eastAsia="Times New Roman" w:hAnsi="Times New Roman" w:cs="Times New Roman"/>
          <w:sz w:val="24"/>
          <w:szCs w:val="24"/>
          <w:lang w:val="en-US" w:eastAsia="tr-TR"/>
        </w:rPr>
        <w:t>çalışır</w:t>
      </w:r>
      <w:proofErr w:type="spellEnd"/>
      <w:r w:rsidR="00F57FD0" w:rsidRPr="008F65C9">
        <w:rPr>
          <w:rFonts w:ascii="Times New Roman" w:eastAsia="Times New Roman" w:hAnsi="Times New Roman" w:cs="Times New Roman"/>
          <w:sz w:val="24"/>
          <w:szCs w:val="24"/>
          <w:lang w:val="en-US" w:eastAsia="tr-TR"/>
        </w:rPr>
        <w:t>.</w:t>
      </w:r>
    </w:p>
    <w:p w14:paraId="156C02A1" w14:textId="77777777" w:rsidR="00CC7982" w:rsidRPr="008F65C9" w:rsidRDefault="00CC7982" w:rsidP="00CC7982">
      <w:pPr>
        <w:pStyle w:val="ListeParagraf"/>
        <w:rPr>
          <w:rFonts w:ascii="Times New Roman" w:hAnsi="Times New Roman"/>
          <w:b/>
          <w:color w:val="000000"/>
          <w:sz w:val="24"/>
          <w:szCs w:val="24"/>
        </w:rPr>
      </w:pPr>
    </w:p>
    <w:p w14:paraId="7CC3E8FB" w14:textId="7E058A82" w:rsidR="00674FFB" w:rsidRPr="008F65C9" w:rsidRDefault="00F34DB9" w:rsidP="00F57FD0">
      <w:pPr>
        <w:rPr>
          <w:rFonts w:ascii="Times New Roman" w:hAnsi="Times New Roman" w:cs="Times New Roman"/>
          <w:b/>
          <w:color w:val="000000"/>
          <w:sz w:val="24"/>
          <w:szCs w:val="24"/>
        </w:rPr>
      </w:pPr>
      <w:r w:rsidRPr="008F65C9">
        <w:rPr>
          <w:rFonts w:ascii="Times New Roman" w:hAnsi="Times New Roman" w:cs="Times New Roman"/>
          <w:b/>
          <w:color w:val="000000"/>
          <w:sz w:val="24"/>
          <w:szCs w:val="24"/>
        </w:rPr>
        <w:t xml:space="preserve">6- </w:t>
      </w:r>
      <w:r w:rsidR="00F57FD0" w:rsidRPr="008F65C9">
        <w:rPr>
          <w:rFonts w:ascii="Times New Roman" w:hAnsi="Times New Roman" w:cs="Times New Roman"/>
          <w:b/>
          <w:color w:val="000000"/>
          <w:sz w:val="24"/>
          <w:szCs w:val="24"/>
        </w:rPr>
        <w:t>Y</w:t>
      </w:r>
      <w:r w:rsidR="00674FFB" w:rsidRPr="008F65C9">
        <w:rPr>
          <w:rFonts w:ascii="Times New Roman" w:hAnsi="Times New Roman" w:cs="Times New Roman"/>
          <w:b/>
          <w:color w:val="000000"/>
          <w:sz w:val="24"/>
          <w:szCs w:val="24"/>
        </w:rPr>
        <w:t>AZILIM TABANLI AĞLAR (SDN)</w:t>
      </w:r>
    </w:p>
    <w:p w14:paraId="2B9F50B2" w14:textId="77777777" w:rsidR="003E711F" w:rsidRPr="008F65C9" w:rsidRDefault="003E711F" w:rsidP="003E711F">
      <w:pPr>
        <w:pStyle w:val="ListeParagraf"/>
        <w:rPr>
          <w:rFonts w:ascii="Times New Roman" w:hAnsi="Times New Roman"/>
          <w:b/>
          <w:color w:val="000000"/>
          <w:sz w:val="24"/>
          <w:szCs w:val="24"/>
        </w:rPr>
      </w:pPr>
    </w:p>
    <w:p w14:paraId="7AEB6FF3" w14:textId="18881D57" w:rsidR="00674FFB" w:rsidRPr="008F65C9" w:rsidRDefault="003E711F" w:rsidP="003E711F">
      <w:pPr>
        <w:jc w:val="both"/>
        <w:rPr>
          <w:rFonts w:ascii="Times New Roman" w:hAnsi="Times New Roman" w:cs="Times New Roman"/>
          <w:bCs/>
          <w:color w:val="000000"/>
          <w:sz w:val="24"/>
          <w:szCs w:val="24"/>
        </w:rPr>
      </w:pPr>
      <w:r w:rsidRPr="008F65C9">
        <w:rPr>
          <w:rFonts w:ascii="Times New Roman" w:hAnsi="Times New Roman" w:cs="Times New Roman"/>
          <w:bCs/>
          <w:color w:val="000000"/>
          <w:sz w:val="24"/>
          <w:szCs w:val="24"/>
        </w:rPr>
        <w:t xml:space="preserve">Bilgisayar ağlarında </w:t>
      </w:r>
      <w:proofErr w:type="spellStart"/>
      <w:r w:rsidRPr="008F65C9">
        <w:rPr>
          <w:rFonts w:ascii="Times New Roman" w:hAnsi="Times New Roman" w:cs="Times New Roman"/>
          <w:bCs/>
          <w:color w:val="000000"/>
          <w:sz w:val="24"/>
          <w:szCs w:val="24"/>
        </w:rPr>
        <w:t>router</w:t>
      </w:r>
      <w:proofErr w:type="spellEnd"/>
      <w:r w:rsidRPr="008F65C9">
        <w:rPr>
          <w:rFonts w:ascii="Times New Roman" w:hAnsi="Times New Roman" w:cs="Times New Roman"/>
          <w:bCs/>
          <w:color w:val="000000"/>
          <w:sz w:val="24"/>
          <w:szCs w:val="24"/>
        </w:rPr>
        <w:t xml:space="preserve">, </w:t>
      </w:r>
      <w:proofErr w:type="spellStart"/>
      <w:r w:rsidRPr="008F65C9">
        <w:rPr>
          <w:rFonts w:ascii="Times New Roman" w:hAnsi="Times New Roman" w:cs="Times New Roman"/>
          <w:bCs/>
          <w:color w:val="000000"/>
          <w:sz w:val="24"/>
          <w:szCs w:val="24"/>
        </w:rPr>
        <w:t>switch</w:t>
      </w:r>
      <w:proofErr w:type="spellEnd"/>
      <w:r w:rsidRPr="008F65C9">
        <w:rPr>
          <w:rFonts w:ascii="Times New Roman" w:hAnsi="Times New Roman" w:cs="Times New Roman"/>
          <w:bCs/>
          <w:color w:val="000000"/>
          <w:sz w:val="24"/>
          <w:szCs w:val="24"/>
        </w:rPr>
        <w:t xml:space="preserve">, firewall gibi pek çok ağ cihazı bulunmaktadır. Bu cihazların çalışmasından farklı farklı protokoller sorumludur. Gelişen teknoloji </w:t>
      </w:r>
      <w:proofErr w:type="gramStart"/>
      <w:r w:rsidRPr="008F65C9">
        <w:rPr>
          <w:rFonts w:ascii="Times New Roman" w:hAnsi="Times New Roman" w:cs="Times New Roman"/>
          <w:bCs/>
          <w:color w:val="000000"/>
          <w:sz w:val="24"/>
          <w:szCs w:val="24"/>
        </w:rPr>
        <w:t>ile beraber</w:t>
      </w:r>
      <w:proofErr w:type="gramEnd"/>
      <w:r w:rsidRPr="008F65C9">
        <w:rPr>
          <w:rFonts w:ascii="Times New Roman" w:hAnsi="Times New Roman" w:cs="Times New Roman"/>
          <w:bCs/>
          <w:color w:val="000000"/>
          <w:sz w:val="24"/>
          <w:szCs w:val="24"/>
        </w:rPr>
        <w:t xml:space="preserve"> veri merkezleri de gittikçe büyümekte ve bilgisayar ağ cihazlarının sayısı gittikçe artmaktadır. Bu sebeple ağ yönetimi daha karmaşık ve zor bir hal almaktadır. Geleneksel ağ yönetimi yaklaşımı bu durumda yetersiz kalmaya başlamıştır. Bu sebepten dolayı daha iyi bir ağ yaklaşımına ve yeni metotlara ihtiyaç duyulmaktadır. SDN bunlara çözüm olarak ortaya çıkmıştır. SDN yönetim kolaylığı, donanım bağımsızlığı, dinamik, esnek ve ölçeklenebilir ağ mimarisini temin eder. Dolayısıyla bu geniş ve karmaşık ağ yönetimine etkili bir çözüm sunar.</w:t>
      </w:r>
      <w:r w:rsidRPr="008F65C9">
        <w:rPr>
          <w:rFonts w:ascii="Times New Roman" w:hAnsi="Times New Roman" w:cs="Times New Roman"/>
          <w:bCs/>
          <w:color w:val="FF0000"/>
          <w:sz w:val="24"/>
          <w:szCs w:val="24"/>
        </w:rPr>
        <w:t xml:space="preserve"> </w:t>
      </w:r>
    </w:p>
    <w:p w14:paraId="479C3DA2" w14:textId="2CFB1BD2" w:rsidR="003E711F" w:rsidRPr="008F65C9" w:rsidRDefault="003E711F" w:rsidP="003E711F">
      <w:pPr>
        <w:jc w:val="both"/>
        <w:rPr>
          <w:rFonts w:ascii="Times New Roman" w:hAnsi="Times New Roman" w:cs="Times New Roman"/>
          <w:sz w:val="24"/>
          <w:szCs w:val="24"/>
        </w:rPr>
      </w:pPr>
      <w:r w:rsidRPr="008F65C9">
        <w:rPr>
          <w:rFonts w:ascii="Times New Roman" w:hAnsi="Times New Roman" w:cs="Times New Roman"/>
          <w:bCs/>
          <w:color w:val="000000"/>
          <w:sz w:val="24"/>
          <w:szCs w:val="24"/>
        </w:rPr>
        <w:t>Teknoloji çağını yaşadığımız bu zamanlarda internete bağlanma oranı da hızlı bir artış göstermektedir. İnternete bağlanma oranı arttıkça da sürekli veri üretilir ve bu veriler gittikçe büyür. Sonuç olarak büyük veri konsepti ortaya çıkar ki bu da büyük hacimli, karışık ve düzensiz bilgi demektir. Büyük veri geleneksel yöntemlerle işlenemez yönetilemez ve depolanamaz. Büyük veri anlamlı ve değerli bilgiler içerdiği için işlenmesi gerekir. Büyük veriyi işlemek için daha geniş bant aralığına sahip bir işlem gerekir ve bu esnada SDN devreye girer.</w:t>
      </w:r>
      <w:r w:rsidRPr="008F65C9">
        <w:rPr>
          <w:rFonts w:ascii="Times New Roman" w:hAnsi="Times New Roman" w:cs="Times New Roman"/>
          <w:sz w:val="24"/>
          <w:szCs w:val="24"/>
        </w:rPr>
        <w:t xml:space="preserve"> </w:t>
      </w:r>
    </w:p>
    <w:p w14:paraId="55A2E3CB" w14:textId="51C0944E" w:rsidR="004C7058" w:rsidRPr="008F65C9" w:rsidRDefault="004C7058" w:rsidP="004C7058">
      <w:pPr>
        <w:jc w:val="both"/>
        <w:rPr>
          <w:rFonts w:ascii="Times New Roman" w:hAnsi="Times New Roman" w:cs="Times New Roman"/>
          <w:bCs/>
          <w:color w:val="000000"/>
          <w:sz w:val="24"/>
          <w:szCs w:val="24"/>
        </w:rPr>
      </w:pPr>
      <w:r w:rsidRPr="008F65C9">
        <w:rPr>
          <w:rFonts w:ascii="Times New Roman" w:hAnsi="Times New Roman" w:cs="Times New Roman"/>
          <w:bCs/>
          <w:color w:val="000000"/>
          <w:sz w:val="24"/>
          <w:szCs w:val="24"/>
        </w:rPr>
        <w:t xml:space="preserve">SDN mimarisinde üç adet katmanımız (uygulama, kontrol ve veri katmanları) ve iki </w:t>
      </w:r>
      <w:proofErr w:type="spellStart"/>
      <w:r w:rsidRPr="008F65C9">
        <w:rPr>
          <w:rFonts w:ascii="Times New Roman" w:hAnsi="Times New Roman" w:cs="Times New Roman"/>
          <w:bCs/>
          <w:color w:val="000000"/>
          <w:sz w:val="24"/>
          <w:szCs w:val="24"/>
        </w:rPr>
        <w:t>arayüzümüz</w:t>
      </w:r>
      <w:proofErr w:type="spellEnd"/>
      <w:r w:rsidRPr="008F65C9">
        <w:rPr>
          <w:rFonts w:ascii="Times New Roman" w:hAnsi="Times New Roman" w:cs="Times New Roman"/>
          <w:bCs/>
          <w:color w:val="000000"/>
          <w:sz w:val="24"/>
          <w:szCs w:val="24"/>
        </w:rPr>
        <w:t xml:space="preserve"> vardır (uygulama-kontrol ve kontrol-veri). Kontrol katmanı paketlerin gönderildiği kısımdır. Veri katmanı paketlerin iletimindeki trafiği düzenleyen kısımdır. Ağ trafiğinde gidilecek yeri günümüzde </w:t>
      </w:r>
      <w:proofErr w:type="spellStart"/>
      <w:r w:rsidRPr="008F65C9">
        <w:rPr>
          <w:rFonts w:ascii="Times New Roman" w:hAnsi="Times New Roman" w:cs="Times New Roman"/>
          <w:bCs/>
          <w:color w:val="000000"/>
          <w:sz w:val="24"/>
          <w:szCs w:val="24"/>
        </w:rPr>
        <w:t>router</w:t>
      </w:r>
      <w:proofErr w:type="spellEnd"/>
      <w:r w:rsidRPr="008F65C9">
        <w:rPr>
          <w:rFonts w:ascii="Times New Roman" w:hAnsi="Times New Roman" w:cs="Times New Roman"/>
          <w:bCs/>
          <w:color w:val="000000"/>
          <w:sz w:val="24"/>
          <w:szCs w:val="24"/>
        </w:rPr>
        <w:t xml:space="preserve"> ve </w:t>
      </w:r>
      <w:proofErr w:type="spellStart"/>
      <w:r w:rsidRPr="008F65C9">
        <w:rPr>
          <w:rFonts w:ascii="Times New Roman" w:hAnsi="Times New Roman" w:cs="Times New Roman"/>
          <w:bCs/>
          <w:color w:val="000000"/>
          <w:sz w:val="24"/>
          <w:szCs w:val="24"/>
        </w:rPr>
        <w:t>switchler</w:t>
      </w:r>
      <w:proofErr w:type="spellEnd"/>
      <w:r w:rsidRPr="008F65C9">
        <w:rPr>
          <w:rFonts w:ascii="Times New Roman" w:hAnsi="Times New Roman" w:cs="Times New Roman"/>
          <w:bCs/>
          <w:color w:val="000000"/>
          <w:sz w:val="24"/>
          <w:szCs w:val="24"/>
        </w:rPr>
        <w:t xml:space="preserve"> belirler. Bunlar da kontrol ve veri tabakalarında bulunurlar ki bu tabakalarda birbirine entegre edilmiş şekilde aynı donanım üzerinde bulunurlar. SDN konsepti temelde bu iki tabakayı ayırmaya odaklanmıştır. Kontrol düzlemi yüksek performanslı bir sunucuya taşınır ve ağ yönetimi merkezi denetleyici </w:t>
      </w:r>
      <w:r w:rsidRPr="008F65C9">
        <w:rPr>
          <w:rFonts w:ascii="Times New Roman" w:hAnsi="Times New Roman" w:cs="Times New Roman"/>
          <w:bCs/>
          <w:color w:val="000000"/>
          <w:sz w:val="24"/>
          <w:szCs w:val="24"/>
        </w:rPr>
        <w:lastRenderedPageBreak/>
        <w:t xml:space="preserve">yazılımı ile gerçekleştirilir. Veri tabakası </w:t>
      </w:r>
      <w:proofErr w:type="spellStart"/>
      <w:r w:rsidRPr="008F65C9">
        <w:rPr>
          <w:rFonts w:ascii="Times New Roman" w:hAnsi="Times New Roman" w:cs="Times New Roman"/>
          <w:bCs/>
          <w:color w:val="000000"/>
          <w:sz w:val="24"/>
          <w:szCs w:val="24"/>
        </w:rPr>
        <w:t>OpenFlow’un</w:t>
      </w:r>
      <w:proofErr w:type="spellEnd"/>
      <w:r w:rsidRPr="008F65C9">
        <w:rPr>
          <w:rFonts w:ascii="Times New Roman" w:hAnsi="Times New Roman" w:cs="Times New Roman"/>
          <w:bCs/>
          <w:color w:val="000000"/>
          <w:sz w:val="24"/>
          <w:szCs w:val="24"/>
        </w:rPr>
        <w:t xml:space="preserve"> sol tarafında bulunur ve </w:t>
      </w:r>
      <w:proofErr w:type="spellStart"/>
      <w:r w:rsidRPr="008F65C9">
        <w:rPr>
          <w:rFonts w:ascii="Times New Roman" w:hAnsi="Times New Roman" w:cs="Times New Roman"/>
          <w:bCs/>
          <w:color w:val="000000"/>
          <w:sz w:val="24"/>
          <w:szCs w:val="24"/>
        </w:rPr>
        <w:t>routerların</w:t>
      </w:r>
      <w:proofErr w:type="spellEnd"/>
      <w:r w:rsidRPr="008F65C9">
        <w:rPr>
          <w:rFonts w:ascii="Times New Roman" w:hAnsi="Times New Roman" w:cs="Times New Roman"/>
          <w:bCs/>
          <w:color w:val="000000"/>
          <w:sz w:val="24"/>
          <w:szCs w:val="24"/>
        </w:rPr>
        <w:t xml:space="preserve">, </w:t>
      </w:r>
      <w:proofErr w:type="spellStart"/>
      <w:r w:rsidRPr="008F65C9">
        <w:rPr>
          <w:rFonts w:ascii="Times New Roman" w:hAnsi="Times New Roman" w:cs="Times New Roman"/>
          <w:bCs/>
          <w:color w:val="000000"/>
          <w:sz w:val="24"/>
          <w:szCs w:val="24"/>
        </w:rPr>
        <w:t>switchlerin</w:t>
      </w:r>
      <w:proofErr w:type="spellEnd"/>
      <w:r w:rsidRPr="008F65C9">
        <w:rPr>
          <w:rFonts w:ascii="Times New Roman" w:hAnsi="Times New Roman" w:cs="Times New Roman"/>
          <w:bCs/>
          <w:color w:val="000000"/>
          <w:sz w:val="24"/>
          <w:szCs w:val="24"/>
        </w:rPr>
        <w:t xml:space="preserve"> yalnızca paketlerin yönlendirilmesinden sorumlu olmasını sağlar. Bu mimari ağın doğrudan programlanabilmesini sağlamakla beraber ağ servisleri ve uygulamaları için gerekli alt yapıyı da oluşturmaktadır.</w:t>
      </w:r>
    </w:p>
    <w:p w14:paraId="38671225" w14:textId="4F94BF9F" w:rsidR="004C7058" w:rsidRPr="008F65C9" w:rsidRDefault="004C7058" w:rsidP="004C7058">
      <w:pPr>
        <w:jc w:val="both"/>
        <w:rPr>
          <w:rFonts w:ascii="Times New Roman" w:hAnsi="Times New Roman" w:cs="Times New Roman"/>
          <w:bCs/>
          <w:color w:val="000000"/>
          <w:sz w:val="24"/>
          <w:szCs w:val="24"/>
        </w:rPr>
      </w:pPr>
      <w:r w:rsidRPr="008F65C9">
        <w:rPr>
          <w:rFonts w:ascii="Times New Roman" w:hAnsi="Times New Roman" w:cs="Times New Roman"/>
          <w:bCs/>
          <w:color w:val="000000"/>
          <w:sz w:val="24"/>
          <w:szCs w:val="24"/>
        </w:rPr>
        <w:t>Kontrol tabakası ağ işletim sistemi olarak da bilinmektedir. Bu tabaka ağ uygulamaları ve veri tabakası arasındaki iletişimi sağlar. Kontrol tabakası ve veri tabakası arasındaki iletişim açık kaynak ağ protokolü (</w:t>
      </w:r>
      <w:proofErr w:type="spellStart"/>
      <w:r w:rsidRPr="008F65C9">
        <w:rPr>
          <w:rFonts w:ascii="Times New Roman" w:hAnsi="Times New Roman" w:cs="Times New Roman"/>
          <w:bCs/>
          <w:color w:val="000000"/>
          <w:sz w:val="24"/>
          <w:szCs w:val="24"/>
        </w:rPr>
        <w:t>OpenFlow</w:t>
      </w:r>
      <w:proofErr w:type="spellEnd"/>
      <w:r w:rsidRPr="008F65C9">
        <w:rPr>
          <w:rFonts w:ascii="Times New Roman" w:hAnsi="Times New Roman" w:cs="Times New Roman"/>
          <w:bCs/>
          <w:color w:val="000000"/>
          <w:sz w:val="24"/>
          <w:szCs w:val="24"/>
        </w:rPr>
        <w:t>) ile sağlanır [18].</w:t>
      </w:r>
      <w:r w:rsidRPr="008F65C9">
        <w:rPr>
          <w:rFonts w:ascii="Times New Roman" w:hAnsi="Times New Roman" w:cs="Times New Roman"/>
          <w:sz w:val="24"/>
          <w:szCs w:val="24"/>
        </w:rPr>
        <w:t xml:space="preserve"> </w:t>
      </w:r>
    </w:p>
    <w:p w14:paraId="4B3CCF90" w14:textId="7740D3CA" w:rsidR="004C7058" w:rsidRPr="008F65C9" w:rsidRDefault="00F34DB9" w:rsidP="00D02DD7">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7- </w:t>
      </w:r>
      <w:r w:rsidR="001C3F4D" w:rsidRPr="008F65C9">
        <w:rPr>
          <w:rFonts w:ascii="Times New Roman" w:eastAsia="Times New Roman" w:hAnsi="Times New Roman" w:cs="Times New Roman"/>
          <w:b/>
          <w:bCs/>
          <w:sz w:val="24"/>
          <w:szCs w:val="24"/>
          <w:lang w:val="en-US" w:eastAsia="tr-TR"/>
        </w:rPr>
        <w:t>OPENFLOW</w:t>
      </w:r>
    </w:p>
    <w:p w14:paraId="7319ED50" w14:textId="75C6C136" w:rsidR="004C7058" w:rsidRPr="008F65C9" w:rsidRDefault="00F34DB9" w:rsidP="004C7058">
      <w:pPr>
        <w:jc w:val="both"/>
        <w:rPr>
          <w:rFonts w:ascii="Times New Roman" w:eastAsia="Times New Roman" w:hAnsi="Times New Roman" w:cs="Times New Roman"/>
          <w:b/>
          <w:sz w:val="24"/>
          <w:szCs w:val="24"/>
          <w:lang w:val="en-US" w:eastAsia="tr-TR"/>
        </w:rPr>
      </w:pPr>
      <w:r w:rsidRPr="008F65C9">
        <w:rPr>
          <w:rFonts w:ascii="Times New Roman" w:eastAsia="Times New Roman" w:hAnsi="Times New Roman" w:cs="Times New Roman"/>
          <w:b/>
          <w:sz w:val="24"/>
          <w:szCs w:val="24"/>
          <w:lang w:val="en-US" w:eastAsia="tr-TR"/>
        </w:rPr>
        <w:t xml:space="preserve">7.1. </w:t>
      </w:r>
      <w:r w:rsidR="004C7058" w:rsidRPr="008F65C9">
        <w:rPr>
          <w:rFonts w:ascii="Times New Roman" w:eastAsia="Times New Roman" w:hAnsi="Times New Roman" w:cs="Times New Roman"/>
          <w:b/>
          <w:sz w:val="24"/>
          <w:szCs w:val="24"/>
          <w:lang w:val="en-US" w:eastAsia="tr-TR"/>
        </w:rPr>
        <w:t>OPENFLOW NEDİR?</w:t>
      </w:r>
    </w:p>
    <w:p w14:paraId="44B21644" w14:textId="77777777" w:rsidR="004C7058" w:rsidRPr="008F65C9" w:rsidRDefault="004C7058" w:rsidP="004C7058">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OpenFlow,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yönlendirme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işlevlerini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ayıran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yazılım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(SDN-Software Defined Networking) </w:t>
      </w:r>
      <w:proofErr w:type="spellStart"/>
      <w:r w:rsidRPr="008F65C9">
        <w:rPr>
          <w:rFonts w:ascii="Times New Roman" w:eastAsia="Times New Roman" w:hAnsi="Times New Roman" w:cs="Times New Roman"/>
          <w:sz w:val="24"/>
          <w:szCs w:val="24"/>
          <w:lang w:val="en-US" w:eastAsia="tr-TR"/>
        </w:rPr>
        <w:t>mimarisinin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temel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öğesidir</w:t>
      </w:r>
      <w:proofErr w:type="spellEnd"/>
      <w:r w:rsidRPr="008F65C9">
        <w:rPr>
          <w:rFonts w:ascii="Times New Roman" w:eastAsia="Times New Roman" w:hAnsi="Times New Roman" w:cs="Times New Roman"/>
          <w:sz w:val="24"/>
          <w:szCs w:val="24"/>
          <w:lang w:val="en-US" w:eastAsia="tr-TR"/>
        </w:rPr>
        <w:t xml:space="preserve">. SDN </w:t>
      </w:r>
      <w:proofErr w:type="spellStart"/>
      <w:r w:rsidRPr="008F65C9">
        <w:rPr>
          <w:rFonts w:ascii="Times New Roman" w:eastAsia="Times New Roman" w:hAnsi="Times New Roman" w:cs="Times New Roman"/>
          <w:sz w:val="24"/>
          <w:szCs w:val="24"/>
          <w:lang w:val="en-US" w:eastAsia="tr-TR"/>
        </w:rPr>
        <w:t>ağın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küresel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görünümünü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koruyan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yazılım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tabanlı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denetleyicilerde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zekasını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kontrolünü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merkezileştirir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anda</w:t>
      </w:r>
      <w:proofErr w:type="spell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SDN </w:t>
      </w:r>
      <w:proofErr w:type="spellStart"/>
      <w:r w:rsidRPr="008F65C9">
        <w:rPr>
          <w:rFonts w:ascii="Times New Roman" w:eastAsia="Times New Roman" w:hAnsi="Times New Roman" w:cs="Times New Roman"/>
          <w:sz w:val="24"/>
          <w:szCs w:val="24"/>
          <w:lang w:val="en-US" w:eastAsia="tr-TR"/>
        </w:rPr>
        <w:t>denetleyicisi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donanımı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kurmak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açık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standart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tabanlı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protokolüdür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dinamik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yönetilebilir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düşük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maliyetli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uyarlanabilir</w:t>
      </w:r>
      <w:proofErr w:type="spellEnd"/>
      <w:r w:rsidRPr="008F65C9">
        <w:rPr>
          <w:rFonts w:ascii="Times New Roman" w:eastAsia="Times New Roman" w:hAnsi="Times New Roman" w:cs="Times New Roman"/>
          <w:sz w:val="24"/>
          <w:szCs w:val="24"/>
          <w:lang w:val="en-US" w:eastAsia="tr-TR"/>
        </w:rPr>
        <w:t xml:space="preserve"> hale </w:t>
      </w:r>
      <w:proofErr w:type="spellStart"/>
      <w:r w:rsidRPr="008F65C9">
        <w:rPr>
          <w:rFonts w:ascii="Times New Roman" w:eastAsia="Times New Roman" w:hAnsi="Times New Roman" w:cs="Times New Roman"/>
          <w:sz w:val="24"/>
          <w:szCs w:val="24"/>
          <w:lang w:val="en-US" w:eastAsia="tr-TR"/>
        </w:rPr>
        <w:t>getirerek</w:t>
      </w:r>
      <w:proofErr w:type="spellEnd"/>
      <w:r w:rsidRPr="008F65C9">
        <w:rPr>
          <w:rFonts w:ascii="Times New Roman" w:eastAsia="Times New Roman" w:hAnsi="Times New Roman" w:cs="Times New Roman"/>
          <w:sz w:val="24"/>
          <w:szCs w:val="24"/>
          <w:lang w:val="en-US" w:eastAsia="tr-TR"/>
        </w:rPr>
        <w:t xml:space="preserve"> hem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hem de </w:t>
      </w:r>
      <w:proofErr w:type="spellStart"/>
      <w:r w:rsidRPr="008F65C9">
        <w:rPr>
          <w:rFonts w:ascii="Times New Roman" w:eastAsia="Times New Roman" w:hAnsi="Times New Roman" w:cs="Times New Roman"/>
          <w:sz w:val="24"/>
          <w:szCs w:val="24"/>
          <w:lang w:val="en-US" w:eastAsia="tr-TR"/>
        </w:rPr>
        <w:t>sanal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yönlendiriciler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gibi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donanımlarının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doğrudan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programlanmasını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sağlar</w:t>
      </w:r>
      <w:proofErr w:type="spellEnd"/>
      <w:r w:rsidRPr="008F65C9">
        <w:rPr>
          <w:rFonts w:ascii="Times New Roman" w:eastAsia="Times New Roman" w:hAnsi="Times New Roman" w:cs="Times New Roman"/>
          <w:sz w:val="24"/>
          <w:szCs w:val="24"/>
          <w:lang w:val="en-US" w:eastAsia="tr-TR"/>
        </w:rPr>
        <w:t>.</w:t>
      </w:r>
    </w:p>
    <w:p w14:paraId="7F0D0072" w14:textId="77777777" w:rsidR="004C7058" w:rsidRPr="008F65C9" w:rsidRDefault="004C7058" w:rsidP="004C7058">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OpenFlow'un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önemli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özelliği</w:t>
      </w:r>
      <w:proofErr w:type="spellEnd"/>
      <w:r w:rsidRPr="008F65C9">
        <w:rPr>
          <w:rFonts w:ascii="Times New Roman" w:eastAsia="Times New Roman" w:hAnsi="Times New Roman" w:cs="Times New Roman"/>
          <w:sz w:val="24"/>
          <w:szCs w:val="24"/>
          <w:lang w:val="en-US" w:eastAsia="tr-TR"/>
        </w:rPr>
        <w:t xml:space="preserve">, SDN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yazılımı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statik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dinamik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programlanabilen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tanımlanmış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eşleşme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kurallarına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dayanarak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trafiğini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kullanmasıdır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basit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deyişle</w:t>
      </w:r>
      <w:proofErr w:type="spell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denetleyiciden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anahtarlara</w:t>
      </w:r>
      <w:proofErr w:type="spellEnd"/>
      <w:r w:rsidRPr="008F65C9">
        <w:rPr>
          <w:rFonts w:ascii="Times New Roman" w:eastAsia="Times New Roman" w:hAnsi="Times New Roman" w:cs="Times New Roman"/>
          <w:sz w:val="24"/>
          <w:szCs w:val="24"/>
          <w:lang w:val="en-US" w:eastAsia="tr-TR"/>
        </w:rPr>
        <w:t xml:space="preserve"> (switches) </w:t>
      </w:r>
      <w:proofErr w:type="spellStart"/>
      <w:r w:rsidRPr="008F65C9">
        <w:rPr>
          <w:rFonts w:ascii="Times New Roman" w:eastAsia="Times New Roman" w:hAnsi="Times New Roman" w:cs="Times New Roman"/>
          <w:sz w:val="24"/>
          <w:szCs w:val="24"/>
          <w:lang w:val="en-US" w:eastAsia="tr-TR"/>
        </w:rPr>
        <w:t>bilgileri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anahtarların</w:t>
      </w:r>
      <w:proofErr w:type="spellEnd"/>
      <w:r w:rsidRPr="008F65C9">
        <w:rPr>
          <w:rFonts w:ascii="Times New Roman" w:eastAsia="Times New Roman" w:hAnsi="Times New Roman" w:cs="Times New Roman"/>
          <w:sz w:val="24"/>
          <w:szCs w:val="24"/>
          <w:lang w:val="en-US" w:eastAsia="tr-TR"/>
        </w:rPr>
        <w:t xml:space="preserve"> ne </w:t>
      </w:r>
      <w:proofErr w:type="spellStart"/>
      <w:r w:rsidRPr="008F65C9">
        <w:rPr>
          <w:rFonts w:ascii="Times New Roman" w:eastAsia="Times New Roman" w:hAnsi="Times New Roman" w:cs="Times New Roman"/>
          <w:sz w:val="24"/>
          <w:szCs w:val="24"/>
          <w:lang w:val="en-US" w:eastAsia="tr-TR"/>
        </w:rPr>
        <w:t>yapacağını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söyler</w:t>
      </w:r>
      <w:proofErr w:type="spellEnd"/>
      <w:r w:rsidRPr="008F65C9">
        <w:rPr>
          <w:rFonts w:ascii="Times New Roman" w:eastAsia="Times New Roman" w:hAnsi="Times New Roman" w:cs="Times New Roman"/>
          <w:sz w:val="24"/>
          <w:szCs w:val="24"/>
          <w:lang w:val="en-US" w:eastAsia="tr-TR"/>
        </w:rPr>
        <w:t xml:space="preserve">. Buna </w:t>
      </w:r>
      <w:proofErr w:type="spellStart"/>
      <w:r w:rsidRPr="008F65C9">
        <w:rPr>
          <w:rFonts w:ascii="Times New Roman" w:eastAsia="Times New Roman" w:hAnsi="Times New Roman" w:cs="Times New Roman"/>
          <w:sz w:val="24"/>
          <w:szCs w:val="24"/>
          <w:lang w:val="en-US" w:eastAsia="tr-TR"/>
        </w:rPr>
        <w:t>karşılık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denetleyiciye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sayaçları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diğer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sağlar</w:t>
      </w:r>
      <w:proofErr w:type="spellEnd"/>
      <w:r w:rsidRPr="008F65C9">
        <w:rPr>
          <w:rFonts w:ascii="Times New Roman" w:eastAsia="Times New Roman" w:hAnsi="Times New Roman" w:cs="Times New Roman"/>
          <w:sz w:val="24"/>
          <w:szCs w:val="24"/>
          <w:lang w:val="en-US" w:eastAsia="tr-TR"/>
        </w:rPr>
        <w:t>.</w:t>
      </w:r>
    </w:p>
    <w:p w14:paraId="2127B84B" w14:textId="31007905" w:rsidR="008F2257" w:rsidRPr="008F65C9" w:rsidRDefault="00F34DB9" w:rsidP="008F2257">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7.2. </w:t>
      </w:r>
      <w:proofErr w:type="spellStart"/>
      <w:r w:rsidR="008F2257" w:rsidRPr="008F65C9">
        <w:rPr>
          <w:rFonts w:ascii="Times New Roman" w:eastAsia="Times New Roman" w:hAnsi="Times New Roman" w:cs="Times New Roman"/>
          <w:b/>
          <w:bCs/>
          <w:sz w:val="24"/>
          <w:szCs w:val="24"/>
          <w:lang w:val="en-US" w:eastAsia="tr-TR"/>
        </w:rPr>
        <w:t>Openflow</w:t>
      </w:r>
      <w:proofErr w:type="spellEnd"/>
      <w:r w:rsidR="008F2257" w:rsidRPr="008F65C9">
        <w:rPr>
          <w:rFonts w:ascii="Times New Roman" w:eastAsia="Times New Roman" w:hAnsi="Times New Roman" w:cs="Times New Roman"/>
          <w:b/>
          <w:bCs/>
          <w:sz w:val="24"/>
          <w:szCs w:val="24"/>
          <w:lang w:val="en-US" w:eastAsia="tr-TR"/>
        </w:rPr>
        <w:t xml:space="preserve"> </w:t>
      </w:r>
      <w:proofErr w:type="spellStart"/>
      <w:r w:rsidR="008F2257" w:rsidRPr="008F65C9">
        <w:rPr>
          <w:rFonts w:ascii="Times New Roman" w:eastAsia="Times New Roman" w:hAnsi="Times New Roman" w:cs="Times New Roman"/>
          <w:b/>
          <w:bCs/>
          <w:sz w:val="24"/>
          <w:szCs w:val="24"/>
          <w:lang w:val="en-US" w:eastAsia="tr-TR"/>
        </w:rPr>
        <w:t>Mimarisi</w:t>
      </w:r>
      <w:proofErr w:type="spellEnd"/>
    </w:p>
    <w:p w14:paraId="44B767C3" w14:textId="248DFDB2" w:rsidR="008F2257" w:rsidRPr="008F65C9" w:rsidRDefault="008F2257" w:rsidP="008F225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Openflow</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mimarisi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temelde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adet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bileşenden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oluşmaktadır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Bunlar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denetleyici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denetleyici</w:t>
      </w:r>
      <w:proofErr w:type="spellEnd"/>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sağlayan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protokoldür</w:t>
      </w:r>
      <w:proofErr w:type="spellEnd"/>
      <w:r w:rsidRPr="008F65C9">
        <w:rPr>
          <w:rFonts w:ascii="Times New Roman" w:eastAsia="Times New Roman" w:hAnsi="Times New Roman" w:cs="Times New Roman"/>
          <w:sz w:val="24"/>
          <w:szCs w:val="24"/>
          <w:lang w:val="en-US" w:eastAsia="tr-TR"/>
        </w:rPr>
        <w:t>.</w:t>
      </w:r>
    </w:p>
    <w:p w14:paraId="28563B45" w14:textId="67AE3102" w:rsidR="008F2257" w:rsidRPr="008F65C9" w:rsidRDefault="008F2257" w:rsidP="008F225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lastRenderedPageBreak/>
        <w:drawing>
          <wp:anchor distT="0" distB="0" distL="114300" distR="114300" simplePos="0" relativeHeight="251660288" behindDoc="1" locked="0" layoutInCell="1" allowOverlap="1" wp14:anchorId="236349C8" wp14:editId="3BFF4882">
            <wp:simplePos x="0" y="0"/>
            <wp:positionH relativeFrom="column">
              <wp:posOffset>1291590</wp:posOffset>
            </wp:positionH>
            <wp:positionV relativeFrom="paragraph">
              <wp:posOffset>11430</wp:posOffset>
            </wp:positionV>
            <wp:extent cx="3299460" cy="2202180"/>
            <wp:effectExtent l="0" t="0" r="0" b="7620"/>
            <wp:wrapTight wrapText="bothSides">
              <wp:wrapPolygon edited="0">
                <wp:start x="0" y="0"/>
                <wp:lineTo x="0" y="21488"/>
                <wp:lineTo x="21450" y="21488"/>
                <wp:lineTo x="21450"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401" r="5897"/>
                    <a:stretch/>
                  </pic:blipFill>
                  <pic:spPr bwMode="auto">
                    <a:xfrm>
                      <a:off x="0" y="0"/>
                      <a:ext cx="3299460"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B0DA5" w14:textId="77672657" w:rsidR="008F2257" w:rsidRPr="008F65C9" w:rsidRDefault="008F2257" w:rsidP="008F2257">
      <w:pPr>
        <w:rPr>
          <w:rFonts w:ascii="Times New Roman" w:eastAsia="Times New Roman" w:hAnsi="Times New Roman" w:cs="Times New Roman"/>
          <w:sz w:val="24"/>
          <w:szCs w:val="24"/>
          <w:lang w:val="en-US" w:eastAsia="tr-TR"/>
        </w:rPr>
      </w:pPr>
    </w:p>
    <w:p w14:paraId="4B36C8AC" w14:textId="0FBD4C13" w:rsidR="008F2257" w:rsidRPr="008F65C9" w:rsidRDefault="008F2257" w:rsidP="008F2257">
      <w:pPr>
        <w:rPr>
          <w:rFonts w:ascii="Times New Roman" w:eastAsia="Times New Roman" w:hAnsi="Times New Roman" w:cs="Times New Roman"/>
          <w:sz w:val="24"/>
          <w:szCs w:val="24"/>
          <w:lang w:val="en-US" w:eastAsia="tr-TR"/>
        </w:rPr>
      </w:pPr>
    </w:p>
    <w:p w14:paraId="6C1C235B" w14:textId="0E854B94" w:rsidR="008F2257" w:rsidRPr="008F65C9" w:rsidRDefault="008F2257" w:rsidP="008F2257">
      <w:pPr>
        <w:rPr>
          <w:rFonts w:ascii="Times New Roman" w:eastAsia="Times New Roman" w:hAnsi="Times New Roman" w:cs="Times New Roman"/>
          <w:sz w:val="24"/>
          <w:szCs w:val="24"/>
          <w:lang w:val="en-US" w:eastAsia="tr-TR"/>
        </w:rPr>
      </w:pPr>
    </w:p>
    <w:p w14:paraId="2AB12770" w14:textId="6942AFC7" w:rsidR="008F2257" w:rsidRPr="008F65C9" w:rsidRDefault="008F2257" w:rsidP="008F2257">
      <w:pPr>
        <w:rPr>
          <w:rFonts w:ascii="Times New Roman" w:eastAsia="Times New Roman" w:hAnsi="Times New Roman" w:cs="Times New Roman"/>
          <w:sz w:val="24"/>
          <w:szCs w:val="24"/>
          <w:lang w:val="en-US" w:eastAsia="tr-TR"/>
        </w:rPr>
      </w:pPr>
    </w:p>
    <w:p w14:paraId="3E5E590F" w14:textId="448B6047" w:rsidR="008F2257" w:rsidRPr="008F65C9" w:rsidRDefault="008F2257" w:rsidP="008F2257">
      <w:pPr>
        <w:rPr>
          <w:rFonts w:ascii="Times New Roman" w:eastAsia="Times New Roman" w:hAnsi="Times New Roman" w:cs="Times New Roman"/>
          <w:sz w:val="24"/>
          <w:szCs w:val="24"/>
          <w:lang w:val="en-US" w:eastAsia="tr-TR"/>
        </w:rPr>
      </w:pPr>
    </w:p>
    <w:p w14:paraId="31F956BD" w14:textId="094DF7B5" w:rsidR="008F2257" w:rsidRPr="008F65C9" w:rsidRDefault="008F2257" w:rsidP="008F2257">
      <w:pP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Openflow</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Temel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Bileşenleri</w:t>
      </w:r>
      <w:proofErr w:type="spellEnd"/>
    </w:p>
    <w:p w14:paraId="0F24998C" w14:textId="68797529" w:rsidR="00AD27BC" w:rsidRPr="008F65C9" w:rsidRDefault="00F34DB9" w:rsidP="008F2257">
      <w:pPr>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7.3. </w:t>
      </w:r>
      <w:r w:rsidR="00AD27BC" w:rsidRPr="008F65C9">
        <w:rPr>
          <w:rFonts w:ascii="Times New Roman" w:eastAsia="Times New Roman" w:hAnsi="Times New Roman" w:cs="Times New Roman"/>
          <w:b/>
          <w:bCs/>
          <w:sz w:val="24"/>
          <w:szCs w:val="24"/>
          <w:lang w:val="en-US" w:eastAsia="tr-TR"/>
        </w:rPr>
        <w:t>OPENFLOW ANAHTARI</w:t>
      </w:r>
    </w:p>
    <w:p w14:paraId="27C8B9CF" w14:textId="77777777" w:rsidR="00AD27BC" w:rsidRPr="008F65C9" w:rsidRDefault="00AD27BC" w:rsidP="00AD27BC">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Geleneksel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fazla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uçtan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ekleyerek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giriş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portlarına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portlarına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iletmekte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görevlidir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iletim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mevcut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cihazlarında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gerçekleşmektedir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Bunlar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katmanıdır</w:t>
      </w:r>
      <w:proofErr w:type="spellEnd"/>
      <w:r w:rsidRPr="008F65C9">
        <w:rPr>
          <w:rFonts w:ascii="Times New Roman" w:eastAsia="Times New Roman" w:hAnsi="Times New Roman" w:cs="Times New Roman"/>
          <w:sz w:val="24"/>
          <w:szCs w:val="24"/>
          <w:lang w:val="en-US" w:eastAsia="tr-TR"/>
        </w:rPr>
        <w:t>.</w:t>
      </w:r>
    </w:p>
    <w:p w14:paraId="14B631A1" w14:textId="7FC5711A" w:rsidR="00AD27BC" w:rsidRPr="008F65C9" w:rsidRDefault="0045514C" w:rsidP="00AD27B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 xml:space="preserve">7.3.1. </w:t>
      </w:r>
      <w:proofErr w:type="spellStart"/>
      <w:r w:rsidR="00AD27BC" w:rsidRPr="008F65C9">
        <w:rPr>
          <w:rFonts w:ascii="Times New Roman" w:eastAsia="Times New Roman" w:hAnsi="Times New Roman" w:cs="Times New Roman"/>
          <w:b/>
          <w:bCs/>
          <w:sz w:val="24"/>
          <w:szCs w:val="24"/>
          <w:lang w:val="en-US" w:eastAsia="tr-TR"/>
        </w:rPr>
        <w:t>Kontrol</w:t>
      </w:r>
      <w:proofErr w:type="spellEnd"/>
      <w:r w:rsidR="00AD27BC" w:rsidRPr="008F65C9">
        <w:rPr>
          <w:rFonts w:ascii="Times New Roman" w:eastAsia="Times New Roman" w:hAnsi="Times New Roman" w:cs="Times New Roman"/>
          <w:b/>
          <w:bCs/>
          <w:sz w:val="24"/>
          <w:szCs w:val="24"/>
          <w:lang w:val="en-US" w:eastAsia="tr-TR"/>
        </w:rPr>
        <w:t xml:space="preserve"> </w:t>
      </w:r>
      <w:proofErr w:type="spellStart"/>
      <w:r w:rsidR="00AD27BC" w:rsidRPr="008F65C9">
        <w:rPr>
          <w:rFonts w:ascii="Times New Roman" w:eastAsia="Times New Roman" w:hAnsi="Times New Roman" w:cs="Times New Roman"/>
          <w:b/>
          <w:bCs/>
          <w:sz w:val="24"/>
          <w:szCs w:val="24"/>
          <w:lang w:val="en-US" w:eastAsia="tr-TR"/>
        </w:rPr>
        <w:t>Katmanı</w:t>
      </w:r>
      <w:proofErr w:type="spellEnd"/>
      <w:r w:rsidR="00AD27BC" w:rsidRPr="008F65C9">
        <w:rPr>
          <w:rFonts w:ascii="Times New Roman" w:eastAsia="Times New Roman" w:hAnsi="Times New Roman" w:cs="Times New Roman"/>
          <w:b/>
          <w:bCs/>
          <w:sz w:val="24"/>
          <w:szCs w:val="24"/>
          <w:lang w:val="en-US" w:eastAsia="tr-TR"/>
        </w:rPr>
        <w:t>:</w:t>
      </w:r>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Anahtar</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üzerinde</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çalışan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protokollerin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karar</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aldığı</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kısımdır</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Anahtar</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giriş</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portlarına</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gelen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paketlerin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nereye</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gideceği</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bu</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katmanda</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belirlenir</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Flowların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yani</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paketlerin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işlendiği</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katmandır</w:t>
      </w:r>
      <w:proofErr w:type="spellEnd"/>
      <w:r w:rsidR="00AD27BC" w:rsidRPr="008F65C9">
        <w:rPr>
          <w:rFonts w:ascii="Times New Roman" w:eastAsia="Times New Roman" w:hAnsi="Times New Roman" w:cs="Times New Roman"/>
          <w:sz w:val="24"/>
          <w:szCs w:val="24"/>
          <w:lang w:val="en-US" w:eastAsia="tr-TR"/>
        </w:rPr>
        <w:t>.</w:t>
      </w:r>
    </w:p>
    <w:p w14:paraId="4362F24C" w14:textId="219DBAC4" w:rsidR="00AD27BC" w:rsidRPr="008F65C9" w:rsidRDefault="0045514C" w:rsidP="00AD27B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 xml:space="preserve">7.3.2. </w:t>
      </w:r>
      <w:r w:rsidR="00AD27BC" w:rsidRPr="008F65C9">
        <w:rPr>
          <w:rFonts w:ascii="Times New Roman" w:eastAsia="Times New Roman" w:hAnsi="Times New Roman" w:cs="Times New Roman"/>
          <w:b/>
          <w:bCs/>
          <w:sz w:val="24"/>
          <w:szCs w:val="24"/>
          <w:lang w:val="en-US" w:eastAsia="tr-TR"/>
        </w:rPr>
        <w:t xml:space="preserve">Veri </w:t>
      </w:r>
      <w:proofErr w:type="spellStart"/>
      <w:r w:rsidR="00AD27BC" w:rsidRPr="008F65C9">
        <w:rPr>
          <w:rFonts w:ascii="Times New Roman" w:eastAsia="Times New Roman" w:hAnsi="Times New Roman" w:cs="Times New Roman"/>
          <w:b/>
          <w:bCs/>
          <w:sz w:val="24"/>
          <w:szCs w:val="24"/>
          <w:lang w:val="en-US" w:eastAsia="tr-TR"/>
        </w:rPr>
        <w:t>Katmanı</w:t>
      </w:r>
      <w:proofErr w:type="spellEnd"/>
      <w:r w:rsidR="00AD27BC" w:rsidRPr="008F65C9">
        <w:rPr>
          <w:rFonts w:ascii="Times New Roman" w:eastAsia="Times New Roman" w:hAnsi="Times New Roman" w:cs="Times New Roman"/>
          <w:b/>
          <w:bCs/>
          <w:sz w:val="24"/>
          <w:szCs w:val="24"/>
          <w:lang w:val="en-US" w:eastAsia="tr-TR"/>
        </w:rPr>
        <w:t>:</w:t>
      </w:r>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Anahtar</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giriş</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portlarına</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gelen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paketlerin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yani</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flowların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tutulduğu</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katmandır</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Kontrol</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katmanından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aldığı</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bilgilere</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göre</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flowların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iletilmesinden</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sorumludur</w:t>
      </w:r>
      <w:proofErr w:type="spellEnd"/>
      <w:r w:rsidR="00AD27BC" w:rsidRPr="008F65C9">
        <w:rPr>
          <w:rFonts w:ascii="Times New Roman" w:eastAsia="Times New Roman" w:hAnsi="Times New Roman" w:cs="Times New Roman"/>
          <w:sz w:val="24"/>
          <w:szCs w:val="24"/>
          <w:lang w:val="en-US" w:eastAsia="tr-TR"/>
        </w:rPr>
        <w:t>.</w:t>
      </w:r>
    </w:p>
    <w:p w14:paraId="45F6372F" w14:textId="7E9EE578" w:rsidR="00AD27BC" w:rsidRPr="008F65C9" w:rsidRDefault="0045514C" w:rsidP="00AD27B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7.3.</w:t>
      </w:r>
      <w:proofErr w:type="gramStart"/>
      <w:r w:rsidRPr="008F65C9">
        <w:rPr>
          <w:rFonts w:ascii="Times New Roman" w:eastAsia="Times New Roman" w:hAnsi="Times New Roman" w:cs="Times New Roman"/>
          <w:b/>
          <w:bCs/>
          <w:sz w:val="24"/>
          <w:szCs w:val="24"/>
          <w:lang w:val="en-US" w:eastAsia="tr-TR"/>
        </w:rPr>
        <w:t>3.</w:t>
      </w:r>
      <w:r w:rsidR="00AD27BC" w:rsidRPr="008F65C9">
        <w:rPr>
          <w:rFonts w:ascii="Times New Roman" w:eastAsia="Times New Roman" w:hAnsi="Times New Roman" w:cs="Times New Roman"/>
          <w:b/>
          <w:bCs/>
          <w:sz w:val="24"/>
          <w:szCs w:val="24"/>
          <w:lang w:val="en-US" w:eastAsia="tr-TR"/>
        </w:rPr>
        <w:t>Yönetim</w:t>
      </w:r>
      <w:proofErr w:type="gramEnd"/>
      <w:r w:rsidR="00AD27BC" w:rsidRPr="008F65C9">
        <w:rPr>
          <w:rFonts w:ascii="Times New Roman" w:eastAsia="Times New Roman" w:hAnsi="Times New Roman" w:cs="Times New Roman"/>
          <w:b/>
          <w:bCs/>
          <w:sz w:val="24"/>
          <w:szCs w:val="24"/>
          <w:lang w:val="en-US" w:eastAsia="tr-TR"/>
        </w:rPr>
        <w:t xml:space="preserve"> </w:t>
      </w:r>
      <w:proofErr w:type="spellStart"/>
      <w:r w:rsidR="00AD27BC" w:rsidRPr="008F65C9">
        <w:rPr>
          <w:rFonts w:ascii="Times New Roman" w:eastAsia="Times New Roman" w:hAnsi="Times New Roman" w:cs="Times New Roman"/>
          <w:b/>
          <w:bCs/>
          <w:sz w:val="24"/>
          <w:szCs w:val="24"/>
          <w:lang w:val="en-US" w:eastAsia="tr-TR"/>
        </w:rPr>
        <w:t>Katmanı</w:t>
      </w:r>
      <w:proofErr w:type="spellEnd"/>
      <w:r w:rsidR="00AD27BC" w:rsidRPr="008F65C9">
        <w:rPr>
          <w:rFonts w:ascii="Times New Roman" w:eastAsia="Times New Roman" w:hAnsi="Times New Roman" w:cs="Times New Roman"/>
          <w:b/>
          <w:bCs/>
          <w:sz w:val="24"/>
          <w:szCs w:val="24"/>
          <w:lang w:val="en-US" w:eastAsia="tr-TR"/>
        </w:rPr>
        <w:t>:</w:t>
      </w:r>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Anahtar</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üzerindeki</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yapılandırma</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ve</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yönetim</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işlemleri</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bu</w:t>
      </w:r>
      <w:proofErr w:type="spellEnd"/>
      <w:r w:rsidR="00AD27BC" w:rsidRPr="008F65C9">
        <w:rPr>
          <w:rFonts w:ascii="Times New Roman" w:eastAsia="Times New Roman" w:hAnsi="Times New Roman" w:cs="Times New Roman"/>
          <w:sz w:val="24"/>
          <w:szCs w:val="24"/>
          <w:lang w:val="en-US" w:eastAsia="tr-TR"/>
        </w:rPr>
        <w:t xml:space="preserve"> </w:t>
      </w:r>
      <w:proofErr w:type="spellStart"/>
      <w:r w:rsidR="00AD27BC" w:rsidRPr="008F65C9">
        <w:rPr>
          <w:rFonts w:ascii="Times New Roman" w:eastAsia="Times New Roman" w:hAnsi="Times New Roman" w:cs="Times New Roman"/>
          <w:sz w:val="24"/>
          <w:szCs w:val="24"/>
          <w:lang w:val="en-US" w:eastAsia="tr-TR"/>
        </w:rPr>
        <w:t>katmanda</w:t>
      </w:r>
      <w:proofErr w:type="spellEnd"/>
    </w:p>
    <w:p w14:paraId="79BBAD79" w14:textId="13D09594" w:rsidR="006243F6" w:rsidRPr="008F65C9" w:rsidRDefault="00AD27BC" w:rsidP="00AD27BC">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gerçekleşmektedir</w:t>
      </w:r>
      <w:proofErr w:type="spellEnd"/>
      <w:r w:rsidRPr="008F65C9">
        <w:rPr>
          <w:rFonts w:ascii="Times New Roman" w:eastAsia="Times New Roman" w:hAnsi="Times New Roman" w:cs="Times New Roman"/>
          <w:sz w:val="24"/>
          <w:szCs w:val="24"/>
          <w:lang w:val="en-US" w:eastAsia="tr-TR"/>
        </w:rPr>
        <w:t xml:space="preserve"> [</w:t>
      </w:r>
      <w:r w:rsidR="00197651" w:rsidRPr="008F65C9">
        <w:rPr>
          <w:rFonts w:ascii="Times New Roman" w:eastAsia="Times New Roman" w:hAnsi="Times New Roman" w:cs="Times New Roman"/>
          <w:sz w:val="24"/>
          <w:szCs w:val="24"/>
          <w:lang w:val="en-US" w:eastAsia="tr-TR"/>
        </w:rPr>
        <w:t>3]</w:t>
      </w:r>
    </w:p>
    <w:p w14:paraId="440716D9" w14:textId="77777777" w:rsidR="00197651" w:rsidRPr="008F65C9" w:rsidRDefault="00197651" w:rsidP="00AD27BC">
      <w:pPr>
        <w:jc w:val="both"/>
        <w:rPr>
          <w:rFonts w:ascii="Times New Roman" w:eastAsia="Times New Roman" w:hAnsi="Times New Roman" w:cs="Times New Roman"/>
          <w:sz w:val="24"/>
          <w:szCs w:val="24"/>
          <w:lang w:val="en-US" w:eastAsia="tr-TR"/>
        </w:rPr>
      </w:pPr>
    </w:p>
    <w:p w14:paraId="5237BB88" w14:textId="15019B9E" w:rsidR="00AD27BC" w:rsidRPr="008F65C9" w:rsidRDefault="00AD27BC" w:rsidP="00AD27BC">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Mevcut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anahtarlarında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cihaz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bulunarak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paketlerin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iletilmesinden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sorumludur</w:t>
      </w:r>
      <w:proofErr w:type="spellEnd"/>
      <w:r w:rsidRPr="008F65C9">
        <w:rPr>
          <w:rFonts w:ascii="Times New Roman" w:eastAsia="Times New Roman" w:hAnsi="Times New Roman" w:cs="Times New Roman"/>
          <w:sz w:val="24"/>
          <w:szCs w:val="24"/>
          <w:lang w:val="en-US" w:eastAsia="tr-TR"/>
        </w:rPr>
        <w:t xml:space="preserve">. Bu da </w:t>
      </w:r>
      <w:proofErr w:type="spellStart"/>
      <w:r w:rsidRPr="008F65C9">
        <w:rPr>
          <w:rFonts w:ascii="Times New Roman" w:eastAsia="Times New Roman" w:hAnsi="Times New Roman" w:cs="Times New Roman"/>
          <w:sz w:val="24"/>
          <w:szCs w:val="24"/>
          <w:lang w:val="en-US" w:eastAsia="tr-TR"/>
        </w:rPr>
        <w:t>anahtarlar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sorunla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karşılaşıldığında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çözümün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uygulanmasını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zorlaştırmaktadır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tamamında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karmaşık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ayarlar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yapılmasına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hatta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bazı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durumlarda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problemin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giderilememesine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sebep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olmaktadır</w:t>
      </w:r>
      <w:proofErr w:type="spellEnd"/>
      <w:r w:rsidRPr="008F65C9">
        <w:rPr>
          <w:rFonts w:ascii="Times New Roman" w:eastAsia="Times New Roman" w:hAnsi="Times New Roman" w:cs="Times New Roman"/>
          <w:sz w:val="24"/>
          <w:szCs w:val="24"/>
          <w:lang w:val="en-US" w:eastAsia="tr-TR"/>
        </w:rPr>
        <w:t xml:space="preserve">. </w:t>
      </w:r>
    </w:p>
    <w:p w14:paraId="64ACCB3E" w14:textId="53FDFFC2" w:rsidR="006243F6" w:rsidRPr="008F65C9" w:rsidRDefault="006243F6" w:rsidP="00AD27B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eastAsia="tr-TR"/>
        </w:rPr>
        <w:lastRenderedPageBreak/>
        <w:drawing>
          <wp:inline distT="0" distB="0" distL="0" distR="0" wp14:anchorId="5249A771" wp14:editId="4B8D6E01">
            <wp:extent cx="3848453" cy="16573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1146" cy="1671429"/>
                    </a:xfrm>
                    <a:prstGeom prst="rect">
                      <a:avLst/>
                    </a:prstGeom>
                  </pic:spPr>
                </pic:pic>
              </a:graphicData>
            </a:graphic>
          </wp:inline>
        </w:drawing>
      </w:r>
    </w:p>
    <w:p w14:paraId="645A643A" w14:textId="77777777" w:rsidR="006243F6" w:rsidRPr="008F65C9" w:rsidRDefault="006243F6" w:rsidP="006243F6">
      <w:pPr>
        <w:autoSpaceDE w:val="0"/>
        <w:autoSpaceDN w:val="0"/>
        <w:adjustRightInd w:val="0"/>
        <w:spacing w:after="0"/>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OpenFlow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Genel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Yapısı</w:t>
      </w:r>
      <w:proofErr w:type="spellEnd"/>
    </w:p>
    <w:p w14:paraId="206D3A03" w14:textId="77777777" w:rsidR="00AD27BC" w:rsidRPr="008F65C9" w:rsidRDefault="00AD27BC" w:rsidP="00AD27BC">
      <w:pPr>
        <w:jc w:val="both"/>
        <w:rPr>
          <w:rFonts w:ascii="Times New Roman" w:eastAsia="Times New Roman" w:hAnsi="Times New Roman" w:cs="Times New Roman"/>
          <w:sz w:val="24"/>
          <w:szCs w:val="24"/>
          <w:lang w:val="en-US" w:eastAsia="tr-TR"/>
        </w:rPr>
      </w:pPr>
    </w:p>
    <w:p w14:paraId="6C3C1499" w14:textId="7967E0A4" w:rsidR="00AD27BC" w:rsidRPr="008F65C9" w:rsidRDefault="00AD27BC" w:rsidP="00AD27BC">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OpenFlow </w:t>
      </w:r>
      <w:proofErr w:type="spellStart"/>
      <w:r w:rsidRPr="008F65C9">
        <w:rPr>
          <w:rFonts w:ascii="Times New Roman" w:eastAsia="Times New Roman" w:hAnsi="Times New Roman" w:cs="Times New Roman"/>
          <w:sz w:val="24"/>
          <w:szCs w:val="24"/>
          <w:lang w:val="en-US" w:eastAsia="tr-TR"/>
        </w:rPr>
        <w:t>anahtarı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soruna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çözüm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ortaya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çıkmıştır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Openflow</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anahtarlarında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sadece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yani</w:t>
      </w:r>
      <w:proofErr w:type="spellEnd"/>
      <w:r w:rsidRPr="008F65C9">
        <w:rPr>
          <w:rFonts w:ascii="Times New Roman" w:eastAsia="Times New Roman" w:hAnsi="Times New Roman" w:cs="Times New Roman"/>
          <w:sz w:val="24"/>
          <w:szCs w:val="24"/>
          <w:lang w:val="en-US" w:eastAsia="tr-TR"/>
        </w:rPr>
        <w:t xml:space="preserve"> flow</w:t>
      </w:r>
      <w:r w:rsidR="00EB0780"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iletiminden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sorumlu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bulunmaktadır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dışına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çıkarılarak</w:t>
      </w:r>
      <w:proofErr w:type="spellEnd"/>
      <w:r w:rsidRPr="008F65C9">
        <w:rPr>
          <w:rFonts w:ascii="Times New Roman" w:eastAsia="Times New Roman" w:hAnsi="Times New Roman" w:cs="Times New Roman"/>
          <w:sz w:val="24"/>
          <w:szCs w:val="24"/>
          <w:lang w:val="en-US" w:eastAsia="tr-TR"/>
        </w:rPr>
        <w:t xml:space="preserve">, flow </w:t>
      </w:r>
      <w:proofErr w:type="spellStart"/>
      <w:r w:rsidRPr="008F65C9">
        <w:rPr>
          <w:rFonts w:ascii="Times New Roman" w:eastAsia="Times New Roman" w:hAnsi="Times New Roman" w:cs="Times New Roman"/>
          <w:sz w:val="24"/>
          <w:szCs w:val="24"/>
          <w:lang w:val="en-US" w:eastAsia="tr-TR"/>
        </w:rPr>
        <w:t>iletiminde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alırken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esneklik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kazandırılmıştır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Normalde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cihaz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gerçekleşen</w:t>
      </w:r>
      <w:proofErr w:type="spellEnd"/>
      <w:r w:rsidRPr="008F65C9">
        <w:rPr>
          <w:rFonts w:ascii="Times New Roman" w:eastAsia="Times New Roman" w:hAnsi="Times New Roman" w:cs="Times New Roman"/>
          <w:sz w:val="24"/>
          <w:szCs w:val="24"/>
          <w:lang w:val="en-US" w:eastAsia="tr-TR"/>
        </w:rPr>
        <w:t xml:space="preserve"> flow </w:t>
      </w:r>
      <w:proofErr w:type="spellStart"/>
      <w:r w:rsidRPr="008F65C9">
        <w:rPr>
          <w:rFonts w:ascii="Times New Roman" w:eastAsia="Times New Roman" w:hAnsi="Times New Roman" w:cs="Times New Roman"/>
          <w:sz w:val="24"/>
          <w:szCs w:val="24"/>
          <w:lang w:val="en-US" w:eastAsia="tr-TR"/>
        </w:rPr>
        <w:t>iletimi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openflow</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openflow</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denetleyicisi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anahtardenetleyici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sağlayan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openflow</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kısımda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gerçekleşmektedir</w:t>
      </w:r>
      <w:proofErr w:type="spellEnd"/>
      <w:r w:rsidRPr="008F65C9">
        <w:rPr>
          <w:rFonts w:ascii="Times New Roman" w:eastAsia="Times New Roman" w:hAnsi="Times New Roman" w:cs="Times New Roman"/>
          <w:sz w:val="24"/>
          <w:szCs w:val="24"/>
          <w:lang w:val="en-US" w:eastAsia="tr-TR"/>
        </w:rPr>
        <w:t>.</w:t>
      </w:r>
    </w:p>
    <w:p w14:paraId="48560EA8" w14:textId="49DEB91C" w:rsidR="00760ADE" w:rsidRPr="008F65C9" w:rsidRDefault="00AD27BC" w:rsidP="006243F6">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OpenFlow </w:t>
      </w:r>
      <w:proofErr w:type="spellStart"/>
      <w:r w:rsidRPr="008F65C9">
        <w:rPr>
          <w:rFonts w:ascii="Times New Roman" w:eastAsia="Times New Roman" w:hAnsi="Times New Roman" w:cs="Times New Roman"/>
          <w:sz w:val="24"/>
          <w:szCs w:val="24"/>
          <w:lang w:val="en-US" w:eastAsia="tr-TR"/>
        </w:rPr>
        <w:t>anahtarının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temel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bileşenleri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flowlar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flow </w:t>
      </w:r>
      <w:proofErr w:type="spellStart"/>
      <w:r w:rsidRPr="008F65C9">
        <w:rPr>
          <w:rFonts w:ascii="Times New Roman" w:eastAsia="Times New Roman" w:hAnsi="Times New Roman" w:cs="Times New Roman"/>
          <w:sz w:val="24"/>
          <w:szCs w:val="24"/>
          <w:lang w:val="en-US" w:eastAsia="tr-TR"/>
        </w:rPr>
        <w:t>tablolarıdır</w:t>
      </w:r>
      <w:proofErr w:type="spellEnd"/>
      <w:r w:rsidRPr="008F65C9">
        <w:rPr>
          <w:rFonts w:ascii="Times New Roman" w:eastAsia="Times New Roman" w:hAnsi="Times New Roman" w:cs="Times New Roman"/>
          <w:sz w:val="24"/>
          <w:szCs w:val="24"/>
          <w:lang w:val="en-US" w:eastAsia="tr-TR"/>
        </w:rPr>
        <w:t>.</w:t>
      </w:r>
    </w:p>
    <w:p w14:paraId="00704D87" w14:textId="77777777" w:rsidR="006243F6" w:rsidRPr="008F65C9" w:rsidRDefault="006243F6" w:rsidP="006243F6">
      <w:pPr>
        <w:jc w:val="both"/>
        <w:rPr>
          <w:rFonts w:ascii="Times New Roman" w:eastAsia="Times New Roman" w:hAnsi="Times New Roman" w:cs="Times New Roman"/>
          <w:sz w:val="24"/>
          <w:szCs w:val="24"/>
          <w:lang w:val="en-US" w:eastAsia="tr-TR"/>
        </w:rPr>
      </w:pPr>
    </w:p>
    <w:p w14:paraId="418EDE91" w14:textId="28E53C17" w:rsidR="00150BA0" w:rsidRPr="008F65C9" w:rsidRDefault="0045514C"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8- </w:t>
      </w:r>
      <w:r w:rsidR="00150BA0" w:rsidRPr="008F65C9">
        <w:rPr>
          <w:rFonts w:ascii="Times New Roman" w:eastAsia="Times New Roman" w:hAnsi="Times New Roman" w:cs="Times New Roman"/>
          <w:b/>
          <w:bCs/>
          <w:sz w:val="24"/>
          <w:szCs w:val="24"/>
          <w:lang w:val="en-US" w:eastAsia="tr-TR"/>
        </w:rPr>
        <w:t>FLOW VE FLOW TABLE</w:t>
      </w:r>
    </w:p>
    <w:p w14:paraId="386E86CF" w14:textId="19E2D8D4" w:rsidR="00150BA0" w:rsidRPr="008F65C9" w:rsidRDefault="0045514C"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8.1. </w:t>
      </w:r>
      <w:r w:rsidR="00150BA0" w:rsidRPr="008F65C9">
        <w:rPr>
          <w:rFonts w:ascii="Times New Roman" w:eastAsia="Times New Roman" w:hAnsi="Times New Roman" w:cs="Times New Roman"/>
          <w:b/>
          <w:bCs/>
          <w:sz w:val="24"/>
          <w:szCs w:val="24"/>
          <w:lang w:val="en-US" w:eastAsia="tr-TR"/>
        </w:rPr>
        <w:t>Flow</w:t>
      </w:r>
    </w:p>
    <w:p w14:paraId="452C1920" w14:textId="34E2F8BE" w:rsidR="004873DD" w:rsidRPr="008F65C9" w:rsidRDefault="00150BA0" w:rsidP="00197651">
      <w:pPr>
        <w:shd w:val="clear" w:color="auto" w:fill="FFFFFF"/>
        <w:spacing w:after="0" w:line="240" w:lineRule="auto"/>
        <w:jc w:val="both"/>
        <w:rPr>
          <w:rFonts w:ascii="Times New Roman" w:eastAsia="Times New Roman" w:hAnsi="Times New Roman" w:cs="Times New Roman"/>
          <w:sz w:val="24"/>
          <w:szCs w:val="24"/>
          <w:lang w:eastAsia="tr-TR"/>
        </w:rPr>
      </w:pPr>
      <w:proofErr w:type="spellStart"/>
      <w:r w:rsidRPr="008F65C9">
        <w:rPr>
          <w:rFonts w:ascii="Times New Roman" w:eastAsia="Times New Roman" w:hAnsi="Times New Roman" w:cs="Times New Roman"/>
          <w:sz w:val="24"/>
          <w:szCs w:val="24"/>
          <w:lang w:eastAsia="tr-TR"/>
        </w:rPr>
        <w:t>Flow</w:t>
      </w:r>
      <w:proofErr w:type="spellEnd"/>
      <w:r w:rsidRPr="008F65C9">
        <w:rPr>
          <w:rFonts w:ascii="Times New Roman" w:eastAsia="Times New Roman" w:hAnsi="Times New Roman" w:cs="Times New Roman"/>
          <w:sz w:val="24"/>
          <w:szCs w:val="24"/>
          <w:lang w:eastAsia="tr-TR"/>
        </w:rPr>
        <w:t xml:space="preserve"> tanım olarak; aynı kaynak IP’si, hedef IP’si, kaynak portu, hedef portu, protokol demet öğelerini paylaşan ve ayarlanabilen bir D zaman aşımı süresiyle ayrılmış tek yönlü paketler serisidir [</w:t>
      </w:r>
      <w:r w:rsidR="00197651" w:rsidRPr="008F65C9">
        <w:rPr>
          <w:rFonts w:ascii="Times New Roman" w:eastAsia="Times New Roman" w:hAnsi="Times New Roman" w:cs="Times New Roman"/>
          <w:sz w:val="24"/>
          <w:szCs w:val="24"/>
          <w:lang w:eastAsia="tr-TR"/>
        </w:rPr>
        <w:t>4</w:t>
      </w:r>
      <w:r w:rsidRPr="008F65C9">
        <w:rPr>
          <w:rFonts w:ascii="Times New Roman" w:eastAsia="Times New Roman" w:hAnsi="Times New Roman" w:cs="Times New Roman"/>
          <w:sz w:val="24"/>
          <w:szCs w:val="24"/>
          <w:lang w:eastAsia="tr-TR"/>
        </w:rPr>
        <w:t>].</w:t>
      </w:r>
    </w:p>
    <w:p w14:paraId="4B3CF41B" w14:textId="77777777" w:rsidR="00000960" w:rsidRPr="008F65C9" w:rsidRDefault="00000960" w:rsidP="00B5658D">
      <w:pPr>
        <w:shd w:val="clear" w:color="auto" w:fill="FFFFFF"/>
        <w:spacing w:after="0" w:line="240" w:lineRule="auto"/>
        <w:jc w:val="both"/>
        <w:rPr>
          <w:rFonts w:ascii="Times New Roman" w:eastAsia="Times New Roman" w:hAnsi="Times New Roman" w:cs="Times New Roman"/>
          <w:sz w:val="24"/>
          <w:szCs w:val="24"/>
          <w:lang w:eastAsia="tr-TR"/>
        </w:rPr>
      </w:pPr>
    </w:p>
    <w:p w14:paraId="0FDAAF30" w14:textId="77777777" w:rsidR="006243F6" w:rsidRPr="008F65C9" w:rsidRDefault="006243F6" w:rsidP="00B5658D">
      <w:pPr>
        <w:shd w:val="clear" w:color="auto" w:fill="FFFFFF"/>
        <w:spacing w:after="0" w:line="240" w:lineRule="auto"/>
        <w:jc w:val="both"/>
        <w:rPr>
          <w:rFonts w:ascii="Times New Roman" w:eastAsia="Times New Roman" w:hAnsi="Times New Roman" w:cs="Times New Roman"/>
          <w:b/>
          <w:bCs/>
          <w:sz w:val="24"/>
          <w:szCs w:val="24"/>
          <w:lang w:eastAsia="tr-TR"/>
        </w:rPr>
      </w:pPr>
    </w:p>
    <w:p w14:paraId="5D4790BF" w14:textId="77777777" w:rsidR="006243F6" w:rsidRPr="008F65C9" w:rsidRDefault="006243F6" w:rsidP="00B5658D">
      <w:pPr>
        <w:shd w:val="clear" w:color="auto" w:fill="FFFFFF"/>
        <w:spacing w:after="0" w:line="240" w:lineRule="auto"/>
        <w:jc w:val="both"/>
        <w:rPr>
          <w:rFonts w:ascii="Times New Roman" w:eastAsia="Times New Roman" w:hAnsi="Times New Roman" w:cs="Times New Roman"/>
          <w:b/>
          <w:bCs/>
          <w:sz w:val="24"/>
          <w:szCs w:val="24"/>
          <w:lang w:eastAsia="tr-TR"/>
        </w:rPr>
      </w:pPr>
    </w:p>
    <w:p w14:paraId="075D0D41" w14:textId="02583959" w:rsidR="00B5658D" w:rsidRPr="008F65C9" w:rsidRDefault="0045514C" w:rsidP="00B5658D">
      <w:pPr>
        <w:shd w:val="clear" w:color="auto" w:fill="FFFFFF"/>
        <w:spacing w:after="0" w:line="240" w:lineRule="auto"/>
        <w:jc w:val="both"/>
        <w:rPr>
          <w:rFonts w:ascii="Times New Roman" w:eastAsia="Times New Roman" w:hAnsi="Times New Roman" w:cs="Times New Roman"/>
          <w:b/>
          <w:bCs/>
          <w:sz w:val="24"/>
          <w:szCs w:val="24"/>
          <w:lang w:eastAsia="tr-TR"/>
        </w:rPr>
      </w:pPr>
      <w:r w:rsidRPr="008F65C9">
        <w:rPr>
          <w:rFonts w:ascii="Times New Roman" w:eastAsia="Times New Roman" w:hAnsi="Times New Roman" w:cs="Times New Roman"/>
          <w:b/>
          <w:bCs/>
          <w:sz w:val="24"/>
          <w:szCs w:val="24"/>
          <w:lang w:eastAsia="tr-TR"/>
        </w:rPr>
        <w:t xml:space="preserve">8.2. </w:t>
      </w:r>
      <w:proofErr w:type="spellStart"/>
      <w:r w:rsidR="00B5658D" w:rsidRPr="008F65C9">
        <w:rPr>
          <w:rFonts w:ascii="Times New Roman" w:eastAsia="Times New Roman" w:hAnsi="Times New Roman" w:cs="Times New Roman"/>
          <w:b/>
          <w:bCs/>
          <w:sz w:val="24"/>
          <w:szCs w:val="24"/>
          <w:lang w:eastAsia="tr-TR"/>
        </w:rPr>
        <w:t>Flow</w:t>
      </w:r>
      <w:proofErr w:type="spellEnd"/>
      <w:r w:rsidR="00B5658D" w:rsidRPr="008F65C9">
        <w:rPr>
          <w:rFonts w:ascii="Times New Roman" w:eastAsia="Times New Roman" w:hAnsi="Times New Roman" w:cs="Times New Roman"/>
          <w:b/>
          <w:bCs/>
          <w:sz w:val="24"/>
          <w:szCs w:val="24"/>
          <w:lang w:eastAsia="tr-TR"/>
        </w:rPr>
        <w:t xml:space="preserve"> </w:t>
      </w:r>
      <w:proofErr w:type="spellStart"/>
      <w:r w:rsidR="00B5658D" w:rsidRPr="008F65C9">
        <w:rPr>
          <w:rFonts w:ascii="Times New Roman" w:eastAsia="Times New Roman" w:hAnsi="Times New Roman" w:cs="Times New Roman"/>
          <w:b/>
          <w:bCs/>
          <w:sz w:val="24"/>
          <w:szCs w:val="24"/>
          <w:lang w:eastAsia="tr-TR"/>
        </w:rPr>
        <w:t>Tabl</w:t>
      </w:r>
      <w:r w:rsidR="006E367E" w:rsidRPr="008F65C9">
        <w:rPr>
          <w:rFonts w:ascii="Times New Roman" w:eastAsia="Times New Roman" w:hAnsi="Times New Roman" w:cs="Times New Roman"/>
          <w:b/>
          <w:bCs/>
          <w:sz w:val="24"/>
          <w:szCs w:val="24"/>
          <w:lang w:eastAsia="tr-TR"/>
        </w:rPr>
        <w:t>e</w:t>
      </w:r>
      <w:proofErr w:type="spellEnd"/>
    </w:p>
    <w:p w14:paraId="63C357C5" w14:textId="77777777" w:rsidR="00B5658D" w:rsidRPr="008F65C9" w:rsidRDefault="00B5658D" w:rsidP="00B5658D">
      <w:pPr>
        <w:shd w:val="clear" w:color="auto" w:fill="FFFFFF"/>
        <w:spacing w:after="0" w:line="240" w:lineRule="auto"/>
        <w:jc w:val="both"/>
        <w:rPr>
          <w:rFonts w:ascii="Times New Roman" w:eastAsia="Times New Roman" w:hAnsi="Times New Roman" w:cs="Times New Roman"/>
          <w:b/>
          <w:bCs/>
          <w:sz w:val="24"/>
          <w:szCs w:val="24"/>
          <w:lang w:eastAsia="tr-TR"/>
        </w:rPr>
      </w:pPr>
    </w:p>
    <w:p w14:paraId="676F1562" w14:textId="561C1870" w:rsidR="00E9768B" w:rsidRPr="008F65C9" w:rsidRDefault="00E9768B" w:rsidP="00B5658D">
      <w:pPr>
        <w:shd w:val="clear" w:color="auto" w:fill="FFFFFF"/>
        <w:spacing w:after="0" w:line="240" w:lineRule="auto"/>
        <w:jc w:val="both"/>
        <w:rPr>
          <w:rFonts w:ascii="Times New Roman" w:eastAsia="Times New Roman" w:hAnsi="Times New Roman" w:cs="Times New Roman"/>
          <w:sz w:val="24"/>
          <w:szCs w:val="24"/>
          <w:lang w:eastAsia="tr-TR"/>
        </w:rPr>
      </w:pPr>
      <w:proofErr w:type="spellStart"/>
      <w:r w:rsidRPr="008F65C9">
        <w:rPr>
          <w:rFonts w:ascii="Times New Roman" w:eastAsia="Times New Roman" w:hAnsi="Times New Roman" w:cs="Times New Roman"/>
          <w:sz w:val="24"/>
          <w:szCs w:val="24"/>
          <w:lang w:eastAsia="tr-TR"/>
        </w:rPr>
        <w:t>Flow</w:t>
      </w:r>
      <w:proofErr w:type="spellEnd"/>
      <w:r w:rsidRPr="008F65C9">
        <w:rPr>
          <w:rFonts w:ascii="Times New Roman" w:eastAsia="Times New Roman" w:hAnsi="Times New Roman" w:cs="Times New Roman"/>
          <w:sz w:val="24"/>
          <w:szCs w:val="24"/>
          <w:lang w:eastAsia="tr-TR"/>
        </w:rPr>
        <w:t xml:space="preserve"> tabloları, ağ anahtarları, yönlendiriciler, ateş duvarları gibi, günümüzdeki ağ bileşenlerinin çoğunda </w:t>
      </w:r>
      <w:proofErr w:type="spellStart"/>
      <w:r w:rsidRPr="008F65C9">
        <w:rPr>
          <w:rFonts w:ascii="Times New Roman" w:eastAsia="Times New Roman" w:hAnsi="Times New Roman" w:cs="Times New Roman"/>
          <w:sz w:val="24"/>
          <w:szCs w:val="24"/>
          <w:lang w:eastAsia="tr-TR"/>
        </w:rPr>
        <w:t>flow</w:t>
      </w:r>
      <w:proofErr w:type="spellEnd"/>
      <w:r w:rsidRPr="008F65C9">
        <w:rPr>
          <w:rFonts w:ascii="Times New Roman" w:eastAsia="Times New Roman" w:hAnsi="Times New Roman" w:cs="Times New Roman"/>
          <w:sz w:val="24"/>
          <w:szCs w:val="24"/>
          <w:lang w:eastAsia="tr-TR"/>
        </w:rPr>
        <w:t xml:space="preserve"> bileşenlerinin saklandığı bir yapıdır. Ağ anahtarlarında ve </w:t>
      </w:r>
    </w:p>
    <w:p w14:paraId="23D4A6E2" w14:textId="680798B0" w:rsidR="00E9768B" w:rsidRPr="008F65C9" w:rsidRDefault="00E9768B" w:rsidP="00B5658D">
      <w:pPr>
        <w:shd w:val="clear" w:color="auto" w:fill="FFFFFF"/>
        <w:spacing w:after="0" w:line="240" w:lineRule="auto"/>
        <w:jc w:val="both"/>
        <w:rPr>
          <w:rFonts w:ascii="Times New Roman" w:eastAsia="Times New Roman" w:hAnsi="Times New Roman" w:cs="Times New Roman"/>
          <w:sz w:val="24"/>
          <w:szCs w:val="24"/>
          <w:lang w:eastAsia="tr-TR"/>
        </w:rPr>
      </w:pPr>
      <w:proofErr w:type="gramStart"/>
      <w:r w:rsidRPr="008F65C9">
        <w:rPr>
          <w:rFonts w:ascii="Times New Roman" w:eastAsia="Times New Roman" w:hAnsi="Times New Roman" w:cs="Times New Roman"/>
          <w:sz w:val="24"/>
          <w:szCs w:val="24"/>
          <w:lang w:eastAsia="tr-TR"/>
        </w:rPr>
        <w:t>yönlendirici</w:t>
      </w:r>
      <w:proofErr w:type="gramEnd"/>
      <w:r w:rsidRPr="008F65C9">
        <w:rPr>
          <w:rFonts w:ascii="Times New Roman" w:eastAsia="Times New Roman" w:hAnsi="Times New Roman" w:cs="Times New Roman"/>
          <w:sz w:val="24"/>
          <w:szCs w:val="24"/>
          <w:lang w:eastAsia="tr-TR"/>
        </w:rPr>
        <w:t xml:space="preserve"> cihazların içinde veri –</w:t>
      </w:r>
      <w:proofErr w:type="spellStart"/>
      <w:r w:rsidRPr="008F65C9">
        <w:rPr>
          <w:rFonts w:ascii="Times New Roman" w:eastAsia="Times New Roman" w:hAnsi="Times New Roman" w:cs="Times New Roman"/>
          <w:sz w:val="24"/>
          <w:szCs w:val="24"/>
          <w:lang w:eastAsia="tr-TR"/>
        </w:rPr>
        <w:t>satıhı</w:t>
      </w:r>
      <w:proofErr w:type="spellEnd"/>
      <w:r w:rsidRPr="008F65C9">
        <w:rPr>
          <w:rFonts w:ascii="Times New Roman" w:eastAsia="Times New Roman" w:hAnsi="Times New Roman" w:cs="Times New Roman"/>
          <w:sz w:val="24"/>
          <w:szCs w:val="24"/>
          <w:lang w:eastAsia="tr-TR"/>
        </w:rPr>
        <w:t xml:space="preserve"> (data-</w:t>
      </w:r>
      <w:proofErr w:type="spellStart"/>
      <w:r w:rsidRPr="008F65C9">
        <w:rPr>
          <w:rFonts w:ascii="Times New Roman" w:eastAsia="Times New Roman" w:hAnsi="Times New Roman" w:cs="Times New Roman"/>
          <w:sz w:val="24"/>
          <w:szCs w:val="24"/>
          <w:lang w:eastAsia="tr-TR"/>
        </w:rPr>
        <w:t>plane</w:t>
      </w:r>
      <w:proofErr w:type="spellEnd"/>
      <w:r w:rsidRPr="008F65C9">
        <w:rPr>
          <w:rFonts w:ascii="Times New Roman" w:eastAsia="Times New Roman" w:hAnsi="Times New Roman" w:cs="Times New Roman"/>
          <w:sz w:val="24"/>
          <w:szCs w:val="24"/>
          <w:lang w:eastAsia="tr-TR"/>
        </w:rPr>
        <w:t xml:space="preserve"> ) içinde tutulmaktadır. </w:t>
      </w:r>
    </w:p>
    <w:p w14:paraId="262A6855" w14:textId="7F059BE6" w:rsidR="004873DD" w:rsidRDefault="004873DD"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p>
    <w:p w14:paraId="153AC03E" w14:textId="09EDBD67" w:rsidR="007E399C" w:rsidRDefault="007E399C"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p>
    <w:p w14:paraId="0087D8B6" w14:textId="76916BBF" w:rsidR="007E399C" w:rsidRDefault="007E399C"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p>
    <w:p w14:paraId="43DF6FFB" w14:textId="77777777" w:rsidR="007E399C" w:rsidRPr="008F65C9" w:rsidRDefault="007E399C"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p>
    <w:p w14:paraId="1D97CCD9" w14:textId="77777777" w:rsidR="004873DD" w:rsidRPr="008F65C9" w:rsidRDefault="004873DD"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p>
    <w:tbl>
      <w:tblPr>
        <w:tblStyle w:val="TabloKlavuzu"/>
        <w:tblW w:w="0" w:type="auto"/>
        <w:tblInd w:w="-5" w:type="dxa"/>
        <w:tblLook w:val="04A0" w:firstRow="1" w:lastRow="0" w:firstColumn="1" w:lastColumn="0" w:noHBand="0" w:noVBand="1"/>
      </w:tblPr>
      <w:tblGrid>
        <w:gridCol w:w="7208"/>
      </w:tblGrid>
      <w:tr w:rsidR="00B5658D" w:rsidRPr="008F65C9" w14:paraId="55AB2A82" w14:textId="77777777" w:rsidTr="001C3F4D">
        <w:trPr>
          <w:trHeight w:val="252"/>
        </w:trPr>
        <w:tc>
          <w:tcPr>
            <w:tcW w:w="7208" w:type="dxa"/>
            <w:shd w:val="clear" w:color="auto" w:fill="948A54" w:themeFill="background2" w:themeFillShade="80"/>
          </w:tcPr>
          <w:p w14:paraId="3AFEA275" w14:textId="142DDF66" w:rsidR="00B5658D" w:rsidRPr="008F65C9" w:rsidRDefault="00B5658D" w:rsidP="001C3F4D">
            <w:pPr>
              <w:autoSpaceDE w:val="0"/>
              <w:autoSpaceDN w:val="0"/>
              <w:adjustRightInd w:val="0"/>
              <w:jc w:val="center"/>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lastRenderedPageBreak/>
              <w:t>FLOW TABL</w:t>
            </w:r>
            <w:r w:rsidR="006E367E" w:rsidRPr="008F65C9">
              <w:rPr>
                <w:rFonts w:ascii="Times New Roman" w:eastAsia="Times New Roman" w:hAnsi="Times New Roman" w:cs="Times New Roman"/>
                <w:b/>
                <w:bCs/>
                <w:sz w:val="24"/>
                <w:szCs w:val="24"/>
                <w:lang w:val="en-US" w:eastAsia="tr-TR"/>
              </w:rPr>
              <w:t>E</w:t>
            </w:r>
          </w:p>
        </w:tc>
      </w:tr>
    </w:tbl>
    <w:tbl>
      <w:tblPr>
        <w:tblStyle w:val="TabloKlavuzu"/>
        <w:tblpPr w:leftFromText="141" w:rightFromText="141" w:vertAnchor="text" w:horzAnchor="margin" w:tblpY="17"/>
        <w:tblW w:w="0" w:type="auto"/>
        <w:tblLook w:val="04A0" w:firstRow="1" w:lastRow="0" w:firstColumn="1" w:lastColumn="0" w:noHBand="0" w:noVBand="1"/>
      </w:tblPr>
      <w:tblGrid>
        <w:gridCol w:w="2402"/>
        <w:gridCol w:w="2402"/>
        <w:gridCol w:w="2402"/>
      </w:tblGrid>
      <w:tr w:rsidR="00EA6A4E" w:rsidRPr="008F65C9" w14:paraId="0AC9184F" w14:textId="77777777" w:rsidTr="00EA6A4E">
        <w:trPr>
          <w:trHeight w:val="266"/>
        </w:trPr>
        <w:tc>
          <w:tcPr>
            <w:tcW w:w="2402" w:type="dxa"/>
            <w:shd w:val="clear" w:color="auto" w:fill="C2D69B" w:themeFill="accent3" w:themeFillTint="99"/>
          </w:tcPr>
          <w:p w14:paraId="5792D5C7" w14:textId="0E85BE18"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Başlık</w:t>
            </w:r>
            <w:proofErr w:type="spellEnd"/>
          </w:p>
        </w:tc>
        <w:tc>
          <w:tcPr>
            <w:tcW w:w="2402" w:type="dxa"/>
            <w:shd w:val="clear" w:color="auto" w:fill="D6E3BC" w:themeFill="accent3" w:themeFillTint="66"/>
          </w:tcPr>
          <w:p w14:paraId="3720100E" w14:textId="7B51AB6D"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Eylemler</w:t>
            </w:r>
            <w:proofErr w:type="spellEnd"/>
          </w:p>
        </w:tc>
        <w:tc>
          <w:tcPr>
            <w:tcW w:w="2402" w:type="dxa"/>
            <w:shd w:val="clear" w:color="auto" w:fill="C4BC96" w:themeFill="background2" w:themeFillShade="BF"/>
          </w:tcPr>
          <w:p w14:paraId="6414BDFA" w14:textId="6C9B0968"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Sayaçlar</w:t>
            </w:r>
            <w:proofErr w:type="spellEnd"/>
          </w:p>
        </w:tc>
      </w:tr>
      <w:tr w:rsidR="00EA6A4E" w:rsidRPr="008F65C9" w14:paraId="437336AA" w14:textId="77777777" w:rsidTr="00EA6A4E">
        <w:trPr>
          <w:trHeight w:val="266"/>
        </w:trPr>
        <w:tc>
          <w:tcPr>
            <w:tcW w:w="2402" w:type="dxa"/>
            <w:shd w:val="clear" w:color="auto" w:fill="C2D69B" w:themeFill="accent3" w:themeFillTint="99"/>
          </w:tcPr>
          <w:p w14:paraId="5FB6452C" w14:textId="5BBF6ED7"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Başlık</w:t>
            </w:r>
            <w:proofErr w:type="spellEnd"/>
          </w:p>
        </w:tc>
        <w:tc>
          <w:tcPr>
            <w:tcW w:w="2402" w:type="dxa"/>
            <w:shd w:val="clear" w:color="auto" w:fill="D6E3BC" w:themeFill="accent3" w:themeFillTint="66"/>
          </w:tcPr>
          <w:p w14:paraId="6E8884D8" w14:textId="001A2472"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Eylemler</w:t>
            </w:r>
            <w:proofErr w:type="spellEnd"/>
          </w:p>
        </w:tc>
        <w:tc>
          <w:tcPr>
            <w:tcW w:w="2402" w:type="dxa"/>
            <w:shd w:val="clear" w:color="auto" w:fill="C4BC96" w:themeFill="background2" w:themeFillShade="BF"/>
          </w:tcPr>
          <w:p w14:paraId="065D46D6" w14:textId="2A17F887"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Sayaçlar</w:t>
            </w:r>
            <w:proofErr w:type="spellEnd"/>
          </w:p>
        </w:tc>
      </w:tr>
      <w:tr w:rsidR="00B5658D" w:rsidRPr="008F65C9" w14:paraId="7EE35A89" w14:textId="77777777" w:rsidTr="00B5658D">
        <w:trPr>
          <w:trHeight w:val="266"/>
        </w:trPr>
        <w:tc>
          <w:tcPr>
            <w:tcW w:w="2402" w:type="dxa"/>
          </w:tcPr>
          <w:p w14:paraId="3604F711" w14:textId="5A0C06AB"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c>
          <w:tcPr>
            <w:tcW w:w="2402" w:type="dxa"/>
          </w:tcPr>
          <w:p w14:paraId="778722CF" w14:textId="05F4D314"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c>
          <w:tcPr>
            <w:tcW w:w="2402" w:type="dxa"/>
          </w:tcPr>
          <w:p w14:paraId="164F6506" w14:textId="74A62CCE"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r>
      <w:tr w:rsidR="00B5658D" w:rsidRPr="008F65C9" w14:paraId="6DAFE7BB" w14:textId="77777777" w:rsidTr="00B5658D">
        <w:trPr>
          <w:trHeight w:val="255"/>
        </w:trPr>
        <w:tc>
          <w:tcPr>
            <w:tcW w:w="2402" w:type="dxa"/>
          </w:tcPr>
          <w:p w14:paraId="73154549" w14:textId="1A68C2C9"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c>
          <w:tcPr>
            <w:tcW w:w="2402" w:type="dxa"/>
          </w:tcPr>
          <w:p w14:paraId="120FE3C1" w14:textId="1C525972"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c>
          <w:tcPr>
            <w:tcW w:w="2402" w:type="dxa"/>
          </w:tcPr>
          <w:p w14:paraId="06A11BB0" w14:textId="2611CBE8"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r>
      <w:tr w:rsidR="00B5658D" w:rsidRPr="008F65C9" w14:paraId="2826F254" w14:textId="77777777" w:rsidTr="00B5658D">
        <w:trPr>
          <w:trHeight w:val="266"/>
        </w:trPr>
        <w:tc>
          <w:tcPr>
            <w:tcW w:w="2402" w:type="dxa"/>
          </w:tcPr>
          <w:p w14:paraId="1059E500" w14:textId="40056BBE"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c>
          <w:tcPr>
            <w:tcW w:w="2402" w:type="dxa"/>
          </w:tcPr>
          <w:p w14:paraId="63B2F269" w14:textId="1E3E2E96"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c>
          <w:tcPr>
            <w:tcW w:w="2402" w:type="dxa"/>
          </w:tcPr>
          <w:p w14:paraId="630A95F0" w14:textId="13C83A82"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w:t>
            </w:r>
          </w:p>
        </w:tc>
      </w:tr>
      <w:tr w:rsidR="00B5658D" w:rsidRPr="008F65C9" w14:paraId="1A66F4C3" w14:textId="77777777" w:rsidTr="00EA6A4E">
        <w:trPr>
          <w:trHeight w:val="266"/>
        </w:trPr>
        <w:tc>
          <w:tcPr>
            <w:tcW w:w="2402" w:type="dxa"/>
            <w:shd w:val="clear" w:color="auto" w:fill="C2D69B" w:themeFill="accent3" w:themeFillTint="99"/>
          </w:tcPr>
          <w:p w14:paraId="792B47B2" w14:textId="2946B10F"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Başlık</w:t>
            </w:r>
            <w:proofErr w:type="spellEnd"/>
          </w:p>
        </w:tc>
        <w:tc>
          <w:tcPr>
            <w:tcW w:w="2402" w:type="dxa"/>
            <w:shd w:val="clear" w:color="auto" w:fill="D6E3BC" w:themeFill="accent3" w:themeFillTint="66"/>
          </w:tcPr>
          <w:p w14:paraId="0C6A66F0" w14:textId="0874D971"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Eylemler</w:t>
            </w:r>
            <w:proofErr w:type="spellEnd"/>
          </w:p>
        </w:tc>
        <w:tc>
          <w:tcPr>
            <w:tcW w:w="2402" w:type="dxa"/>
            <w:shd w:val="clear" w:color="auto" w:fill="C4BC96" w:themeFill="background2" w:themeFillShade="BF"/>
          </w:tcPr>
          <w:p w14:paraId="68FBAE9F" w14:textId="4766E192" w:rsidR="00B5658D" w:rsidRPr="008F65C9" w:rsidRDefault="00B5658D" w:rsidP="001C3F4D">
            <w:pPr>
              <w:autoSpaceDE w:val="0"/>
              <w:autoSpaceDN w:val="0"/>
              <w:adjustRightInd w:val="0"/>
              <w:jc w:val="center"/>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Sayaçlar</w:t>
            </w:r>
            <w:proofErr w:type="spellEnd"/>
          </w:p>
        </w:tc>
      </w:tr>
    </w:tbl>
    <w:p w14:paraId="3B293771" w14:textId="42EBD071" w:rsidR="00B5658D" w:rsidRPr="008F65C9" w:rsidRDefault="00B5658D"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p>
    <w:p w14:paraId="6BA85AC3" w14:textId="77777777" w:rsidR="00B5658D" w:rsidRPr="008F65C9" w:rsidRDefault="00B5658D"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p>
    <w:p w14:paraId="5EB21484" w14:textId="77777777" w:rsidR="00150BA0" w:rsidRPr="008F65C9" w:rsidRDefault="00150BA0" w:rsidP="004C7058">
      <w:pPr>
        <w:autoSpaceDE w:val="0"/>
        <w:autoSpaceDN w:val="0"/>
        <w:adjustRightInd w:val="0"/>
        <w:spacing w:after="0"/>
        <w:jc w:val="both"/>
        <w:rPr>
          <w:rFonts w:ascii="Times New Roman" w:eastAsia="Times New Roman" w:hAnsi="Times New Roman" w:cs="Times New Roman"/>
          <w:b/>
          <w:bCs/>
          <w:sz w:val="24"/>
          <w:szCs w:val="24"/>
          <w:lang w:val="en-US" w:eastAsia="tr-TR"/>
        </w:rPr>
      </w:pPr>
    </w:p>
    <w:p w14:paraId="1282773A" w14:textId="77777777" w:rsidR="00346584" w:rsidRPr="008F65C9" w:rsidRDefault="00346584" w:rsidP="00FF6D4D">
      <w:pPr>
        <w:autoSpaceDE w:val="0"/>
        <w:autoSpaceDN w:val="0"/>
        <w:adjustRightInd w:val="0"/>
        <w:spacing w:after="0"/>
        <w:jc w:val="both"/>
        <w:rPr>
          <w:rFonts w:ascii="Times New Roman" w:eastAsia="Times New Roman" w:hAnsi="Times New Roman" w:cs="Times New Roman"/>
          <w:b/>
          <w:sz w:val="24"/>
          <w:szCs w:val="24"/>
          <w:lang w:val="en-US" w:eastAsia="tr-TR"/>
        </w:rPr>
      </w:pPr>
    </w:p>
    <w:p w14:paraId="42236E5E" w14:textId="644DE6CF" w:rsidR="00346584" w:rsidRPr="008F65C9" w:rsidRDefault="00346584" w:rsidP="00FF6D4D">
      <w:pPr>
        <w:autoSpaceDE w:val="0"/>
        <w:autoSpaceDN w:val="0"/>
        <w:adjustRightInd w:val="0"/>
        <w:spacing w:after="0"/>
        <w:jc w:val="both"/>
        <w:rPr>
          <w:rFonts w:ascii="Times New Roman" w:eastAsia="Times New Roman" w:hAnsi="Times New Roman" w:cs="Times New Roman"/>
          <w:b/>
          <w:sz w:val="24"/>
          <w:szCs w:val="24"/>
          <w:lang w:val="en-US" w:eastAsia="tr-TR"/>
        </w:rPr>
      </w:pPr>
    </w:p>
    <w:p w14:paraId="1B9C8B29" w14:textId="58573D59" w:rsidR="00346584" w:rsidRPr="008F65C9" w:rsidRDefault="00346584" w:rsidP="00346584">
      <w:pPr>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Flow tabl</w:t>
      </w:r>
      <w:r w:rsidR="006E367E" w:rsidRPr="008F65C9">
        <w:rPr>
          <w:rFonts w:ascii="Times New Roman" w:eastAsia="Times New Roman" w:hAnsi="Times New Roman" w:cs="Times New Roman"/>
          <w:sz w:val="24"/>
          <w:szCs w:val="24"/>
          <w:lang w:val="en-US" w:eastAsia="tr-TR"/>
        </w:rPr>
        <w:t>e</w:t>
      </w:r>
    </w:p>
    <w:p w14:paraId="2AA51BBB" w14:textId="6850EA84" w:rsidR="00346584" w:rsidRPr="008F65C9" w:rsidRDefault="00346584" w:rsidP="00346584">
      <w:pPr>
        <w:shd w:val="clear" w:color="auto" w:fill="FFFFFF"/>
        <w:spacing w:after="0" w:line="240" w:lineRule="auto"/>
        <w:rPr>
          <w:rFonts w:ascii="Times New Roman" w:eastAsia="Times New Roman" w:hAnsi="Times New Roman" w:cs="Times New Roman"/>
          <w:sz w:val="24"/>
          <w:szCs w:val="24"/>
          <w:lang w:eastAsia="tr-TR"/>
        </w:rPr>
      </w:pPr>
      <w:proofErr w:type="spellStart"/>
      <w:r w:rsidRPr="008F65C9">
        <w:rPr>
          <w:rFonts w:ascii="Times New Roman" w:eastAsia="Times New Roman" w:hAnsi="Times New Roman" w:cs="Times New Roman"/>
          <w:sz w:val="24"/>
          <w:szCs w:val="24"/>
          <w:lang w:eastAsia="tr-TR"/>
        </w:rPr>
        <w:t>OpenFlow</w:t>
      </w:r>
      <w:proofErr w:type="spellEnd"/>
      <w:r w:rsidRPr="008F65C9">
        <w:rPr>
          <w:rFonts w:ascii="Times New Roman" w:eastAsia="Times New Roman" w:hAnsi="Times New Roman" w:cs="Times New Roman"/>
          <w:sz w:val="24"/>
          <w:szCs w:val="24"/>
          <w:lang w:eastAsia="tr-TR"/>
        </w:rPr>
        <w:t xml:space="preserve"> ağ anahtarlarında bulunan </w:t>
      </w:r>
      <w:proofErr w:type="spellStart"/>
      <w:r w:rsidRPr="008F65C9">
        <w:rPr>
          <w:rFonts w:ascii="Times New Roman" w:eastAsia="Times New Roman" w:hAnsi="Times New Roman" w:cs="Times New Roman"/>
          <w:sz w:val="24"/>
          <w:szCs w:val="24"/>
          <w:lang w:eastAsia="tr-TR"/>
        </w:rPr>
        <w:t>flow</w:t>
      </w:r>
      <w:proofErr w:type="spellEnd"/>
      <w:r w:rsidRPr="008F65C9">
        <w:rPr>
          <w:rFonts w:ascii="Times New Roman" w:eastAsia="Times New Roman" w:hAnsi="Times New Roman" w:cs="Times New Roman"/>
          <w:sz w:val="24"/>
          <w:szCs w:val="24"/>
          <w:lang w:eastAsia="tr-TR"/>
        </w:rPr>
        <w:t xml:space="preserve"> tabloları 3 adet temel bileşenden oluşmaktadır. </w:t>
      </w:r>
    </w:p>
    <w:p w14:paraId="088C79C6" w14:textId="57AA59D5" w:rsidR="00346584" w:rsidRPr="008F65C9" w:rsidRDefault="00346584" w:rsidP="00346584">
      <w:pPr>
        <w:shd w:val="clear" w:color="auto" w:fill="FFFFFF"/>
        <w:spacing w:after="0" w:line="240" w:lineRule="auto"/>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sym w:font="Symbol" w:char="F0B7"/>
      </w:r>
      <w:proofErr w:type="spellStart"/>
      <w:r w:rsidRPr="008F65C9">
        <w:rPr>
          <w:rFonts w:ascii="Times New Roman" w:eastAsia="Times New Roman" w:hAnsi="Times New Roman" w:cs="Times New Roman"/>
          <w:sz w:val="24"/>
          <w:szCs w:val="24"/>
          <w:lang w:eastAsia="tr-TR"/>
        </w:rPr>
        <w:t>Flow’u</w:t>
      </w:r>
      <w:proofErr w:type="spellEnd"/>
      <w:r w:rsidRPr="008F65C9">
        <w:rPr>
          <w:rFonts w:ascii="Times New Roman" w:eastAsia="Times New Roman" w:hAnsi="Times New Roman" w:cs="Times New Roman"/>
          <w:sz w:val="24"/>
          <w:szCs w:val="24"/>
          <w:lang w:eastAsia="tr-TR"/>
        </w:rPr>
        <w:t xml:space="preserve"> tanımlayan paketin başlığı</w:t>
      </w:r>
    </w:p>
    <w:p w14:paraId="418D1146" w14:textId="3F447CF1" w:rsidR="00346584" w:rsidRPr="008F65C9" w:rsidRDefault="00346584" w:rsidP="00346584">
      <w:pPr>
        <w:shd w:val="clear" w:color="auto" w:fill="FFFFFF"/>
        <w:spacing w:after="0" w:line="240" w:lineRule="auto"/>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sym w:font="Symbol" w:char="F0B7"/>
      </w:r>
      <w:r w:rsidRPr="008F65C9">
        <w:rPr>
          <w:rFonts w:ascii="Times New Roman" w:eastAsia="Times New Roman" w:hAnsi="Times New Roman" w:cs="Times New Roman"/>
          <w:sz w:val="24"/>
          <w:szCs w:val="24"/>
          <w:lang w:eastAsia="tr-TR"/>
        </w:rPr>
        <w:t>Paket in nasıl işleneceğini belirten bölüm (</w:t>
      </w:r>
      <w:proofErr w:type="spellStart"/>
      <w:r w:rsidRPr="008F65C9">
        <w:rPr>
          <w:rFonts w:ascii="Times New Roman" w:eastAsia="Times New Roman" w:hAnsi="Times New Roman" w:cs="Times New Roman"/>
          <w:sz w:val="24"/>
          <w:szCs w:val="24"/>
          <w:lang w:eastAsia="tr-TR"/>
        </w:rPr>
        <w:t>action</w:t>
      </w:r>
      <w:proofErr w:type="spellEnd"/>
      <w:r w:rsidRPr="008F65C9">
        <w:rPr>
          <w:rFonts w:ascii="Times New Roman" w:eastAsia="Times New Roman" w:hAnsi="Times New Roman" w:cs="Times New Roman"/>
          <w:sz w:val="24"/>
          <w:szCs w:val="24"/>
          <w:lang w:eastAsia="tr-TR"/>
        </w:rPr>
        <w:t xml:space="preserve">) </w:t>
      </w:r>
    </w:p>
    <w:p w14:paraId="0DC94D03" w14:textId="4DDA7B72" w:rsidR="00346584" w:rsidRPr="008F65C9" w:rsidRDefault="00346584" w:rsidP="00346584">
      <w:pPr>
        <w:shd w:val="clear" w:color="auto" w:fill="FFFFFF"/>
        <w:spacing w:after="0" w:line="240" w:lineRule="auto"/>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sym w:font="Symbol" w:char="F0B7"/>
      </w:r>
      <w:proofErr w:type="spellStart"/>
      <w:r w:rsidRPr="008F65C9">
        <w:rPr>
          <w:rFonts w:ascii="Times New Roman" w:eastAsia="Times New Roman" w:hAnsi="Times New Roman" w:cs="Times New Roman"/>
          <w:sz w:val="24"/>
          <w:szCs w:val="24"/>
          <w:lang w:eastAsia="tr-TR"/>
        </w:rPr>
        <w:t>Flow</w:t>
      </w:r>
      <w:proofErr w:type="spellEnd"/>
      <w:r w:rsidRPr="008F65C9">
        <w:rPr>
          <w:rFonts w:ascii="Times New Roman" w:eastAsia="Times New Roman" w:hAnsi="Times New Roman" w:cs="Times New Roman"/>
          <w:sz w:val="24"/>
          <w:szCs w:val="24"/>
          <w:lang w:eastAsia="tr-TR"/>
        </w:rPr>
        <w:t xml:space="preserve"> paketlerinin, boyutu, izleme numarası ve zaman aşımı bilgilerinin bulunduğu istatistik veri bölümü. </w:t>
      </w:r>
    </w:p>
    <w:p w14:paraId="55D68398" w14:textId="1D956847" w:rsidR="00FF6D4D" w:rsidRPr="008F65C9" w:rsidRDefault="00FF6D4D" w:rsidP="00FF6D4D">
      <w:pPr>
        <w:autoSpaceDE w:val="0"/>
        <w:autoSpaceDN w:val="0"/>
        <w:adjustRightInd w:val="0"/>
        <w:spacing w:after="0"/>
        <w:jc w:val="both"/>
        <w:rPr>
          <w:rFonts w:ascii="Times New Roman" w:eastAsia="Times New Roman" w:hAnsi="Times New Roman" w:cs="Times New Roman"/>
          <w:b/>
          <w:sz w:val="24"/>
          <w:szCs w:val="24"/>
          <w:lang w:val="en-US" w:eastAsia="tr-TR"/>
        </w:rPr>
      </w:pPr>
    </w:p>
    <w:p w14:paraId="07CE3AB2" w14:textId="77777777" w:rsidR="00E05265" w:rsidRPr="008F65C9" w:rsidRDefault="00E05265" w:rsidP="00FF6D4D">
      <w:pPr>
        <w:autoSpaceDE w:val="0"/>
        <w:autoSpaceDN w:val="0"/>
        <w:adjustRightInd w:val="0"/>
        <w:spacing w:after="0"/>
        <w:jc w:val="both"/>
        <w:rPr>
          <w:rFonts w:ascii="Times New Roman" w:eastAsia="Times New Roman" w:hAnsi="Times New Roman" w:cs="Times New Roman"/>
          <w:b/>
          <w:sz w:val="24"/>
          <w:szCs w:val="24"/>
          <w:lang w:val="en-US" w:eastAsia="tr-TR"/>
        </w:rPr>
      </w:pPr>
    </w:p>
    <w:p w14:paraId="2AD11D51" w14:textId="769A6B80" w:rsidR="00E05265" w:rsidRPr="008F65C9" w:rsidRDefault="0045514C" w:rsidP="00FF6D4D">
      <w:pPr>
        <w:autoSpaceDE w:val="0"/>
        <w:autoSpaceDN w:val="0"/>
        <w:adjustRightInd w:val="0"/>
        <w:spacing w:after="0"/>
        <w:jc w:val="both"/>
        <w:rPr>
          <w:rFonts w:ascii="Times New Roman" w:eastAsia="Times New Roman" w:hAnsi="Times New Roman" w:cs="Times New Roman"/>
          <w:b/>
          <w:sz w:val="24"/>
          <w:szCs w:val="24"/>
          <w:lang w:val="en-US" w:eastAsia="tr-TR"/>
        </w:rPr>
      </w:pPr>
      <w:r w:rsidRPr="008F65C9">
        <w:rPr>
          <w:rFonts w:ascii="Times New Roman" w:eastAsia="Times New Roman" w:hAnsi="Times New Roman" w:cs="Times New Roman"/>
          <w:b/>
          <w:sz w:val="24"/>
          <w:szCs w:val="24"/>
          <w:lang w:val="en-US" w:eastAsia="tr-TR"/>
        </w:rPr>
        <w:t xml:space="preserve">9- </w:t>
      </w:r>
      <w:r w:rsidR="00E05265" w:rsidRPr="008F65C9">
        <w:rPr>
          <w:rFonts w:ascii="Times New Roman" w:eastAsia="Times New Roman" w:hAnsi="Times New Roman" w:cs="Times New Roman"/>
          <w:b/>
          <w:sz w:val="24"/>
          <w:szCs w:val="24"/>
          <w:lang w:val="en-US" w:eastAsia="tr-TR"/>
        </w:rPr>
        <w:t>OPENFLOW SWİTCHES</w:t>
      </w:r>
    </w:p>
    <w:p w14:paraId="6DCD436B" w14:textId="77777777" w:rsidR="00E05265" w:rsidRPr="008F65C9" w:rsidRDefault="00E05265" w:rsidP="00E05265">
      <w:pPr>
        <w:autoSpaceDE w:val="0"/>
        <w:autoSpaceDN w:val="0"/>
        <w:adjustRightInd w:val="0"/>
        <w:spacing w:after="0"/>
        <w:jc w:val="both"/>
        <w:rPr>
          <w:rFonts w:ascii="Times New Roman" w:eastAsia="Times New Roman" w:hAnsi="Times New Roman" w:cs="Times New Roman"/>
          <w:bCs/>
          <w:sz w:val="24"/>
          <w:szCs w:val="24"/>
          <w:lang w:val="en-US" w:eastAsia="tr-TR"/>
        </w:rPr>
      </w:pPr>
      <w:r w:rsidRPr="008F65C9">
        <w:rPr>
          <w:rFonts w:ascii="Times New Roman" w:eastAsia="Times New Roman" w:hAnsi="Times New Roman" w:cs="Times New Roman"/>
          <w:bCs/>
          <w:sz w:val="24"/>
          <w:szCs w:val="24"/>
          <w:lang w:val="en-US" w:eastAsia="tr-TR"/>
        </w:rPr>
        <w:t xml:space="preserve">OpenFlow </w:t>
      </w:r>
      <w:proofErr w:type="spellStart"/>
      <w:r w:rsidRPr="008F65C9">
        <w:rPr>
          <w:rFonts w:ascii="Times New Roman" w:eastAsia="Times New Roman" w:hAnsi="Times New Roman" w:cs="Times New Roman"/>
          <w:bCs/>
          <w:sz w:val="24"/>
          <w:szCs w:val="24"/>
          <w:lang w:val="en-US" w:eastAsia="tr-TR"/>
        </w:rPr>
        <w:t>anahtarları</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bir</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veya</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daha</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fazla</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akış</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tablosundan</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bir</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grup</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tablosundan</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oluşur</w:t>
      </w:r>
      <w:proofErr w:type="spellEnd"/>
    </w:p>
    <w:p w14:paraId="218351AF" w14:textId="039852CE" w:rsidR="00FF6D4D" w:rsidRPr="008F65C9" w:rsidRDefault="00E05265" w:rsidP="00FF6D4D">
      <w:pPr>
        <w:autoSpaceDE w:val="0"/>
        <w:autoSpaceDN w:val="0"/>
        <w:adjustRightInd w:val="0"/>
        <w:spacing w:after="0"/>
        <w:jc w:val="both"/>
        <w:rPr>
          <w:rFonts w:ascii="Times New Roman" w:eastAsia="Times New Roman" w:hAnsi="Times New Roman" w:cs="Times New Roman"/>
          <w:bCs/>
          <w:sz w:val="24"/>
          <w:szCs w:val="24"/>
          <w:lang w:val="en-US" w:eastAsia="tr-TR"/>
        </w:rPr>
      </w:pPr>
      <w:proofErr w:type="spellStart"/>
      <w:r w:rsidRPr="008F65C9">
        <w:rPr>
          <w:rFonts w:ascii="Times New Roman" w:eastAsia="Times New Roman" w:hAnsi="Times New Roman" w:cs="Times New Roman"/>
          <w:bCs/>
          <w:sz w:val="24"/>
          <w:szCs w:val="24"/>
          <w:lang w:val="en-US" w:eastAsia="tr-TR"/>
        </w:rPr>
        <w:t>paket</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arama</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ve</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iletme</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işlemlerini</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gerçekleştiren</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bir</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sayaç</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tablosu</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sayaç</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girişleri</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akış</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ölçer</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başına</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tanımlama</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bir</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veya</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daha</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fazla</w:t>
      </w:r>
      <w:proofErr w:type="spellEnd"/>
      <w:r w:rsidRPr="008F65C9">
        <w:rPr>
          <w:rFonts w:ascii="Times New Roman" w:eastAsia="Times New Roman" w:hAnsi="Times New Roman" w:cs="Times New Roman"/>
          <w:bCs/>
          <w:sz w:val="24"/>
          <w:szCs w:val="24"/>
          <w:lang w:val="en-US" w:eastAsia="tr-TR"/>
        </w:rPr>
        <w:t xml:space="preserve"> OpenFlow </w:t>
      </w:r>
      <w:proofErr w:type="spellStart"/>
      <w:r w:rsidRPr="008F65C9">
        <w:rPr>
          <w:rFonts w:ascii="Times New Roman" w:eastAsia="Times New Roman" w:hAnsi="Times New Roman" w:cs="Times New Roman"/>
          <w:bCs/>
          <w:sz w:val="24"/>
          <w:szCs w:val="24"/>
          <w:lang w:val="en-US" w:eastAsia="tr-TR"/>
        </w:rPr>
        <w:t>kanalı</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harici</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bir</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denetleyici</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ve</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akış</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girişlerini</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iletmek</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için</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bağlantı</w:t>
      </w:r>
      <w:proofErr w:type="spellEnd"/>
      <w:r w:rsidRPr="008F65C9">
        <w:rPr>
          <w:rFonts w:ascii="Times New Roman" w:eastAsia="Times New Roman" w:hAnsi="Times New Roman" w:cs="Times New Roman"/>
          <w:bCs/>
          <w:sz w:val="24"/>
          <w:szCs w:val="24"/>
          <w:lang w:val="en-US" w:eastAsia="tr-TR"/>
        </w:rPr>
        <w:t xml:space="preserve"> </w:t>
      </w:r>
      <w:proofErr w:type="spellStart"/>
      <w:r w:rsidRPr="008F65C9">
        <w:rPr>
          <w:rFonts w:ascii="Times New Roman" w:eastAsia="Times New Roman" w:hAnsi="Times New Roman" w:cs="Times New Roman"/>
          <w:bCs/>
          <w:sz w:val="24"/>
          <w:szCs w:val="24"/>
          <w:lang w:val="en-US" w:eastAsia="tr-TR"/>
        </w:rPr>
        <w:t>noktası</w:t>
      </w:r>
      <w:proofErr w:type="spellEnd"/>
      <w:r w:rsidRPr="008F65C9">
        <w:rPr>
          <w:rFonts w:ascii="Times New Roman" w:eastAsia="Times New Roman" w:hAnsi="Times New Roman" w:cs="Times New Roman"/>
          <w:bCs/>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Dışardan</w:t>
      </w:r>
      <w:proofErr w:type="spellEnd"/>
      <w:r w:rsidR="00FF6D4D" w:rsidRPr="008F65C9">
        <w:rPr>
          <w:rFonts w:ascii="Times New Roman" w:eastAsia="Times New Roman" w:hAnsi="Times New Roman" w:cs="Times New Roman"/>
          <w:sz w:val="24"/>
          <w:szCs w:val="24"/>
          <w:lang w:val="en-US" w:eastAsia="tr-TR"/>
        </w:rPr>
        <w:t xml:space="preserve"> controller </w:t>
      </w:r>
      <w:proofErr w:type="spellStart"/>
      <w:r w:rsidR="00FF6D4D" w:rsidRPr="008F65C9">
        <w:rPr>
          <w:rFonts w:ascii="Times New Roman" w:eastAsia="Times New Roman" w:hAnsi="Times New Roman" w:cs="Times New Roman"/>
          <w:sz w:val="24"/>
          <w:szCs w:val="24"/>
          <w:lang w:val="en-US" w:eastAsia="tr-TR"/>
        </w:rPr>
        <w:t>aracılığıyla</w:t>
      </w:r>
      <w:proofErr w:type="spellEnd"/>
      <w:r w:rsidR="00FF6D4D" w:rsidRPr="008F65C9">
        <w:rPr>
          <w:rFonts w:ascii="Times New Roman" w:eastAsia="Times New Roman" w:hAnsi="Times New Roman" w:cs="Times New Roman"/>
          <w:sz w:val="24"/>
          <w:szCs w:val="24"/>
          <w:lang w:val="en-US" w:eastAsia="tr-TR"/>
        </w:rPr>
        <w:t xml:space="preserve"> OpenFlow </w:t>
      </w:r>
      <w:proofErr w:type="spellStart"/>
      <w:r w:rsidR="00FF6D4D" w:rsidRPr="008F65C9">
        <w:rPr>
          <w:rFonts w:ascii="Times New Roman" w:eastAsia="Times New Roman" w:hAnsi="Times New Roman" w:cs="Times New Roman"/>
          <w:sz w:val="24"/>
          <w:szCs w:val="24"/>
          <w:lang w:val="en-US" w:eastAsia="tr-TR"/>
        </w:rPr>
        <w:t>kanallarına</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gelir</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İlgili</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anahtarlarla</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flow’u</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nasıl</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işleyeceğini</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belirten</w:t>
      </w:r>
      <w:proofErr w:type="spellEnd"/>
      <w:r w:rsidR="00FF6D4D" w:rsidRPr="008F65C9">
        <w:rPr>
          <w:rFonts w:ascii="Times New Roman" w:eastAsia="Times New Roman" w:hAnsi="Times New Roman" w:cs="Times New Roman"/>
          <w:sz w:val="24"/>
          <w:szCs w:val="24"/>
          <w:lang w:val="en-US" w:eastAsia="tr-TR"/>
        </w:rPr>
        <w:t xml:space="preserve"> flow table </w:t>
      </w:r>
      <w:proofErr w:type="spellStart"/>
      <w:r w:rsidR="00FF6D4D" w:rsidRPr="008F65C9">
        <w:rPr>
          <w:rFonts w:ascii="Times New Roman" w:eastAsia="Times New Roman" w:hAnsi="Times New Roman" w:cs="Times New Roman"/>
          <w:sz w:val="24"/>
          <w:szCs w:val="24"/>
          <w:lang w:val="en-US" w:eastAsia="tr-TR"/>
        </w:rPr>
        <w:t>girdileri</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üzerinde</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kontrol</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imkanı</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sağlanır</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Akış</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tablosu</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ve</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grup</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tablosu</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temelde</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paket</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arama</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ve</w:t>
      </w:r>
      <w:proofErr w:type="spellEnd"/>
      <w:r w:rsidR="00FF6D4D" w:rsidRPr="008F65C9">
        <w:rPr>
          <w:rFonts w:ascii="Times New Roman" w:eastAsia="Times New Roman" w:hAnsi="Times New Roman" w:cs="Times New Roman"/>
          <w:sz w:val="24"/>
          <w:szCs w:val="24"/>
          <w:lang w:val="en-US" w:eastAsia="tr-TR"/>
        </w:rPr>
        <w:t xml:space="preserve"> </w:t>
      </w:r>
      <w:proofErr w:type="spellStart"/>
      <w:r w:rsidR="00FF6D4D" w:rsidRPr="008F65C9">
        <w:rPr>
          <w:rFonts w:ascii="Times New Roman" w:eastAsia="Times New Roman" w:hAnsi="Times New Roman" w:cs="Times New Roman"/>
          <w:sz w:val="24"/>
          <w:szCs w:val="24"/>
          <w:lang w:val="en-US" w:eastAsia="tr-TR"/>
        </w:rPr>
        <w:t>iletmelidir</w:t>
      </w:r>
      <w:proofErr w:type="spellEnd"/>
      <w:r w:rsidR="00FF6D4D" w:rsidRPr="008F65C9">
        <w:rPr>
          <w:rFonts w:ascii="Times New Roman" w:eastAsia="Times New Roman" w:hAnsi="Times New Roman" w:cs="Times New Roman"/>
          <w:sz w:val="24"/>
          <w:szCs w:val="24"/>
          <w:lang w:val="en-US" w:eastAsia="tr-TR"/>
        </w:rPr>
        <w:t>.</w:t>
      </w:r>
    </w:p>
    <w:p w14:paraId="45E17CE4" w14:textId="77777777" w:rsidR="00FF6D4D" w:rsidRPr="008F65C9" w:rsidRDefault="00FF6D4D" w:rsidP="00FF6D4D">
      <w:pPr>
        <w:autoSpaceDE w:val="0"/>
        <w:autoSpaceDN w:val="0"/>
        <w:adjustRightInd w:val="0"/>
        <w:spacing w:after="0"/>
        <w:jc w:val="both"/>
        <w:rPr>
          <w:rFonts w:ascii="Times New Roman" w:eastAsia="Times New Roman" w:hAnsi="Times New Roman" w:cs="Times New Roman"/>
          <w:b/>
          <w:sz w:val="24"/>
          <w:szCs w:val="24"/>
          <w:lang w:val="en-US" w:eastAsia="tr-TR"/>
        </w:rPr>
      </w:pPr>
      <w:r w:rsidRPr="008F65C9">
        <w:rPr>
          <w:rFonts w:ascii="Times New Roman" w:eastAsia="Times New Roman" w:hAnsi="Times New Roman" w:cs="Times New Roman"/>
          <w:noProof/>
          <w:sz w:val="24"/>
          <w:szCs w:val="24"/>
          <w:lang w:eastAsia="tr-TR"/>
        </w:rPr>
        <w:drawing>
          <wp:inline distT="0" distB="0" distL="0" distR="0" wp14:anchorId="62D700A2" wp14:editId="0BC200D8">
            <wp:extent cx="3204376" cy="17907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_a0hsPweODY8W9eWP.png"/>
                    <pic:cNvPicPr/>
                  </pic:nvPicPr>
                  <pic:blipFill>
                    <a:blip r:embed="rId15">
                      <a:extLst>
                        <a:ext uri="{28A0092B-C50C-407E-A947-70E740481C1C}">
                          <a14:useLocalDpi xmlns:a14="http://schemas.microsoft.com/office/drawing/2010/main" val="0"/>
                        </a:ext>
                      </a:extLst>
                    </a:blip>
                    <a:stretch>
                      <a:fillRect/>
                    </a:stretch>
                  </pic:blipFill>
                  <pic:spPr>
                    <a:xfrm>
                      <a:off x="0" y="0"/>
                      <a:ext cx="3304572" cy="1846693"/>
                    </a:xfrm>
                    <a:prstGeom prst="rect">
                      <a:avLst/>
                    </a:prstGeom>
                  </pic:spPr>
                </pic:pic>
              </a:graphicData>
            </a:graphic>
          </wp:inline>
        </w:drawing>
      </w:r>
    </w:p>
    <w:p w14:paraId="76811A41" w14:textId="2478647C" w:rsidR="00FF6D4D" w:rsidRPr="008F65C9" w:rsidRDefault="006E367E" w:rsidP="00FF6D4D">
      <w:pPr>
        <w:autoSpaceDE w:val="0"/>
        <w:autoSpaceDN w:val="0"/>
        <w:adjustRightInd w:val="0"/>
        <w:spacing w:after="0"/>
        <w:jc w:val="both"/>
        <w:rPr>
          <w:rFonts w:ascii="Times New Roman" w:eastAsia="Times New Roman" w:hAnsi="Times New Roman" w:cs="Times New Roman"/>
          <w:b/>
          <w:sz w:val="24"/>
          <w:szCs w:val="24"/>
          <w:lang w:val="en-US" w:eastAsia="tr-TR"/>
        </w:rPr>
      </w:pPr>
      <w:r w:rsidRPr="008F65C9">
        <w:rPr>
          <w:rFonts w:ascii="Times New Roman" w:eastAsia="Times New Roman" w:hAnsi="Times New Roman" w:cs="Times New Roman"/>
          <w:b/>
          <w:sz w:val="24"/>
          <w:szCs w:val="24"/>
          <w:lang w:val="en-US" w:eastAsia="tr-TR"/>
        </w:rPr>
        <w:t xml:space="preserve">10- </w:t>
      </w:r>
      <w:r w:rsidR="00FF6D4D" w:rsidRPr="008F65C9">
        <w:rPr>
          <w:rFonts w:ascii="Times New Roman" w:eastAsia="Times New Roman" w:hAnsi="Times New Roman" w:cs="Times New Roman"/>
          <w:b/>
          <w:sz w:val="24"/>
          <w:szCs w:val="24"/>
          <w:lang w:val="en-US" w:eastAsia="tr-TR"/>
        </w:rPr>
        <w:t>OpenFlow Tables</w:t>
      </w:r>
    </w:p>
    <w:p w14:paraId="51D9313D" w14:textId="3495DE61" w:rsidR="00FF6D4D" w:rsidRPr="008F65C9" w:rsidRDefault="00FF6D4D" w:rsidP="00FF6D4D">
      <w:pPr>
        <w:autoSpaceDE w:val="0"/>
        <w:autoSpaceDN w:val="0"/>
        <w:adjustRightInd w:val="0"/>
        <w:spacing w:after="0"/>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Gelen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Flow table 0’a </w:t>
      </w:r>
      <w:proofErr w:type="spellStart"/>
      <w:r w:rsidRPr="008F65C9">
        <w:rPr>
          <w:rFonts w:ascii="Times New Roman" w:eastAsia="Times New Roman" w:hAnsi="Times New Roman" w:cs="Times New Roman"/>
          <w:sz w:val="24"/>
          <w:szCs w:val="24"/>
          <w:lang w:val="en-US" w:eastAsia="tr-TR"/>
        </w:rPr>
        <w:t>gelir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fonksiyonu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bulana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kadar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eyleme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portuna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gönderir</w:t>
      </w:r>
      <w:proofErr w:type="spell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ayarlanan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eylemi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günceller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sonraki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tablosuna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iletir</w:t>
      </w:r>
      <w:proofErr w:type="spellEnd"/>
      <w:r w:rsidRPr="008F65C9">
        <w:rPr>
          <w:rFonts w:ascii="Times New Roman" w:eastAsia="Times New Roman" w:hAnsi="Times New Roman" w:cs="Times New Roman"/>
          <w:sz w:val="24"/>
          <w:szCs w:val="24"/>
          <w:lang w:val="en-US" w:eastAsia="tr-TR"/>
        </w:rPr>
        <w:t xml:space="preserve">. Son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tablosunda</w:t>
      </w:r>
      <w:proofErr w:type="spell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anahtarı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içeriğini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değiştirmek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portunu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belirlemek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tüm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eylemleri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yürütür</w:t>
      </w:r>
      <w:proofErr w:type="spellEnd"/>
      <w:r w:rsidRPr="008F65C9">
        <w:rPr>
          <w:rFonts w:ascii="Times New Roman" w:eastAsia="Times New Roman" w:hAnsi="Times New Roman" w:cs="Times New Roman"/>
          <w:sz w:val="24"/>
          <w:szCs w:val="24"/>
          <w:lang w:val="en-US" w:eastAsia="tr-TR"/>
        </w:rPr>
        <w:t>.</w:t>
      </w:r>
      <w:r w:rsidR="00197651" w:rsidRPr="008F65C9">
        <w:rPr>
          <w:rFonts w:ascii="Times New Roman" w:eastAsia="Times New Roman" w:hAnsi="Times New Roman" w:cs="Times New Roman"/>
          <w:sz w:val="24"/>
          <w:szCs w:val="24"/>
          <w:lang w:val="en-US" w:eastAsia="tr-TR"/>
        </w:rPr>
        <w:t>[5]</w:t>
      </w:r>
    </w:p>
    <w:p w14:paraId="1442D44B" w14:textId="77777777" w:rsidR="00FF6D4D" w:rsidRPr="008F65C9" w:rsidRDefault="00FF6D4D" w:rsidP="00FF6D4D">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r w:rsidRPr="008F65C9">
        <w:rPr>
          <w:rFonts w:ascii="Times New Roman" w:eastAsia="Times New Roman" w:hAnsi="Times New Roman" w:cs="Times New Roman"/>
          <w:b/>
          <w:noProof/>
          <w:sz w:val="24"/>
          <w:szCs w:val="24"/>
          <w:lang w:eastAsia="tr-TR"/>
        </w:rPr>
        <w:lastRenderedPageBreak/>
        <w:drawing>
          <wp:inline distT="0" distB="0" distL="0" distR="0" wp14:anchorId="540A0BBE" wp14:editId="2CA72833">
            <wp:extent cx="4686071" cy="3057525"/>
            <wp:effectExtent l="0" t="0" r="63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4043" cy="3062726"/>
                    </a:xfrm>
                    <a:prstGeom prst="rect">
                      <a:avLst/>
                    </a:prstGeom>
                  </pic:spPr>
                </pic:pic>
              </a:graphicData>
            </a:graphic>
          </wp:inline>
        </w:drawing>
      </w:r>
    </w:p>
    <w:p w14:paraId="59A3C1E6" w14:textId="236CAB4F" w:rsidR="00FE797B" w:rsidRPr="008F65C9" w:rsidRDefault="00FE797B"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1AF4B53E" w14:textId="77777777" w:rsidR="003C15FB" w:rsidRPr="008F65C9" w:rsidRDefault="003C15FB"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02646FFA" w14:textId="15438075" w:rsidR="00241303" w:rsidRPr="008F65C9" w:rsidRDefault="00241303" w:rsidP="00241303">
      <w:pPr>
        <w:autoSpaceDE w:val="0"/>
        <w:autoSpaceDN w:val="0"/>
        <w:adjustRightInd w:val="0"/>
        <w:spacing w:after="0"/>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Bir OpenFlow </w:t>
      </w:r>
      <w:proofErr w:type="spellStart"/>
      <w:r w:rsidRPr="008F65C9">
        <w:rPr>
          <w:rFonts w:ascii="Times New Roman" w:eastAsia="Times New Roman" w:hAnsi="Times New Roman" w:cs="Times New Roman"/>
          <w:sz w:val="24"/>
          <w:szCs w:val="24"/>
          <w:lang w:val="en-US" w:eastAsia="tr-TR"/>
        </w:rPr>
        <w:t>anahtarı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aracılığıyla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sürecini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özetlemektedir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tarafından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takip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edilen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süreç</w:t>
      </w:r>
      <w:proofErr w:type="spellEnd"/>
      <w:r w:rsidRPr="008F65C9">
        <w:rPr>
          <w:rFonts w:ascii="Times New Roman" w:eastAsia="Times New Roman" w:hAnsi="Times New Roman" w:cs="Times New Roman"/>
          <w:sz w:val="24"/>
          <w:szCs w:val="24"/>
          <w:lang w:val="en-US" w:eastAsia="tr-TR"/>
        </w:rPr>
        <w:t>:</w:t>
      </w:r>
    </w:p>
    <w:p w14:paraId="1A6E0DED" w14:textId="2572A224" w:rsidR="00241303" w:rsidRPr="008F65C9" w:rsidRDefault="00241303" w:rsidP="00241303">
      <w:pPr>
        <w:autoSpaceDE w:val="0"/>
        <w:autoSpaceDN w:val="0"/>
        <w:adjustRightInd w:val="0"/>
        <w:spacing w:after="0"/>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(a) </w:t>
      </w:r>
      <w:proofErr w:type="spellStart"/>
      <w:r w:rsidR="006E367E" w:rsidRPr="008F65C9">
        <w:rPr>
          <w:rFonts w:ascii="Times New Roman" w:eastAsia="Times New Roman" w:hAnsi="Times New Roman" w:cs="Times New Roman"/>
          <w:sz w:val="24"/>
          <w:szCs w:val="24"/>
          <w:lang w:val="en-US" w:eastAsia="tr-TR"/>
        </w:rPr>
        <w:t>A</w:t>
      </w:r>
      <w:r w:rsidRPr="008F65C9">
        <w:rPr>
          <w:rFonts w:ascii="Times New Roman" w:eastAsia="Times New Roman" w:hAnsi="Times New Roman" w:cs="Times New Roman"/>
          <w:sz w:val="24"/>
          <w:szCs w:val="24"/>
          <w:lang w:val="en-US" w:eastAsia="tr-TR"/>
        </w:rPr>
        <w:t>nahtar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birinci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tablosunda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başlar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boru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hattı</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işlemeye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dayalı</w:t>
      </w:r>
      <w:proofErr w:type="spellEnd"/>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aramaları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yapabilir</w:t>
      </w:r>
      <w:proofErr w:type="spellEnd"/>
      <w:r w:rsidRPr="008F65C9">
        <w:rPr>
          <w:rFonts w:ascii="Times New Roman" w:eastAsia="Times New Roman" w:hAnsi="Times New Roman" w:cs="Times New Roman"/>
          <w:sz w:val="24"/>
          <w:szCs w:val="24"/>
          <w:lang w:val="en-US" w:eastAsia="tr-TR"/>
        </w:rPr>
        <w:t xml:space="preserve"> .</w:t>
      </w:r>
    </w:p>
    <w:p w14:paraId="0B190B40" w14:textId="761DB8AF" w:rsidR="00241303" w:rsidRPr="008F65C9" w:rsidRDefault="00241303" w:rsidP="00241303">
      <w:pPr>
        <w:autoSpaceDE w:val="0"/>
        <w:autoSpaceDN w:val="0"/>
        <w:adjustRightInd w:val="0"/>
        <w:spacing w:after="0"/>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(b) </w:t>
      </w:r>
      <w:proofErr w:type="spellStart"/>
      <w:r w:rsidR="006E367E" w:rsidRPr="008F65C9">
        <w:rPr>
          <w:rFonts w:ascii="Times New Roman" w:eastAsia="Times New Roman" w:hAnsi="Times New Roman" w:cs="Times New Roman"/>
          <w:sz w:val="24"/>
          <w:szCs w:val="24"/>
          <w:lang w:val="en-US" w:eastAsia="tr-TR"/>
        </w:rPr>
        <w:t>P</w:t>
      </w:r>
      <w:r w:rsidRPr="008F65C9">
        <w:rPr>
          <w:rFonts w:ascii="Times New Roman" w:eastAsia="Times New Roman" w:hAnsi="Times New Roman" w:cs="Times New Roman"/>
          <w:sz w:val="24"/>
          <w:szCs w:val="24"/>
          <w:lang w:val="en-US" w:eastAsia="tr-TR"/>
        </w:rPr>
        <w:t>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başlık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alanları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çıkarılır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boru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alanları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alınır</w:t>
      </w:r>
      <w:proofErr w:type="spellEnd"/>
      <w:r w:rsidRPr="008F65C9">
        <w:rPr>
          <w:rFonts w:ascii="Times New Roman" w:eastAsia="Times New Roman" w:hAnsi="Times New Roman" w:cs="Times New Roman"/>
          <w:sz w:val="24"/>
          <w:szCs w:val="24"/>
          <w:lang w:val="en-US" w:eastAsia="tr-TR"/>
        </w:rPr>
        <w:t>.</w:t>
      </w:r>
    </w:p>
    <w:p w14:paraId="3C4256B3" w14:textId="413BCEF9" w:rsidR="00FE797B" w:rsidRPr="008F65C9" w:rsidRDefault="00241303" w:rsidP="00241303">
      <w:pPr>
        <w:autoSpaceDE w:val="0"/>
        <w:autoSpaceDN w:val="0"/>
        <w:adjustRightInd w:val="0"/>
        <w:spacing w:after="0"/>
        <w:jc w:val="both"/>
        <w:rPr>
          <w:rFonts w:ascii="Times New Roman" w:eastAsia="Times New Roman" w:hAnsi="Times New Roman" w:cs="Times New Roman"/>
          <w:noProof/>
          <w:sz w:val="24"/>
          <w:szCs w:val="24"/>
          <w:lang w:val="en-US" w:eastAsia="tr-TR"/>
        </w:rPr>
      </w:pPr>
      <w:r w:rsidRPr="008F65C9">
        <w:rPr>
          <w:rFonts w:ascii="Times New Roman" w:eastAsia="Times New Roman" w:hAnsi="Times New Roman" w:cs="Times New Roman"/>
          <w:sz w:val="24"/>
          <w:szCs w:val="24"/>
          <w:lang w:val="en-US" w:eastAsia="tr-TR"/>
        </w:rPr>
        <w:t xml:space="preserve">(c) </w:t>
      </w:r>
      <w:proofErr w:type="spellStart"/>
      <w:r w:rsidR="006E367E" w:rsidRPr="008F65C9">
        <w:rPr>
          <w:rFonts w:ascii="Times New Roman" w:eastAsia="Times New Roman" w:hAnsi="Times New Roman" w:cs="Times New Roman"/>
          <w:sz w:val="24"/>
          <w:szCs w:val="24"/>
          <w:lang w:val="en-US" w:eastAsia="tr-TR"/>
        </w:rPr>
        <w:t>A</w:t>
      </w:r>
      <w:r w:rsidRPr="008F65C9">
        <w:rPr>
          <w:rFonts w:ascii="Times New Roman" w:eastAsia="Times New Roman" w:hAnsi="Times New Roman" w:cs="Times New Roman"/>
          <w:sz w:val="24"/>
          <w:szCs w:val="24"/>
          <w:lang w:val="en-US" w:eastAsia="tr-TR"/>
        </w:rPr>
        <w:t>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girişinin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tüm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eşleşme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alanları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karşılık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başlık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alanları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ardışık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düzen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alanlarıyla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eşleşiyorsa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girişiyle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eşleşir</w:t>
      </w:r>
      <w:proofErr w:type="spellEnd"/>
      <w:r w:rsidR="00FE797B" w:rsidRPr="008F65C9">
        <w:rPr>
          <w:rFonts w:ascii="Times New Roman" w:eastAsia="Times New Roman" w:hAnsi="Times New Roman" w:cs="Times New Roman"/>
          <w:sz w:val="24"/>
          <w:szCs w:val="24"/>
          <w:lang w:val="en-US" w:eastAsia="tr-TR"/>
        </w:rPr>
        <w:t>.</w:t>
      </w:r>
    </w:p>
    <w:p w14:paraId="7C73597D" w14:textId="77777777" w:rsidR="006E367E" w:rsidRPr="008F65C9" w:rsidRDefault="006E367E" w:rsidP="00241303">
      <w:pPr>
        <w:autoSpaceDE w:val="0"/>
        <w:autoSpaceDN w:val="0"/>
        <w:adjustRightInd w:val="0"/>
        <w:spacing w:after="0"/>
        <w:jc w:val="both"/>
        <w:rPr>
          <w:rFonts w:ascii="Times New Roman" w:eastAsia="Times New Roman" w:hAnsi="Times New Roman" w:cs="Times New Roman"/>
          <w:noProof/>
          <w:sz w:val="24"/>
          <w:szCs w:val="24"/>
          <w:lang w:val="en-US" w:eastAsia="tr-TR"/>
        </w:rPr>
      </w:pPr>
    </w:p>
    <w:p w14:paraId="7214E462" w14:textId="77777777" w:rsidR="006E367E" w:rsidRPr="008F65C9" w:rsidRDefault="006E367E" w:rsidP="00241303">
      <w:pPr>
        <w:autoSpaceDE w:val="0"/>
        <w:autoSpaceDN w:val="0"/>
        <w:adjustRightInd w:val="0"/>
        <w:spacing w:after="0"/>
        <w:jc w:val="both"/>
        <w:rPr>
          <w:rFonts w:ascii="Times New Roman" w:eastAsia="Times New Roman" w:hAnsi="Times New Roman" w:cs="Times New Roman"/>
          <w:noProof/>
          <w:sz w:val="24"/>
          <w:szCs w:val="24"/>
          <w:lang w:val="en-US" w:eastAsia="tr-TR"/>
        </w:rPr>
      </w:pPr>
    </w:p>
    <w:p w14:paraId="5B9616A2" w14:textId="77777777" w:rsidR="006E367E" w:rsidRPr="008F65C9" w:rsidRDefault="006E367E" w:rsidP="00241303">
      <w:pPr>
        <w:autoSpaceDE w:val="0"/>
        <w:autoSpaceDN w:val="0"/>
        <w:adjustRightInd w:val="0"/>
        <w:spacing w:after="0"/>
        <w:jc w:val="both"/>
        <w:rPr>
          <w:rFonts w:ascii="Times New Roman" w:eastAsia="Times New Roman" w:hAnsi="Times New Roman" w:cs="Times New Roman"/>
          <w:noProof/>
          <w:sz w:val="24"/>
          <w:szCs w:val="24"/>
          <w:lang w:val="en-US" w:eastAsia="tr-TR"/>
        </w:rPr>
      </w:pPr>
    </w:p>
    <w:p w14:paraId="1CC3CF1A" w14:textId="77777777" w:rsidR="006E367E" w:rsidRPr="008F65C9" w:rsidRDefault="006E367E" w:rsidP="00241303">
      <w:pPr>
        <w:autoSpaceDE w:val="0"/>
        <w:autoSpaceDN w:val="0"/>
        <w:adjustRightInd w:val="0"/>
        <w:spacing w:after="0"/>
        <w:jc w:val="both"/>
        <w:rPr>
          <w:rFonts w:ascii="Times New Roman" w:eastAsia="Times New Roman" w:hAnsi="Times New Roman" w:cs="Times New Roman"/>
          <w:noProof/>
          <w:sz w:val="24"/>
          <w:szCs w:val="24"/>
          <w:lang w:val="en-US" w:eastAsia="tr-TR"/>
        </w:rPr>
      </w:pPr>
    </w:p>
    <w:p w14:paraId="22A773EE" w14:textId="77777777" w:rsidR="006E367E" w:rsidRPr="008F65C9" w:rsidRDefault="006E367E" w:rsidP="00241303">
      <w:pPr>
        <w:autoSpaceDE w:val="0"/>
        <w:autoSpaceDN w:val="0"/>
        <w:adjustRightInd w:val="0"/>
        <w:spacing w:after="0"/>
        <w:jc w:val="both"/>
        <w:rPr>
          <w:rFonts w:ascii="Times New Roman" w:eastAsia="Times New Roman" w:hAnsi="Times New Roman" w:cs="Times New Roman"/>
          <w:noProof/>
          <w:sz w:val="24"/>
          <w:szCs w:val="24"/>
          <w:lang w:val="en-US" w:eastAsia="tr-TR"/>
        </w:rPr>
      </w:pPr>
    </w:p>
    <w:p w14:paraId="50B965C4" w14:textId="77777777" w:rsidR="006E367E" w:rsidRPr="008F65C9" w:rsidRDefault="006E367E"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5B49EAAA" w14:textId="7480F1B2" w:rsidR="006E367E" w:rsidRPr="008F65C9" w:rsidRDefault="006E367E"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11C53E4A" w14:textId="56F363D7" w:rsidR="00197651" w:rsidRPr="008F65C9" w:rsidRDefault="00197651"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524A0978" w14:textId="7D5A1CAD" w:rsidR="00197651" w:rsidRPr="008F65C9" w:rsidRDefault="00197651"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050B221F" w14:textId="1728A9C0" w:rsidR="00197651" w:rsidRPr="008F65C9" w:rsidRDefault="00197651"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0E04DDDB" w14:textId="6BBFC963" w:rsidR="00197651" w:rsidRPr="008F65C9" w:rsidRDefault="00197651"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379DC8F6" w14:textId="3B3351B8" w:rsidR="00197651" w:rsidRPr="008F65C9" w:rsidRDefault="00197651"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3AD2DD34" w14:textId="77777777" w:rsidR="00197651" w:rsidRPr="008F65C9" w:rsidRDefault="00197651" w:rsidP="00241303">
      <w:pPr>
        <w:autoSpaceDE w:val="0"/>
        <w:autoSpaceDN w:val="0"/>
        <w:adjustRightInd w:val="0"/>
        <w:spacing w:after="0"/>
        <w:jc w:val="both"/>
        <w:rPr>
          <w:rFonts w:ascii="Times New Roman" w:eastAsia="Times New Roman" w:hAnsi="Times New Roman" w:cs="Times New Roman"/>
          <w:sz w:val="24"/>
          <w:szCs w:val="24"/>
          <w:lang w:val="en-US" w:eastAsia="tr-TR"/>
        </w:rPr>
      </w:pPr>
    </w:p>
    <w:p w14:paraId="4054DF83" w14:textId="389A9E69" w:rsidR="00FF6D4D" w:rsidRPr="008F65C9" w:rsidRDefault="00624780" w:rsidP="00241303">
      <w:pPr>
        <w:autoSpaceDE w:val="0"/>
        <w:autoSpaceDN w:val="0"/>
        <w:adjustRightInd w:val="0"/>
        <w:spacing w:after="0"/>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lastRenderedPageBreak/>
        <w:t xml:space="preserve">10.1. </w:t>
      </w:r>
      <w:proofErr w:type="spellStart"/>
      <w:r w:rsidR="006E367E" w:rsidRPr="008F65C9">
        <w:rPr>
          <w:rFonts w:ascii="Times New Roman" w:eastAsia="Times New Roman" w:hAnsi="Times New Roman" w:cs="Times New Roman"/>
          <w:b/>
          <w:bCs/>
          <w:sz w:val="24"/>
          <w:szCs w:val="24"/>
          <w:lang w:val="en-US" w:eastAsia="tr-TR"/>
        </w:rPr>
        <w:t>Openflow</w:t>
      </w:r>
      <w:proofErr w:type="spellEnd"/>
      <w:r w:rsidR="006E367E" w:rsidRPr="008F65C9">
        <w:rPr>
          <w:rFonts w:ascii="Times New Roman" w:eastAsia="Times New Roman" w:hAnsi="Times New Roman" w:cs="Times New Roman"/>
          <w:b/>
          <w:bCs/>
          <w:sz w:val="24"/>
          <w:szCs w:val="24"/>
          <w:lang w:val="en-US" w:eastAsia="tr-TR"/>
        </w:rPr>
        <w:t xml:space="preserve"> </w:t>
      </w:r>
      <w:proofErr w:type="spellStart"/>
      <w:r w:rsidR="006E367E" w:rsidRPr="008F65C9">
        <w:rPr>
          <w:rFonts w:ascii="Times New Roman" w:eastAsia="Times New Roman" w:hAnsi="Times New Roman" w:cs="Times New Roman"/>
          <w:b/>
          <w:bCs/>
          <w:sz w:val="24"/>
          <w:szCs w:val="24"/>
          <w:lang w:val="en-US" w:eastAsia="tr-TR"/>
        </w:rPr>
        <w:t>Anahtarı</w:t>
      </w:r>
      <w:proofErr w:type="spellEnd"/>
      <w:r w:rsidR="006E367E" w:rsidRPr="008F65C9">
        <w:rPr>
          <w:rFonts w:ascii="Times New Roman" w:eastAsia="Times New Roman" w:hAnsi="Times New Roman" w:cs="Times New Roman"/>
          <w:b/>
          <w:bCs/>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Aracılığıyla</w:t>
      </w:r>
      <w:proofErr w:type="spellEnd"/>
      <w:r w:rsidRPr="008F65C9">
        <w:rPr>
          <w:rFonts w:ascii="Times New Roman" w:eastAsia="Times New Roman" w:hAnsi="Times New Roman" w:cs="Times New Roman"/>
          <w:b/>
          <w:bCs/>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Paket</w:t>
      </w:r>
      <w:proofErr w:type="spellEnd"/>
      <w:r w:rsidRPr="008F65C9">
        <w:rPr>
          <w:rFonts w:ascii="Times New Roman" w:eastAsia="Times New Roman" w:hAnsi="Times New Roman" w:cs="Times New Roman"/>
          <w:b/>
          <w:bCs/>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S</w:t>
      </w:r>
      <w:r w:rsidR="006E367E" w:rsidRPr="008F65C9">
        <w:rPr>
          <w:rFonts w:ascii="Times New Roman" w:eastAsia="Times New Roman" w:hAnsi="Times New Roman" w:cs="Times New Roman"/>
          <w:b/>
          <w:bCs/>
          <w:sz w:val="24"/>
          <w:szCs w:val="24"/>
          <w:lang w:val="en-US" w:eastAsia="tr-TR"/>
        </w:rPr>
        <w:t>üre</w:t>
      </w:r>
      <w:r w:rsidRPr="008F65C9">
        <w:rPr>
          <w:rFonts w:ascii="Times New Roman" w:eastAsia="Times New Roman" w:hAnsi="Times New Roman" w:cs="Times New Roman"/>
          <w:b/>
          <w:bCs/>
          <w:sz w:val="24"/>
          <w:szCs w:val="24"/>
          <w:lang w:val="en-US" w:eastAsia="tr-TR"/>
        </w:rPr>
        <w:t>ci</w:t>
      </w:r>
      <w:proofErr w:type="spellEnd"/>
      <w:r w:rsidRPr="008F65C9">
        <w:rPr>
          <w:rFonts w:ascii="Times New Roman" w:eastAsia="Times New Roman" w:hAnsi="Times New Roman" w:cs="Times New Roman"/>
          <w:b/>
          <w:bCs/>
          <w:sz w:val="24"/>
          <w:szCs w:val="24"/>
          <w:lang w:val="en-US" w:eastAsia="tr-TR"/>
        </w:rPr>
        <w:t>:</w:t>
      </w:r>
    </w:p>
    <w:p w14:paraId="73C8A0F3" w14:textId="3B497515" w:rsidR="000D17DA" w:rsidRPr="008F65C9" w:rsidRDefault="006E367E"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drawing>
          <wp:anchor distT="0" distB="0" distL="114300" distR="114300" simplePos="0" relativeHeight="251662336" behindDoc="1" locked="0" layoutInCell="1" allowOverlap="1" wp14:anchorId="4D96E04E" wp14:editId="23BDFC2E">
            <wp:simplePos x="0" y="0"/>
            <wp:positionH relativeFrom="column">
              <wp:posOffset>169737</wp:posOffset>
            </wp:positionH>
            <wp:positionV relativeFrom="paragraph">
              <wp:posOffset>431688</wp:posOffset>
            </wp:positionV>
            <wp:extent cx="5189220" cy="6167120"/>
            <wp:effectExtent l="0" t="0" r="0" b="5080"/>
            <wp:wrapTight wrapText="bothSides">
              <wp:wrapPolygon edited="0">
                <wp:start x="0" y="0"/>
                <wp:lineTo x="0" y="21551"/>
                <wp:lineTo x="21489" y="21551"/>
                <wp:lineTo x="21489"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9220" cy="6167120"/>
                    </a:xfrm>
                    <a:prstGeom prst="rect">
                      <a:avLst/>
                    </a:prstGeom>
                    <a:noFill/>
                    <a:ln>
                      <a:noFill/>
                    </a:ln>
                  </pic:spPr>
                </pic:pic>
              </a:graphicData>
            </a:graphic>
          </wp:anchor>
        </w:drawing>
      </w:r>
      <w:r w:rsidR="0086486F" w:rsidRPr="008F65C9">
        <w:rPr>
          <w:rFonts w:ascii="Times New Roman" w:eastAsia="Times New Roman" w:hAnsi="Times New Roman" w:cs="Times New Roman"/>
          <w:sz w:val="24"/>
          <w:szCs w:val="24"/>
          <w:lang w:val="en-US" w:eastAsia="tr-TR"/>
        </w:rPr>
        <w:br w:type="page"/>
      </w:r>
    </w:p>
    <w:p w14:paraId="72D385E8" w14:textId="223BF9D2" w:rsidR="000D17DA" w:rsidRPr="008F65C9" w:rsidRDefault="00624780" w:rsidP="00624780">
      <w:pPr>
        <w:pStyle w:val="ListeParagraf"/>
        <w:numPr>
          <w:ilvl w:val="0"/>
          <w:numId w:val="47"/>
        </w:numPr>
        <w:jc w:val="both"/>
        <w:rPr>
          <w:rFonts w:ascii="Times New Roman" w:eastAsia="Times New Roman" w:hAnsi="Times New Roman"/>
          <w:b/>
          <w:sz w:val="24"/>
          <w:szCs w:val="24"/>
          <w:lang w:val="en-US" w:eastAsia="tr-TR"/>
        </w:rPr>
      </w:pPr>
      <w:r w:rsidRPr="008F65C9">
        <w:rPr>
          <w:rFonts w:ascii="Times New Roman" w:eastAsia="Times New Roman" w:hAnsi="Times New Roman"/>
          <w:b/>
          <w:sz w:val="24"/>
          <w:szCs w:val="24"/>
          <w:lang w:val="en-US" w:eastAsia="tr-TR"/>
        </w:rPr>
        <w:lastRenderedPageBreak/>
        <w:t xml:space="preserve"> </w:t>
      </w:r>
      <w:r w:rsidR="00A23BCB" w:rsidRPr="008F65C9">
        <w:rPr>
          <w:rFonts w:ascii="Times New Roman" w:eastAsia="Times New Roman" w:hAnsi="Times New Roman"/>
          <w:b/>
          <w:sz w:val="24"/>
          <w:szCs w:val="24"/>
          <w:lang w:val="en-US" w:eastAsia="tr-TR"/>
        </w:rPr>
        <w:t xml:space="preserve">FLOODLİGHT VM </w:t>
      </w:r>
    </w:p>
    <w:p w14:paraId="37C50A65" w14:textId="77777777" w:rsidR="00A23BCB" w:rsidRPr="008F65C9" w:rsidRDefault="00A23BCB" w:rsidP="00A23BCB">
      <w:pPr>
        <w:pStyle w:val="ListeParagraf"/>
        <w:jc w:val="both"/>
        <w:rPr>
          <w:rFonts w:ascii="Times New Roman" w:eastAsia="Times New Roman" w:hAnsi="Times New Roman"/>
          <w:b/>
          <w:sz w:val="24"/>
          <w:szCs w:val="24"/>
          <w:lang w:val="en-US" w:eastAsia="tr-TR"/>
        </w:rPr>
      </w:pPr>
    </w:p>
    <w:p w14:paraId="1F3289A5" w14:textId="43961B23" w:rsidR="00841FF4" w:rsidRPr="008F65C9" w:rsidRDefault="00A23BCB" w:rsidP="004A21AA">
      <w:pPr>
        <w:jc w:val="both"/>
        <w:rPr>
          <w:rFonts w:ascii="Times New Roman" w:hAnsi="Times New Roman" w:cs="Times New Roman"/>
          <w:sz w:val="24"/>
          <w:szCs w:val="24"/>
        </w:rPr>
      </w:pPr>
      <w:r w:rsidRPr="008F65C9">
        <w:rPr>
          <w:rFonts w:ascii="Times New Roman" w:eastAsia="Times New Roman" w:hAnsi="Times New Roman" w:cs="Times New Roman"/>
          <w:sz w:val="24"/>
          <w:szCs w:val="24"/>
          <w:lang w:val="en-US" w:eastAsia="tr-TR"/>
        </w:rPr>
        <w:t>YTA</w:t>
      </w:r>
      <w:r w:rsidR="002E5AA9" w:rsidRPr="008F65C9">
        <w:rPr>
          <w:rFonts w:ascii="Times New Roman" w:eastAsia="Times New Roman" w:hAnsi="Times New Roman" w:cs="Times New Roman"/>
          <w:sz w:val="24"/>
          <w:szCs w:val="24"/>
          <w:lang w:val="en-US" w:eastAsia="tr-TR"/>
        </w:rPr>
        <w:t xml:space="preserve"> (</w:t>
      </w:r>
      <w:proofErr w:type="spellStart"/>
      <w:r w:rsidR="002E5AA9" w:rsidRPr="008F65C9">
        <w:rPr>
          <w:rFonts w:ascii="Times New Roman" w:eastAsia="Times New Roman" w:hAnsi="Times New Roman" w:cs="Times New Roman"/>
          <w:sz w:val="24"/>
          <w:szCs w:val="24"/>
          <w:lang w:val="en-US" w:eastAsia="tr-TR"/>
        </w:rPr>
        <w:t>Yazılım</w:t>
      </w:r>
      <w:proofErr w:type="spellEnd"/>
      <w:r w:rsidR="002E5AA9" w:rsidRPr="008F65C9">
        <w:rPr>
          <w:rFonts w:ascii="Times New Roman" w:eastAsia="Times New Roman" w:hAnsi="Times New Roman" w:cs="Times New Roman"/>
          <w:sz w:val="24"/>
          <w:szCs w:val="24"/>
          <w:lang w:val="en-US" w:eastAsia="tr-TR"/>
        </w:rPr>
        <w:t xml:space="preserve"> </w:t>
      </w:r>
      <w:proofErr w:type="spellStart"/>
      <w:r w:rsidR="002E5AA9" w:rsidRPr="008F65C9">
        <w:rPr>
          <w:rFonts w:ascii="Times New Roman" w:eastAsia="Times New Roman" w:hAnsi="Times New Roman" w:cs="Times New Roman"/>
          <w:sz w:val="24"/>
          <w:szCs w:val="24"/>
          <w:lang w:val="en-US" w:eastAsia="tr-TR"/>
        </w:rPr>
        <w:t>Tanımlı</w:t>
      </w:r>
      <w:proofErr w:type="spellEnd"/>
      <w:r w:rsidR="002E5AA9" w:rsidRPr="008F65C9">
        <w:rPr>
          <w:rFonts w:ascii="Times New Roman" w:eastAsia="Times New Roman" w:hAnsi="Times New Roman" w:cs="Times New Roman"/>
          <w:sz w:val="24"/>
          <w:szCs w:val="24"/>
          <w:lang w:val="en-US" w:eastAsia="tr-TR"/>
        </w:rPr>
        <w:t xml:space="preserve"> </w:t>
      </w:r>
      <w:proofErr w:type="spellStart"/>
      <w:r w:rsidR="002E5AA9" w:rsidRPr="008F65C9">
        <w:rPr>
          <w:rFonts w:ascii="Times New Roman" w:eastAsia="Times New Roman" w:hAnsi="Times New Roman" w:cs="Times New Roman"/>
          <w:sz w:val="24"/>
          <w:szCs w:val="24"/>
          <w:lang w:val="en-US" w:eastAsia="tr-TR"/>
        </w:rPr>
        <w:t>Ağlar</w:t>
      </w:r>
      <w:proofErr w:type="spellEnd"/>
      <w:r w:rsidR="002E5AA9" w:rsidRPr="008F65C9">
        <w:rPr>
          <w:rFonts w:ascii="Times New Roman" w:eastAsia="Times New Roman" w:hAnsi="Times New Roman" w:cs="Times New Roman"/>
          <w:sz w:val="24"/>
          <w:szCs w:val="24"/>
          <w:lang w:val="en-US" w:eastAsia="tr-TR"/>
        </w:rPr>
        <w:t>)</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araçtır</w:t>
      </w:r>
      <w:proofErr w:type="spellEnd"/>
      <w:r w:rsidRPr="008F65C9">
        <w:rPr>
          <w:rFonts w:ascii="Times New Roman" w:eastAsia="Times New Roman" w:hAnsi="Times New Roman" w:cs="Times New Roman"/>
          <w:sz w:val="24"/>
          <w:szCs w:val="24"/>
          <w:lang w:val="en-US" w:eastAsia="tr-TR"/>
        </w:rPr>
        <w:t>.</w:t>
      </w:r>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Floodlight</w:t>
      </w:r>
      <w:proofErr w:type="spellEnd"/>
      <w:r w:rsidRPr="008F65C9">
        <w:rPr>
          <w:rFonts w:ascii="Times New Roman" w:hAnsi="Times New Roman" w:cs="Times New Roman"/>
          <w:sz w:val="24"/>
          <w:szCs w:val="24"/>
        </w:rPr>
        <w:t>, açık kaynak kodludur ve Java programlama dilini destekleyen bir uygulamadır (</w:t>
      </w:r>
      <w:proofErr w:type="spellStart"/>
      <w:r w:rsidRPr="008F65C9">
        <w:rPr>
          <w:rFonts w:ascii="Times New Roman" w:hAnsi="Times New Roman" w:cs="Times New Roman"/>
          <w:sz w:val="24"/>
          <w:szCs w:val="24"/>
        </w:rPr>
        <w:t>Floodlight</w:t>
      </w:r>
      <w:proofErr w:type="spellEnd"/>
      <w:r w:rsidRPr="008F65C9">
        <w:rPr>
          <w:rFonts w:ascii="Times New Roman" w:hAnsi="Times New Roman" w:cs="Times New Roman"/>
          <w:sz w:val="24"/>
          <w:szCs w:val="24"/>
        </w:rPr>
        <w:t xml:space="preserve">, 2020).  </w:t>
      </w:r>
      <w:proofErr w:type="spellStart"/>
      <w:r w:rsidRPr="008F65C9">
        <w:rPr>
          <w:rFonts w:ascii="Times New Roman" w:hAnsi="Times New Roman" w:cs="Times New Roman"/>
          <w:sz w:val="24"/>
          <w:szCs w:val="24"/>
        </w:rPr>
        <w:t>Floodlight</w:t>
      </w:r>
      <w:proofErr w:type="spellEnd"/>
      <w:r w:rsidRPr="008F65C9">
        <w:rPr>
          <w:rFonts w:ascii="Times New Roman" w:hAnsi="Times New Roman" w:cs="Times New Roman"/>
          <w:sz w:val="24"/>
          <w:szCs w:val="24"/>
        </w:rPr>
        <w:t xml:space="preserve"> sitesinde yazılımcılar için gerekli tüm adımlar ve kurulumlar ayrıntılı şekilde sunulmakta olup</w:t>
      </w:r>
      <w:r w:rsidR="00EE35CA" w:rsidRPr="008F65C9">
        <w:rPr>
          <w:rFonts w:ascii="Times New Roman" w:hAnsi="Times New Roman" w:cs="Times New Roman"/>
          <w:sz w:val="24"/>
          <w:szCs w:val="24"/>
        </w:rPr>
        <w:t>, ö</w:t>
      </w:r>
      <w:r w:rsidRPr="008F65C9">
        <w:rPr>
          <w:rFonts w:ascii="Times New Roman" w:hAnsi="Times New Roman" w:cs="Times New Roman"/>
          <w:sz w:val="24"/>
          <w:szCs w:val="24"/>
        </w:rPr>
        <w:t xml:space="preserve">nerilen metodun program aşamaları için yine açık kaynak kodlu ve özellikle Java tabanlı yazılımların tasarlandığı </w:t>
      </w:r>
      <w:proofErr w:type="spellStart"/>
      <w:r w:rsidRPr="008F65C9">
        <w:rPr>
          <w:rFonts w:ascii="Times New Roman" w:hAnsi="Times New Roman" w:cs="Times New Roman"/>
          <w:sz w:val="24"/>
          <w:szCs w:val="24"/>
        </w:rPr>
        <w:t>Eclipse</w:t>
      </w:r>
      <w:proofErr w:type="spellEnd"/>
      <w:r w:rsidRPr="008F65C9">
        <w:rPr>
          <w:rFonts w:ascii="Times New Roman" w:hAnsi="Times New Roman" w:cs="Times New Roman"/>
          <w:sz w:val="24"/>
          <w:szCs w:val="24"/>
        </w:rPr>
        <w:t xml:space="preserve"> ortamı kullanılmaktadır. </w:t>
      </w:r>
      <w:proofErr w:type="spellStart"/>
      <w:r w:rsidRPr="008F65C9">
        <w:rPr>
          <w:rFonts w:ascii="Times New Roman" w:hAnsi="Times New Roman" w:cs="Times New Roman"/>
          <w:sz w:val="24"/>
          <w:szCs w:val="24"/>
        </w:rPr>
        <w:t>Eclipse</w:t>
      </w:r>
      <w:proofErr w:type="spellEnd"/>
      <w:r w:rsidRPr="008F65C9">
        <w:rPr>
          <w:rFonts w:ascii="Times New Roman" w:hAnsi="Times New Roman" w:cs="Times New Roman"/>
          <w:sz w:val="24"/>
          <w:szCs w:val="24"/>
        </w:rPr>
        <w:t xml:space="preserve">, kurulum sırasında </w:t>
      </w:r>
      <w:proofErr w:type="spellStart"/>
      <w:r w:rsidRPr="008F65C9">
        <w:rPr>
          <w:rFonts w:ascii="Times New Roman" w:hAnsi="Times New Roman" w:cs="Times New Roman"/>
          <w:sz w:val="24"/>
          <w:szCs w:val="24"/>
        </w:rPr>
        <w:t>Floodlight</w:t>
      </w:r>
      <w:proofErr w:type="spellEnd"/>
      <w:r w:rsidRPr="008F65C9">
        <w:rPr>
          <w:rFonts w:ascii="Times New Roman" w:hAnsi="Times New Roman" w:cs="Times New Roman"/>
          <w:sz w:val="24"/>
          <w:szCs w:val="24"/>
        </w:rPr>
        <w:t xml:space="preserve"> VM ile entegreli olarak gelmektedir. Uygulamada oluşturulan topolojiler </w:t>
      </w:r>
      <w:proofErr w:type="spellStart"/>
      <w:r w:rsidRPr="008F65C9">
        <w:rPr>
          <w:rFonts w:ascii="Times New Roman" w:hAnsi="Times New Roman" w:cs="Times New Roman"/>
          <w:sz w:val="24"/>
          <w:szCs w:val="24"/>
        </w:rPr>
        <w:t>Mininet</w:t>
      </w:r>
      <w:proofErr w:type="spellEnd"/>
      <w:r w:rsidRPr="008F65C9">
        <w:rPr>
          <w:rFonts w:ascii="Times New Roman" w:hAnsi="Times New Roman" w:cs="Times New Roman"/>
          <w:sz w:val="24"/>
          <w:szCs w:val="24"/>
        </w:rPr>
        <w:t xml:space="preserve"> üzerinde Linux tabanlı </w:t>
      </w:r>
      <w:proofErr w:type="spellStart"/>
      <w:r w:rsidRPr="008F65C9">
        <w:rPr>
          <w:rFonts w:ascii="Times New Roman" w:hAnsi="Times New Roman" w:cs="Times New Roman"/>
          <w:sz w:val="24"/>
          <w:szCs w:val="24"/>
        </w:rPr>
        <w:t>proğramlama</w:t>
      </w:r>
      <w:proofErr w:type="spellEnd"/>
      <w:r w:rsidRPr="008F65C9">
        <w:rPr>
          <w:rFonts w:ascii="Times New Roman" w:hAnsi="Times New Roman" w:cs="Times New Roman"/>
          <w:sz w:val="24"/>
          <w:szCs w:val="24"/>
        </w:rPr>
        <w:t xml:space="preserve"> dili ile oluşturulmaktadır. </w:t>
      </w:r>
      <w:r w:rsidR="00EE35CA" w:rsidRPr="008F65C9">
        <w:rPr>
          <w:rFonts w:ascii="Times New Roman" w:hAnsi="Times New Roman" w:cs="Times New Roman"/>
          <w:sz w:val="24"/>
          <w:szCs w:val="24"/>
        </w:rPr>
        <w:t>Uygulamada trafiği gözetlemek için gerekli olan veriler anahtar, port numarası, alınan ve iletilen paketlerin miktarı, bant genişliği, düşmeler, çarpışmalar ve bunların gerçekleştiği saniye (</w:t>
      </w:r>
      <w:proofErr w:type="spellStart"/>
      <w:r w:rsidR="00EE35CA" w:rsidRPr="008F65C9">
        <w:rPr>
          <w:rFonts w:ascii="Times New Roman" w:hAnsi="Times New Roman" w:cs="Times New Roman"/>
          <w:sz w:val="24"/>
          <w:szCs w:val="24"/>
        </w:rPr>
        <w:t>sn</w:t>
      </w:r>
      <w:proofErr w:type="spellEnd"/>
      <w:r w:rsidR="00EE35CA" w:rsidRPr="008F65C9">
        <w:rPr>
          <w:rFonts w:ascii="Times New Roman" w:hAnsi="Times New Roman" w:cs="Times New Roman"/>
          <w:sz w:val="24"/>
          <w:szCs w:val="24"/>
        </w:rPr>
        <w:t xml:space="preserve">) cinsinden süre bilgileridir. Bu verilere </w:t>
      </w:r>
      <w:proofErr w:type="spellStart"/>
      <w:r w:rsidR="00EE35CA" w:rsidRPr="008F65C9">
        <w:rPr>
          <w:rFonts w:ascii="Times New Roman" w:hAnsi="Times New Roman" w:cs="Times New Roman"/>
          <w:sz w:val="24"/>
          <w:szCs w:val="24"/>
        </w:rPr>
        <w:t>Floodlight</w:t>
      </w:r>
      <w:proofErr w:type="spellEnd"/>
      <w:r w:rsidR="00EE35CA" w:rsidRPr="008F65C9">
        <w:rPr>
          <w:rFonts w:ascii="Times New Roman" w:hAnsi="Times New Roman" w:cs="Times New Roman"/>
          <w:sz w:val="24"/>
          <w:szCs w:val="24"/>
        </w:rPr>
        <w:t xml:space="preserve"> VM içerisinde gerçekleştirilmektedir.</w:t>
      </w:r>
      <w:r w:rsidR="008A2A5F" w:rsidRPr="008F65C9">
        <w:rPr>
          <w:rFonts w:ascii="Times New Roman" w:hAnsi="Times New Roman" w:cs="Times New Roman"/>
          <w:sz w:val="24"/>
          <w:szCs w:val="24"/>
        </w:rPr>
        <w:t>[</w:t>
      </w:r>
      <w:r w:rsidR="00197651" w:rsidRPr="008F65C9">
        <w:rPr>
          <w:rFonts w:ascii="Times New Roman" w:hAnsi="Times New Roman" w:cs="Times New Roman"/>
          <w:sz w:val="24"/>
          <w:szCs w:val="24"/>
        </w:rPr>
        <w:t>6</w:t>
      </w:r>
      <w:r w:rsidR="008A2A5F" w:rsidRPr="008F65C9">
        <w:rPr>
          <w:rFonts w:ascii="Times New Roman" w:hAnsi="Times New Roman" w:cs="Times New Roman"/>
          <w:sz w:val="24"/>
          <w:szCs w:val="24"/>
        </w:rPr>
        <w:t>]</w:t>
      </w:r>
    </w:p>
    <w:p w14:paraId="5244AD61" w14:textId="6A2D241E" w:rsidR="00841FF4" w:rsidRPr="008F65C9" w:rsidRDefault="00841FF4" w:rsidP="004A21AA">
      <w:pPr>
        <w:jc w:val="both"/>
        <w:rPr>
          <w:rFonts w:ascii="Times New Roman" w:hAnsi="Times New Roman" w:cs="Times New Roman"/>
          <w:sz w:val="24"/>
          <w:szCs w:val="24"/>
        </w:rPr>
      </w:pPr>
      <w:proofErr w:type="spellStart"/>
      <w:r w:rsidRPr="008F65C9">
        <w:rPr>
          <w:rFonts w:ascii="Times New Roman" w:hAnsi="Times New Roman" w:cs="Times New Roman"/>
          <w:sz w:val="24"/>
          <w:szCs w:val="24"/>
        </w:rPr>
        <w:t>Floodlight</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mininet</w:t>
      </w:r>
      <w:proofErr w:type="spellEnd"/>
      <w:r w:rsidRPr="008F65C9">
        <w:rPr>
          <w:rFonts w:ascii="Times New Roman" w:hAnsi="Times New Roman" w:cs="Times New Roman"/>
          <w:sz w:val="24"/>
          <w:szCs w:val="24"/>
        </w:rPr>
        <w:t xml:space="preserve">, Open </w:t>
      </w:r>
      <w:proofErr w:type="spellStart"/>
      <w:r w:rsidRPr="008F65C9">
        <w:rPr>
          <w:rFonts w:ascii="Times New Roman" w:hAnsi="Times New Roman" w:cs="Times New Roman"/>
          <w:sz w:val="24"/>
          <w:szCs w:val="24"/>
        </w:rPr>
        <w:t>vSwitch</w:t>
      </w:r>
      <w:proofErr w:type="spellEnd"/>
      <w:r w:rsidRPr="008F65C9">
        <w:rPr>
          <w:rFonts w:ascii="Times New Roman" w:hAnsi="Times New Roman" w:cs="Times New Roman"/>
          <w:sz w:val="24"/>
          <w:szCs w:val="24"/>
        </w:rPr>
        <w:t xml:space="preserve"> ve </w:t>
      </w:r>
      <w:proofErr w:type="spellStart"/>
      <w:r w:rsidRPr="008F65C9">
        <w:rPr>
          <w:rFonts w:ascii="Times New Roman" w:hAnsi="Times New Roman" w:cs="Times New Roman"/>
          <w:sz w:val="24"/>
          <w:szCs w:val="24"/>
        </w:rPr>
        <w:t>Floodlight</w:t>
      </w:r>
      <w:proofErr w:type="spellEnd"/>
      <w:r w:rsidRPr="008F65C9">
        <w:rPr>
          <w:rFonts w:ascii="Times New Roman" w:hAnsi="Times New Roman" w:cs="Times New Roman"/>
          <w:sz w:val="24"/>
          <w:szCs w:val="24"/>
        </w:rPr>
        <w:t xml:space="preserve"> v1.1 ile önceden yapılandırılmış bir sanal makineye sahiptir. Henüz yapmadıysanız, buradan indirebilirsiniz:</w:t>
      </w:r>
    </w:p>
    <w:p w14:paraId="0C98EED2" w14:textId="161D81A7" w:rsidR="00841FF4" w:rsidRPr="008F65C9" w:rsidRDefault="00841FF4" w:rsidP="00841FF4">
      <w:pPr>
        <w:pStyle w:val="ListeParagraf"/>
        <w:numPr>
          <w:ilvl w:val="0"/>
          <w:numId w:val="39"/>
        </w:numPr>
        <w:jc w:val="both"/>
        <w:rPr>
          <w:rFonts w:ascii="Times New Roman" w:hAnsi="Times New Roman"/>
          <w:b/>
          <w:bCs/>
          <w:sz w:val="24"/>
          <w:szCs w:val="24"/>
        </w:rPr>
      </w:pPr>
      <w:r w:rsidRPr="008F65C9">
        <w:rPr>
          <w:rFonts w:ascii="Times New Roman" w:hAnsi="Times New Roman"/>
          <w:b/>
          <w:bCs/>
          <w:sz w:val="24"/>
          <w:szCs w:val="24"/>
        </w:rPr>
        <w:t>opennetlinux.org/</w:t>
      </w:r>
      <w:proofErr w:type="spellStart"/>
      <w:r w:rsidRPr="008F65C9">
        <w:rPr>
          <w:rFonts w:ascii="Times New Roman" w:hAnsi="Times New Roman"/>
          <w:b/>
          <w:bCs/>
          <w:sz w:val="24"/>
          <w:szCs w:val="24"/>
        </w:rPr>
        <w:t>binaries</w:t>
      </w:r>
      <w:proofErr w:type="spellEnd"/>
      <w:r w:rsidRPr="008F65C9">
        <w:rPr>
          <w:rFonts w:ascii="Times New Roman" w:hAnsi="Times New Roman"/>
          <w:b/>
          <w:bCs/>
          <w:sz w:val="24"/>
          <w:szCs w:val="24"/>
        </w:rPr>
        <w:t xml:space="preserve">/floodlight-vm.zip </w:t>
      </w:r>
    </w:p>
    <w:p w14:paraId="0503A42F" w14:textId="77777777" w:rsidR="00841FF4" w:rsidRPr="008F65C9" w:rsidRDefault="00841FF4" w:rsidP="00841FF4">
      <w:pPr>
        <w:pStyle w:val="ListeParagraf"/>
        <w:jc w:val="both"/>
        <w:rPr>
          <w:rFonts w:ascii="Times New Roman" w:hAnsi="Times New Roman"/>
          <w:b/>
          <w:bCs/>
          <w:sz w:val="24"/>
          <w:szCs w:val="24"/>
        </w:rPr>
      </w:pPr>
    </w:p>
    <w:p w14:paraId="53409F49" w14:textId="5DB382E6" w:rsidR="004A21AA" w:rsidRPr="008F65C9" w:rsidRDefault="00EE35CA" w:rsidP="004A21AA">
      <w:pPr>
        <w:jc w:val="both"/>
        <w:rPr>
          <w:rFonts w:ascii="Times New Roman" w:hAnsi="Times New Roman" w:cs="Times New Roman"/>
          <w:sz w:val="24"/>
          <w:szCs w:val="24"/>
        </w:rPr>
      </w:pPr>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Floodlight</w:t>
      </w:r>
      <w:proofErr w:type="spellEnd"/>
      <w:r w:rsidRPr="008F65C9">
        <w:rPr>
          <w:rFonts w:ascii="Times New Roman" w:hAnsi="Times New Roman" w:cs="Times New Roman"/>
          <w:sz w:val="24"/>
          <w:szCs w:val="24"/>
        </w:rPr>
        <w:t xml:space="preserve"> VM kuruldu, derledik ve çalıştırdık.</w:t>
      </w:r>
    </w:p>
    <w:p w14:paraId="4AB19AAE" w14:textId="1FDB4468" w:rsidR="00841FF4" w:rsidRPr="008F65C9" w:rsidRDefault="00841FF4" w:rsidP="004A21AA">
      <w:pPr>
        <w:jc w:val="both"/>
        <w:rPr>
          <w:rFonts w:ascii="Times New Roman" w:hAnsi="Times New Roman" w:cs="Times New Roman"/>
          <w:sz w:val="24"/>
          <w:szCs w:val="24"/>
        </w:rPr>
      </w:pPr>
      <w:r w:rsidRPr="008F65C9">
        <w:rPr>
          <w:rFonts w:ascii="Times New Roman" w:hAnsi="Times New Roman" w:cs="Times New Roman"/>
          <w:noProof/>
          <w:sz w:val="24"/>
          <w:szCs w:val="24"/>
          <w:lang w:eastAsia="tr-TR"/>
        </w:rPr>
        <w:drawing>
          <wp:inline distT="0" distB="0" distL="0" distR="0" wp14:anchorId="39DBFDC8" wp14:editId="4A802769">
            <wp:extent cx="4125527" cy="1772865"/>
            <wp:effectExtent l="0" t="0" r="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8"/>
                    <a:stretch>
                      <a:fillRect/>
                    </a:stretch>
                  </pic:blipFill>
                  <pic:spPr>
                    <a:xfrm>
                      <a:off x="0" y="0"/>
                      <a:ext cx="4228646" cy="1817178"/>
                    </a:xfrm>
                    <a:prstGeom prst="rect">
                      <a:avLst/>
                    </a:prstGeom>
                  </pic:spPr>
                </pic:pic>
              </a:graphicData>
            </a:graphic>
          </wp:inline>
        </w:drawing>
      </w:r>
    </w:p>
    <w:p w14:paraId="712B92E7" w14:textId="1633F822" w:rsidR="00EE35CA" w:rsidRPr="008F65C9" w:rsidRDefault="00EE35CA" w:rsidP="00A23BCB">
      <w:pPr>
        <w:pStyle w:val="ListeParagraf"/>
        <w:jc w:val="both"/>
        <w:rPr>
          <w:rFonts w:ascii="Times New Roman" w:eastAsia="Times New Roman" w:hAnsi="Times New Roman"/>
          <w:sz w:val="24"/>
          <w:szCs w:val="24"/>
          <w:lang w:val="en-US" w:eastAsia="tr-TR"/>
        </w:rPr>
      </w:pPr>
    </w:p>
    <w:p w14:paraId="2FAF8A86" w14:textId="77777777" w:rsidR="00A23BCB" w:rsidRPr="008F65C9" w:rsidRDefault="00EE35CA" w:rsidP="004A21AA">
      <w:pPr>
        <w:jc w:val="both"/>
        <w:rPr>
          <w:rFonts w:ascii="Times New Roman" w:eastAsia="Times New Roman" w:hAnsi="Times New Roman" w:cs="Times New Roman"/>
          <w:b/>
          <w:sz w:val="24"/>
          <w:szCs w:val="24"/>
          <w:lang w:val="en-US" w:eastAsia="tr-TR"/>
        </w:rPr>
      </w:pPr>
      <w:r w:rsidRPr="008F65C9">
        <w:rPr>
          <w:rFonts w:ascii="Times New Roman" w:eastAsia="Times New Roman" w:hAnsi="Times New Roman" w:cs="Times New Roman"/>
          <w:b/>
          <w:sz w:val="24"/>
          <w:szCs w:val="24"/>
          <w:lang w:val="en-US" w:eastAsia="tr-TR"/>
        </w:rPr>
        <w:t xml:space="preserve">Şekil1. Floodlight </w:t>
      </w:r>
      <w:proofErr w:type="spellStart"/>
      <w:r w:rsidRPr="008F65C9">
        <w:rPr>
          <w:rFonts w:ascii="Times New Roman" w:eastAsia="Times New Roman" w:hAnsi="Times New Roman" w:cs="Times New Roman"/>
          <w:b/>
          <w:sz w:val="24"/>
          <w:szCs w:val="24"/>
          <w:lang w:val="en-US" w:eastAsia="tr-TR"/>
        </w:rPr>
        <w:t>kurulumu</w:t>
      </w:r>
      <w:proofErr w:type="spellEnd"/>
    </w:p>
    <w:p w14:paraId="7C621204" w14:textId="77777777" w:rsidR="00EE35CA" w:rsidRPr="008F65C9" w:rsidRDefault="00EE35CA" w:rsidP="00A23BCB">
      <w:pPr>
        <w:pStyle w:val="ListeParagraf"/>
        <w:jc w:val="both"/>
        <w:rPr>
          <w:rFonts w:ascii="Times New Roman" w:eastAsia="Times New Roman" w:hAnsi="Times New Roman"/>
          <w:sz w:val="24"/>
          <w:szCs w:val="24"/>
          <w:lang w:val="en-US" w:eastAsia="tr-TR"/>
        </w:rPr>
      </w:pPr>
    </w:p>
    <w:p w14:paraId="6EC0FC43" w14:textId="0EC29C51" w:rsidR="00EE35CA" w:rsidRPr="008F65C9" w:rsidRDefault="00EE35CA" w:rsidP="00CB1E66">
      <w:pPr>
        <w:pStyle w:val="ListeParagraf"/>
        <w:jc w:val="both"/>
        <w:rPr>
          <w:rFonts w:ascii="Times New Roman" w:eastAsia="Times New Roman" w:hAnsi="Times New Roman"/>
          <w:sz w:val="24"/>
          <w:szCs w:val="24"/>
          <w:lang w:val="en-US" w:eastAsia="tr-TR"/>
        </w:rPr>
      </w:pPr>
      <w:r w:rsidRPr="008F65C9">
        <w:rPr>
          <w:rFonts w:ascii="Times New Roman" w:hAnsi="Times New Roman"/>
          <w:noProof/>
          <w:sz w:val="24"/>
          <w:szCs w:val="24"/>
          <w:lang w:eastAsia="tr-TR"/>
        </w:rPr>
        <w:lastRenderedPageBreak/>
        <w:drawing>
          <wp:inline distT="0" distB="0" distL="0" distR="0" wp14:anchorId="26E49829" wp14:editId="3174B18D">
            <wp:extent cx="4128972" cy="1399430"/>
            <wp:effectExtent l="0" t="0" r="508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171" cy="1407293"/>
                    </a:xfrm>
                    <a:prstGeom prst="rect">
                      <a:avLst/>
                    </a:prstGeom>
                  </pic:spPr>
                </pic:pic>
              </a:graphicData>
            </a:graphic>
          </wp:inline>
        </w:drawing>
      </w:r>
    </w:p>
    <w:p w14:paraId="7C9A79FE" w14:textId="3AD56197" w:rsidR="00EE35CA" w:rsidRPr="008F65C9" w:rsidRDefault="00EE35CA" w:rsidP="00D02DD7">
      <w:pPr>
        <w:jc w:val="both"/>
        <w:rPr>
          <w:rFonts w:ascii="Times New Roman" w:eastAsia="Times New Roman" w:hAnsi="Times New Roman" w:cs="Times New Roman"/>
          <w:b/>
          <w:sz w:val="24"/>
          <w:szCs w:val="24"/>
          <w:lang w:val="en-US" w:eastAsia="tr-TR"/>
        </w:rPr>
      </w:pPr>
      <w:r w:rsidRPr="008F65C9">
        <w:rPr>
          <w:rFonts w:ascii="Times New Roman" w:eastAsia="Times New Roman" w:hAnsi="Times New Roman" w:cs="Times New Roman"/>
          <w:b/>
          <w:sz w:val="24"/>
          <w:szCs w:val="24"/>
          <w:lang w:val="en-US" w:eastAsia="tr-TR"/>
        </w:rPr>
        <w:t xml:space="preserve">Şekil2. Floodlight </w:t>
      </w:r>
      <w:proofErr w:type="spellStart"/>
      <w:r w:rsidRPr="008F65C9">
        <w:rPr>
          <w:rFonts w:ascii="Times New Roman" w:eastAsia="Times New Roman" w:hAnsi="Times New Roman" w:cs="Times New Roman"/>
          <w:b/>
          <w:sz w:val="24"/>
          <w:szCs w:val="24"/>
          <w:lang w:val="en-US" w:eastAsia="tr-TR"/>
        </w:rPr>
        <w:t>kurulumu</w:t>
      </w:r>
      <w:proofErr w:type="spellEnd"/>
    </w:p>
    <w:p w14:paraId="270DC2DC" w14:textId="77777777" w:rsidR="00740EDC" w:rsidRPr="008F65C9" w:rsidRDefault="00740EDC" w:rsidP="00D02DD7">
      <w:pPr>
        <w:jc w:val="both"/>
        <w:rPr>
          <w:rFonts w:ascii="Times New Roman" w:eastAsia="Times New Roman" w:hAnsi="Times New Roman" w:cs="Times New Roman"/>
          <w:b/>
          <w:sz w:val="24"/>
          <w:szCs w:val="24"/>
          <w:lang w:val="en-US" w:eastAsia="tr-TR"/>
        </w:rPr>
      </w:pPr>
    </w:p>
    <w:p w14:paraId="4D46F597" w14:textId="075A8945" w:rsidR="00EE35CA" w:rsidRPr="008F65C9" w:rsidRDefault="00EE35CA" w:rsidP="00624780">
      <w:pPr>
        <w:pStyle w:val="ListeParagraf"/>
        <w:numPr>
          <w:ilvl w:val="0"/>
          <w:numId w:val="47"/>
        </w:numPr>
        <w:jc w:val="both"/>
        <w:rPr>
          <w:rFonts w:ascii="Times New Roman" w:eastAsia="Times New Roman" w:hAnsi="Times New Roman"/>
          <w:b/>
          <w:sz w:val="24"/>
          <w:szCs w:val="24"/>
          <w:lang w:val="en-US" w:eastAsia="tr-TR"/>
        </w:rPr>
      </w:pPr>
      <w:r w:rsidRPr="008F65C9">
        <w:rPr>
          <w:rFonts w:ascii="Times New Roman" w:eastAsia="Times New Roman" w:hAnsi="Times New Roman"/>
          <w:b/>
          <w:sz w:val="24"/>
          <w:szCs w:val="24"/>
          <w:lang w:val="en-US" w:eastAsia="tr-TR"/>
        </w:rPr>
        <w:t>MİNİNET</w:t>
      </w:r>
    </w:p>
    <w:p w14:paraId="3648867C" w14:textId="77777777" w:rsidR="00EE35CA" w:rsidRPr="008F65C9" w:rsidRDefault="00EE35CA" w:rsidP="00EE35CA">
      <w:pPr>
        <w:pStyle w:val="ListeParagraf"/>
        <w:jc w:val="both"/>
        <w:rPr>
          <w:rFonts w:ascii="Times New Roman" w:eastAsia="Times New Roman" w:hAnsi="Times New Roman"/>
          <w:b/>
          <w:sz w:val="24"/>
          <w:szCs w:val="24"/>
          <w:lang w:val="en-US" w:eastAsia="tr-TR"/>
        </w:rPr>
      </w:pPr>
    </w:p>
    <w:p w14:paraId="175C1AB7" w14:textId="6A76BFBB" w:rsidR="00EE35CA" w:rsidRPr="008F65C9" w:rsidRDefault="00EE35CA" w:rsidP="004A21AA">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Mininet YTA’</w:t>
      </w:r>
      <w:r w:rsidR="004A21AA" w:rsidRPr="008F65C9">
        <w:rPr>
          <w:rFonts w:ascii="Times New Roman" w:eastAsia="Times New Roman" w:hAnsi="Times New Roman" w:cs="Times New Roman"/>
          <w:sz w:val="24"/>
          <w:szCs w:val="24"/>
          <w:lang w:val="en-US" w:eastAsia="tr-TR"/>
        </w:rPr>
        <w:t xml:space="preserve"> da OpenFlow </w:t>
      </w:r>
      <w:proofErr w:type="spellStart"/>
      <w:r w:rsidR="004A21AA" w:rsidRPr="008F65C9">
        <w:rPr>
          <w:rFonts w:ascii="Times New Roman" w:eastAsia="Times New Roman" w:hAnsi="Times New Roman" w:cs="Times New Roman"/>
          <w:sz w:val="24"/>
          <w:szCs w:val="24"/>
          <w:lang w:val="en-US" w:eastAsia="tr-TR"/>
        </w:rPr>
        <w:t>ağına</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bağlanabilmek</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için</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kullanılan</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bir</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simülasyon</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aracıdır</w:t>
      </w:r>
      <w:proofErr w:type="spellEnd"/>
      <w:r w:rsidR="004A21AA" w:rsidRPr="008F65C9">
        <w:rPr>
          <w:rFonts w:ascii="Times New Roman" w:eastAsia="Times New Roman" w:hAnsi="Times New Roman" w:cs="Times New Roman"/>
          <w:sz w:val="24"/>
          <w:szCs w:val="24"/>
          <w:lang w:val="en-US" w:eastAsia="tr-TR"/>
        </w:rPr>
        <w:t xml:space="preserve">. Mininet </w:t>
      </w:r>
      <w:proofErr w:type="spellStart"/>
      <w:r w:rsidR="004A21AA" w:rsidRPr="008F65C9">
        <w:rPr>
          <w:rFonts w:ascii="Times New Roman" w:eastAsia="Times New Roman" w:hAnsi="Times New Roman" w:cs="Times New Roman"/>
          <w:sz w:val="24"/>
          <w:szCs w:val="24"/>
          <w:lang w:val="en-US" w:eastAsia="tr-TR"/>
        </w:rPr>
        <w:t>üzerinde</w:t>
      </w:r>
      <w:proofErr w:type="spellEnd"/>
      <w:r w:rsidR="004A21AA" w:rsidRPr="008F65C9">
        <w:rPr>
          <w:rFonts w:ascii="Times New Roman" w:eastAsia="Times New Roman" w:hAnsi="Times New Roman" w:cs="Times New Roman"/>
          <w:sz w:val="24"/>
          <w:szCs w:val="24"/>
          <w:lang w:val="en-US" w:eastAsia="tr-TR"/>
        </w:rPr>
        <w:t xml:space="preserve"> ping </w:t>
      </w:r>
      <w:proofErr w:type="spellStart"/>
      <w:r w:rsidR="004A21AA" w:rsidRPr="008F65C9">
        <w:rPr>
          <w:rFonts w:ascii="Times New Roman" w:eastAsia="Times New Roman" w:hAnsi="Times New Roman" w:cs="Times New Roman"/>
          <w:sz w:val="24"/>
          <w:szCs w:val="24"/>
          <w:lang w:val="en-US" w:eastAsia="tr-TR"/>
        </w:rPr>
        <w:t>atamaları</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gerçekleştirilebilir</w:t>
      </w:r>
      <w:proofErr w:type="spellEnd"/>
      <w:r w:rsidR="004A21AA" w:rsidRPr="008F65C9">
        <w:rPr>
          <w:rFonts w:ascii="Times New Roman" w:eastAsia="Times New Roman" w:hAnsi="Times New Roman" w:cs="Times New Roman"/>
          <w:sz w:val="24"/>
          <w:szCs w:val="24"/>
          <w:lang w:val="en-US" w:eastAsia="tr-TR"/>
        </w:rPr>
        <w:t xml:space="preserve">. Mininet </w:t>
      </w:r>
      <w:proofErr w:type="spellStart"/>
      <w:r w:rsidR="004A21AA" w:rsidRPr="008F65C9">
        <w:rPr>
          <w:rFonts w:ascii="Times New Roman" w:eastAsia="Times New Roman" w:hAnsi="Times New Roman" w:cs="Times New Roman"/>
          <w:sz w:val="24"/>
          <w:szCs w:val="24"/>
          <w:lang w:val="en-US" w:eastAsia="tr-TR"/>
        </w:rPr>
        <w:t>basit</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veya</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karmaşık</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ağ</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yapılarını</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tasarlayabilmektedir</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Bunlar</w:t>
      </w:r>
      <w:proofErr w:type="spellEnd"/>
      <w:r w:rsidR="004A21AA" w:rsidRPr="008F65C9">
        <w:rPr>
          <w:rFonts w:ascii="Times New Roman" w:eastAsia="Times New Roman" w:hAnsi="Times New Roman" w:cs="Times New Roman"/>
          <w:sz w:val="24"/>
          <w:szCs w:val="24"/>
          <w:lang w:val="en-US" w:eastAsia="tr-TR"/>
        </w:rPr>
        <w:t xml:space="preserve">; host, switch, router </w:t>
      </w:r>
      <w:proofErr w:type="spellStart"/>
      <w:r w:rsidR="004A21AA" w:rsidRPr="008F65C9">
        <w:rPr>
          <w:rFonts w:ascii="Times New Roman" w:eastAsia="Times New Roman" w:hAnsi="Times New Roman" w:cs="Times New Roman"/>
          <w:sz w:val="24"/>
          <w:szCs w:val="24"/>
          <w:lang w:val="en-US" w:eastAsia="tr-TR"/>
        </w:rPr>
        <w:t>ve</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serverden</w:t>
      </w:r>
      <w:proofErr w:type="spellEnd"/>
      <w:r w:rsidR="004A21AA" w:rsidRPr="008F65C9">
        <w:rPr>
          <w:rFonts w:ascii="Times New Roman" w:eastAsia="Times New Roman" w:hAnsi="Times New Roman" w:cs="Times New Roman"/>
          <w:sz w:val="24"/>
          <w:szCs w:val="24"/>
          <w:lang w:val="en-US" w:eastAsia="tr-TR"/>
        </w:rPr>
        <w:t xml:space="preserve"> </w:t>
      </w:r>
      <w:proofErr w:type="spellStart"/>
      <w:r w:rsidR="004A21AA" w:rsidRPr="008F65C9">
        <w:rPr>
          <w:rFonts w:ascii="Times New Roman" w:eastAsia="Times New Roman" w:hAnsi="Times New Roman" w:cs="Times New Roman"/>
          <w:sz w:val="24"/>
          <w:szCs w:val="24"/>
          <w:lang w:val="en-US" w:eastAsia="tr-TR"/>
        </w:rPr>
        <w:t>oluşmaktadır</w:t>
      </w:r>
      <w:proofErr w:type="spellEnd"/>
      <w:r w:rsidR="004A21AA" w:rsidRPr="008F65C9">
        <w:rPr>
          <w:rFonts w:ascii="Times New Roman" w:eastAsia="Times New Roman" w:hAnsi="Times New Roman" w:cs="Times New Roman"/>
          <w:sz w:val="24"/>
          <w:szCs w:val="24"/>
          <w:lang w:val="en-US" w:eastAsia="tr-TR"/>
        </w:rPr>
        <w:t xml:space="preserve">. </w:t>
      </w:r>
    </w:p>
    <w:p w14:paraId="563C6DA3" w14:textId="77777777" w:rsidR="001E095A" w:rsidRPr="008F65C9" w:rsidRDefault="001E095A" w:rsidP="001E095A">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Mininet'in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amacı</w:t>
      </w:r>
      <w:proofErr w:type="spellEnd"/>
      <w:r w:rsidRPr="008F65C9">
        <w:rPr>
          <w:rFonts w:ascii="Times New Roman" w:eastAsia="Times New Roman" w:hAnsi="Times New Roman" w:cs="Times New Roman"/>
          <w:sz w:val="24"/>
          <w:szCs w:val="24"/>
          <w:lang w:val="en-US" w:eastAsia="tr-TR"/>
        </w:rPr>
        <w:t>:</w:t>
      </w:r>
    </w:p>
    <w:p w14:paraId="6746EEAA" w14:textId="793B71B0" w:rsidR="001E095A" w:rsidRPr="008F65C9" w:rsidRDefault="001E095A" w:rsidP="001E095A">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ağları</w:t>
      </w:r>
      <w:proofErr w:type="spellEnd"/>
      <w:r w:rsidRPr="008F65C9">
        <w:rPr>
          <w:rFonts w:ascii="Times New Roman" w:eastAsia="Times New Roman" w:hAnsi="Times New Roman" w:cs="Times New Roman"/>
          <w:sz w:val="24"/>
          <w:szCs w:val="24"/>
          <w:lang w:val="en-US" w:eastAsia="tr-TR"/>
        </w:rPr>
        <w:t xml:space="preserve"> test </w:t>
      </w:r>
      <w:proofErr w:type="spellStart"/>
      <w:r w:rsidRPr="008F65C9">
        <w:rPr>
          <w:rFonts w:ascii="Times New Roman" w:eastAsia="Times New Roman" w:hAnsi="Times New Roman" w:cs="Times New Roman"/>
          <w:sz w:val="24"/>
          <w:szCs w:val="24"/>
          <w:lang w:val="en-US" w:eastAsia="tr-TR"/>
        </w:rPr>
        <w:t>etmek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basit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ucuz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w:t>
      </w:r>
      <w:r w:rsidR="00A652E2" w:rsidRPr="008F65C9">
        <w:rPr>
          <w:rFonts w:ascii="Times New Roman" w:eastAsia="Times New Roman" w:hAnsi="Times New Roman" w:cs="Times New Roman"/>
          <w:sz w:val="24"/>
          <w:szCs w:val="24"/>
          <w:lang w:val="en-US" w:eastAsia="tr-TR"/>
        </w:rPr>
        <w:t>r</w:t>
      </w:r>
      <w:proofErr w:type="spellEnd"/>
      <w:r w:rsidR="00A652E2" w:rsidRPr="008F65C9">
        <w:rPr>
          <w:rFonts w:ascii="Times New Roman" w:eastAsia="Times New Roman" w:hAnsi="Times New Roman" w:cs="Times New Roman"/>
          <w:sz w:val="24"/>
          <w:szCs w:val="24"/>
          <w:lang w:val="en-US" w:eastAsia="tr-TR"/>
        </w:rPr>
        <w:t>.</w:t>
      </w:r>
    </w:p>
    <w:p w14:paraId="336BEED8" w14:textId="3DFAB694" w:rsidR="001E095A" w:rsidRPr="008F65C9" w:rsidRDefault="001E095A" w:rsidP="001E095A">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araştırmacının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topolojisi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bağımsız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çalışmasına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izin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r w:rsidR="00A652E2" w:rsidRPr="008F65C9">
        <w:rPr>
          <w:rFonts w:ascii="Times New Roman" w:eastAsia="Times New Roman" w:hAnsi="Times New Roman" w:cs="Times New Roman"/>
          <w:sz w:val="24"/>
          <w:szCs w:val="24"/>
          <w:lang w:val="en-US" w:eastAsia="tr-TR"/>
        </w:rPr>
        <w:t>r</w:t>
      </w:r>
      <w:proofErr w:type="spellEnd"/>
      <w:r w:rsidR="00A652E2" w:rsidRPr="008F65C9">
        <w:rPr>
          <w:rFonts w:ascii="Times New Roman" w:eastAsia="Times New Roman" w:hAnsi="Times New Roman" w:cs="Times New Roman"/>
          <w:sz w:val="24"/>
          <w:szCs w:val="24"/>
          <w:lang w:val="en-US" w:eastAsia="tr-TR"/>
        </w:rPr>
        <w:t>.</w:t>
      </w:r>
    </w:p>
    <w:p w14:paraId="4F1F1755" w14:textId="0EF02696" w:rsidR="001E095A" w:rsidRPr="008F65C9" w:rsidRDefault="001E095A" w:rsidP="001E095A">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Büyük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karmaşık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topolojinin</w:t>
      </w:r>
      <w:proofErr w:type="spellEnd"/>
      <w:r w:rsidRPr="008F65C9">
        <w:rPr>
          <w:rFonts w:ascii="Times New Roman" w:eastAsia="Times New Roman" w:hAnsi="Times New Roman" w:cs="Times New Roman"/>
          <w:sz w:val="24"/>
          <w:szCs w:val="24"/>
          <w:lang w:val="en-US" w:eastAsia="tr-TR"/>
        </w:rPr>
        <w:t xml:space="preserve"> test </w:t>
      </w:r>
      <w:proofErr w:type="spellStart"/>
      <w:r w:rsidRPr="008F65C9">
        <w:rPr>
          <w:rFonts w:ascii="Times New Roman" w:eastAsia="Times New Roman" w:hAnsi="Times New Roman" w:cs="Times New Roman"/>
          <w:sz w:val="24"/>
          <w:szCs w:val="24"/>
          <w:lang w:val="en-US" w:eastAsia="tr-TR"/>
        </w:rPr>
        <w:t>edilmesine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izin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r w:rsidR="00A652E2" w:rsidRPr="008F65C9">
        <w:rPr>
          <w:rFonts w:ascii="Times New Roman" w:eastAsia="Times New Roman" w:hAnsi="Times New Roman" w:cs="Times New Roman"/>
          <w:sz w:val="24"/>
          <w:szCs w:val="24"/>
          <w:lang w:val="en-US" w:eastAsia="tr-TR"/>
        </w:rPr>
        <w:t>r</w:t>
      </w:r>
      <w:proofErr w:type="spellEnd"/>
      <w:r w:rsidR="00A652E2" w:rsidRPr="008F65C9">
        <w:rPr>
          <w:rFonts w:ascii="Times New Roman" w:eastAsia="Times New Roman" w:hAnsi="Times New Roman" w:cs="Times New Roman"/>
          <w:sz w:val="24"/>
          <w:szCs w:val="24"/>
          <w:lang w:val="en-US" w:eastAsia="tr-TR"/>
        </w:rPr>
        <w:t>.</w:t>
      </w:r>
    </w:p>
    <w:p w14:paraId="76CEE700" w14:textId="77777777" w:rsidR="001E095A" w:rsidRPr="008F65C9" w:rsidRDefault="001E095A" w:rsidP="001E095A">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genelinde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ayıklamak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testleri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çalıştırmak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araçlar</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içerir</w:t>
      </w:r>
      <w:proofErr w:type="spellEnd"/>
      <w:r w:rsidRPr="008F65C9">
        <w:rPr>
          <w:rFonts w:ascii="Times New Roman" w:eastAsia="Times New Roman" w:hAnsi="Times New Roman" w:cs="Times New Roman"/>
          <w:sz w:val="24"/>
          <w:szCs w:val="24"/>
          <w:lang w:val="en-US" w:eastAsia="tr-TR"/>
        </w:rPr>
        <w:t>;</w:t>
      </w:r>
      <w:proofErr w:type="gramEnd"/>
    </w:p>
    <w:p w14:paraId="7A80E402" w14:textId="77777777" w:rsidR="001E095A" w:rsidRPr="008F65C9" w:rsidRDefault="001E095A" w:rsidP="001E095A">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sayıda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topolojiyi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destekleyin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temel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topoloji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kümesi</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içerir</w:t>
      </w:r>
      <w:proofErr w:type="spellEnd"/>
      <w:r w:rsidRPr="008F65C9">
        <w:rPr>
          <w:rFonts w:ascii="Times New Roman" w:eastAsia="Times New Roman" w:hAnsi="Times New Roman" w:cs="Times New Roman"/>
          <w:sz w:val="24"/>
          <w:szCs w:val="24"/>
          <w:lang w:val="en-US" w:eastAsia="tr-TR"/>
        </w:rPr>
        <w:t>;</w:t>
      </w:r>
      <w:proofErr w:type="gramEnd"/>
    </w:p>
    <w:p w14:paraId="68A659C6" w14:textId="0ECC3B1F" w:rsidR="001E095A" w:rsidRPr="008F65C9" w:rsidRDefault="001E095A" w:rsidP="001E095A">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test </w:t>
      </w:r>
      <w:proofErr w:type="spellStart"/>
      <w:r w:rsidRPr="008F65C9">
        <w:rPr>
          <w:rFonts w:ascii="Times New Roman" w:eastAsia="Times New Roman" w:hAnsi="Times New Roman" w:cs="Times New Roman"/>
          <w:sz w:val="24"/>
          <w:szCs w:val="24"/>
          <w:lang w:val="en-US" w:eastAsia="tr-TR"/>
        </w:rPr>
        <w:t>etmek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basit</w:t>
      </w:r>
      <w:proofErr w:type="spellEnd"/>
      <w:r w:rsidRPr="008F65C9">
        <w:rPr>
          <w:rFonts w:ascii="Times New Roman" w:eastAsia="Times New Roman" w:hAnsi="Times New Roman" w:cs="Times New Roman"/>
          <w:sz w:val="24"/>
          <w:szCs w:val="24"/>
          <w:lang w:val="en-US" w:eastAsia="tr-TR"/>
        </w:rPr>
        <w:t xml:space="preserve"> Python API</w:t>
      </w:r>
      <w:r w:rsidR="00A652E2" w:rsidRPr="008F65C9">
        <w:rPr>
          <w:rFonts w:ascii="Times New Roman" w:eastAsia="Times New Roman" w:hAnsi="Times New Roman" w:cs="Times New Roman"/>
          <w:sz w:val="24"/>
          <w:szCs w:val="24"/>
          <w:lang w:val="en-US" w:eastAsia="tr-TR"/>
        </w:rPr>
        <w:t xml:space="preserve"> </w:t>
      </w:r>
      <w:proofErr w:type="spellStart"/>
      <w:r w:rsidR="00A652E2" w:rsidRPr="008F65C9">
        <w:rPr>
          <w:rFonts w:ascii="Times New Roman" w:eastAsia="Times New Roman" w:hAnsi="Times New Roman" w:cs="Times New Roman"/>
          <w:sz w:val="24"/>
          <w:szCs w:val="24"/>
          <w:lang w:val="en-US" w:eastAsia="tr-TR"/>
        </w:rPr>
        <w:t>kodları</w:t>
      </w:r>
      <w:proofErr w:type="spellEnd"/>
      <w:r w:rsidR="00A652E2" w:rsidRPr="008F65C9">
        <w:rPr>
          <w:rFonts w:ascii="Times New Roman" w:eastAsia="Times New Roman" w:hAnsi="Times New Roman" w:cs="Times New Roman"/>
          <w:sz w:val="24"/>
          <w:szCs w:val="24"/>
          <w:lang w:val="en-US" w:eastAsia="tr-TR"/>
        </w:rPr>
        <w:t xml:space="preserve"> </w:t>
      </w:r>
      <w:proofErr w:type="spellStart"/>
      <w:r w:rsidR="00A652E2" w:rsidRPr="008F65C9">
        <w:rPr>
          <w:rFonts w:ascii="Times New Roman" w:eastAsia="Times New Roman" w:hAnsi="Times New Roman" w:cs="Times New Roman"/>
          <w:sz w:val="24"/>
          <w:szCs w:val="24"/>
          <w:lang w:val="en-US" w:eastAsia="tr-TR"/>
        </w:rPr>
        <w:t>yazarak</w:t>
      </w:r>
      <w:proofErr w:type="spellEnd"/>
      <w:r w:rsidR="00A652E2" w:rsidRPr="008F65C9">
        <w:rPr>
          <w:rFonts w:ascii="Times New Roman" w:eastAsia="Times New Roman" w:hAnsi="Times New Roman" w:cs="Times New Roman"/>
          <w:sz w:val="24"/>
          <w:szCs w:val="24"/>
          <w:lang w:val="en-US" w:eastAsia="tr-TR"/>
        </w:rPr>
        <w:t xml:space="preserve"> </w:t>
      </w:r>
      <w:proofErr w:type="spellStart"/>
      <w:r w:rsidR="00A652E2" w:rsidRPr="008F65C9">
        <w:rPr>
          <w:rFonts w:ascii="Times New Roman" w:eastAsia="Times New Roman" w:hAnsi="Times New Roman" w:cs="Times New Roman"/>
          <w:sz w:val="24"/>
          <w:szCs w:val="24"/>
          <w:lang w:val="en-US" w:eastAsia="tr-TR"/>
        </w:rPr>
        <w:t>çalıştırılabilir</w:t>
      </w:r>
      <w:proofErr w:type="spellEnd"/>
      <w:r w:rsidR="00A652E2" w:rsidRPr="008F65C9">
        <w:rPr>
          <w:rFonts w:ascii="Times New Roman" w:eastAsia="Times New Roman" w:hAnsi="Times New Roman" w:cs="Times New Roman"/>
          <w:sz w:val="24"/>
          <w:szCs w:val="24"/>
          <w:lang w:val="en-US" w:eastAsia="tr-TR"/>
        </w:rPr>
        <w:t>.</w:t>
      </w:r>
    </w:p>
    <w:p w14:paraId="70833767" w14:textId="77777777" w:rsidR="00A652E2" w:rsidRPr="008F65C9" w:rsidRDefault="00A652E2" w:rsidP="008C7A43">
      <w:pPr>
        <w:jc w:val="both"/>
        <w:rPr>
          <w:rFonts w:ascii="Times New Roman" w:eastAsia="Times New Roman" w:hAnsi="Times New Roman" w:cs="Times New Roman"/>
          <w:sz w:val="24"/>
          <w:szCs w:val="24"/>
          <w:lang w:val="en-US" w:eastAsia="tr-TR"/>
        </w:rPr>
      </w:pPr>
    </w:p>
    <w:p w14:paraId="4379A5E3" w14:textId="4C04D599" w:rsidR="008C7A43" w:rsidRPr="008F65C9" w:rsidRDefault="008C7A43" w:rsidP="008C7A43">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Mininet:</w:t>
      </w:r>
    </w:p>
    <w:p w14:paraId="2CDDD347" w14:textId="77777777" w:rsidR="008C7A43" w:rsidRPr="008F65C9" w:rsidRDefault="008C7A43" w:rsidP="008C7A43">
      <w:pPr>
        <w:pStyle w:val="ListeParagraf"/>
        <w:numPr>
          <w:ilvl w:val="0"/>
          <w:numId w:val="35"/>
        </w:numPr>
        <w:jc w:val="both"/>
        <w:rPr>
          <w:rFonts w:ascii="Times New Roman" w:eastAsia="Times New Roman" w:hAnsi="Times New Roman"/>
          <w:sz w:val="24"/>
          <w:szCs w:val="24"/>
          <w:lang w:val="en-US" w:eastAsia="tr-TR"/>
        </w:rPr>
      </w:pPr>
      <w:r w:rsidRPr="008F65C9">
        <w:rPr>
          <w:rFonts w:ascii="Times New Roman" w:eastAsia="Times New Roman" w:hAnsi="Times New Roman"/>
          <w:sz w:val="24"/>
          <w:szCs w:val="24"/>
          <w:lang w:val="en-US" w:eastAsia="tr-TR"/>
        </w:rPr>
        <w:t xml:space="preserve">OpenFlow </w:t>
      </w:r>
      <w:proofErr w:type="spellStart"/>
      <w:r w:rsidRPr="008F65C9">
        <w:rPr>
          <w:rFonts w:ascii="Times New Roman" w:eastAsia="Times New Roman" w:hAnsi="Times New Roman"/>
          <w:sz w:val="24"/>
          <w:szCs w:val="24"/>
          <w:lang w:val="en-US" w:eastAsia="tr-TR"/>
        </w:rPr>
        <w:t>uygulamaları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geliştirmek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için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basit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ve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ucuz</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ağ</w:t>
      </w:r>
      <w:proofErr w:type="spellEnd"/>
      <w:r w:rsidRPr="008F65C9">
        <w:rPr>
          <w:rFonts w:ascii="Times New Roman" w:eastAsia="Times New Roman" w:hAnsi="Times New Roman"/>
          <w:sz w:val="24"/>
          <w:szCs w:val="24"/>
          <w:lang w:val="en-US" w:eastAsia="tr-TR"/>
        </w:rPr>
        <w:t xml:space="preserve"> test </w:t>
      </w:r>
      <w:proofErr w:type="spellStart"/>
      <w:r w:rsidRPr="008F65C9">
        <w:rPr>
          <w:rFonts w:ascii="Times New Roman" w:eastAsia="Times New Roman" w:hAnsi="Times New Roman"/>
          <w:sz w:val="24"/>
          <w:szCs w:val="24"/>
          <w:lang w:val="en-US" w:eastAsia="tr-TR"/>
        </w:rPr>
        <w:t>ortamı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sağlar</w:t>
      </w:r>
      <w:proofErr w:type="spellEnd"/>
    </w:p>
    <w:p w14:paraId="54FF0E27" w14:textId="77777777" w:rsidR="008C7A43" w:rsidRPr="008F65C9" w:rsidRDefault="008C7A43" w:rsidP="008C7A43">
      <w:pPr>
        <w:pStyle w:val="ListeParagraf"/>
        <w:numPr>
          <w:ilvl w:val="0"/>
          <w:numId w:val="35"/>
        </w:numPr>
        <w:jc w:val="both"/>
        <w:rPr>
          <w:rFonts w:ascii="Times New Roman" w:eastAsia="Times New Roman" w:hAnsi="Times New Roman"/>
          <w:sz w:val="24"/>
          <w:szCs w:val="24"/>
          <w:lang w:val="en-US" w:eastAsia="tr-TR"/>
        </w:rPr>
      </w:pPr>
      <w:proofErr w:type="spellStart"/>
      <w:r w:rsidRPr="008F65C9">
        <w:rPr>
          <w:rFonts w:ascii="Times New Roman" w:eastAsia="Times New Roman" w:hAnsi="Times New Roman"/>
          <w:sz w:val="24"/>
          <w:szCs w:val="24"/>
          <w:lang w:val="en-US" w:eastAsia="tr-TR"/>
        </w:rPr>
        <w:t>Birden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çok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eşzamanlı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geliştiricinin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aynı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topoloji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üzerinde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bağımsız</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olarak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çalışmasına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olanak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tanır</w:t>
      </w:r>
      <w:proofErr w:type="spellEnd"/>
    </w:p>
    <w:p w14:paraId="57CED352" w14:textId="77777777" w:rsidR="008C7A43" w:rsidRPr="008F65C9" w:rsidRDefault="008C7A43" w:rsidP="008C7A43">
      <w:pPr>
        <w:pStyle w:val="ListeParagraf"/>
        <w:numPr>
          <w:ilvl w:val="0"/>
          <w:numId w:val="35"/>
        </w:numPr>
        <w:jc w:val="both"/>
        <w:rPr>
          <w:rFonts w:ascii="Times New Roman" w:eastAsia="Times New Roman" w:hAnsi="Times New Roman"/>
          <w:sz w:val="24"/>
          <w:szCs w:val="24"/>
          <w:lang w:val="en-US" w:eastAsia="tr-TR"/>
        </w:rPr>
      </w:pPr>
      <w:proofErr w:type="spellStart"/>
      <w:r w:rsidRPr="008F65C9">
        <w:rPr>
          <w:rFonts w:ascii="Times New Roman" w:eastAsia="Times New Roman" w:hAnsi="Times New Roman"/>
          <w:sz w:val="24"/>
          <w:szCs w:val="24"/>
          <w:lang w:val="en-US" w:eastAsia="tr-TR"/>
        </w:rPr>
        <w:t>Tekrarlanabilir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ve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kolayca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paketlenebilen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sistem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düzeyinde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regresyon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testlerini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destekler</w:t>
      </w:r>
      <w:proofErr w:type="spellEnd"/>
    </w:p>
    <w:p w14:paraId="348DD2DF" w14:textId="28F4F9EA" w:rsidR="008C7A43" w:rsidRPr="008F65C9" w:rsidRDefault="008C7A43" w:rsidP="008C7A43">
      <w:pPr>
        <w:pStyle w:val="ListeParagraf"/>
        <w:numPr>
          <w:ilvl w:val="0"/>
          <w:numId w:val="35"/>
        </w:numPr>
        <w:jc w:val="both"/>
        <w:rPr>
          <w:rFonts w:ascii="Times New Roman" w:eastAsia="Times New Roman" w:hAnsi="Times New Roman"/>
          <w:sz w:val="24"/>
          <w:szCs w:val="24"/>
          <w:lang w:val="en-US" w:eastAsia="tr-TR"/>
        </w:rPr>
      </w:pPr>
      <w:proofErr w:type="spellStart"/>
      <w:r w:rsidRPr="008F65C9">
        <w:rPr>
          <w:rFonts w:ascii="Times New Roman" w:eastAsia="Times New Roman" w:hAnsi="Times New Roman"/>
          <w:sz w:val="24"/>
          <w:szCs w:val="24"/>
          <w:lang w:val="en-US" w:eastAsia="tr-TR"/>
        </w:rPr>
        <w:lastRenderedPageBreak/>
        <w:t>Fiziksel</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ağ</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bağlantısı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kurmaya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gerek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kalmadan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karmaşık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topoloji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testini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mümkün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kılar</w:t>
      </w:r>
      <w:proofErr w:type="spellEnd"/>
      <w:r w:rsidRPr="008F65C9">
        <w:rPr>
          <w:rFonts w:ascii="Times New Roman" w:eastAsia="Times New Roman" w:hAnsi="Times New Roman"/>
          <w:sz w:val="24"/>
          <w:szCs w:val="24"/>
          <w:lang w:val="en-US" w:eastAsia="tr-TR"/>
        </w:rPr>
        <w:t>.</w:t>
      </w:r>
      <w:r w:rsidR="008A2A5F" w:rsidRPr="008F65C9">
        <w:rPr>
          <w:rFonts w:ascii="Times New Roman" w:eastAsia="Times New Roman" w:hAnsi="Times New Roman"/>
          <w:sz w:val="24"/>
          <w:szCs w:val="24"/>
          <w:lang w:val="en-US" w:eastAsia="tr-TR"/>
        </w:rPr>
        <w:t>[</w:t>
      </w:r>
      <w:r w:rsidR="00197651" w:rsidRPr="008F65C9">
        <w:rPr>
          <w:rFonts w:ascii="Times New Roman" w:eastAsia="Times New Roman" w:hAnsi="Times New Roman"/>
          <w:sz w:val="24"/>
          <w:szCs w:val="24"/>
          <w:lang w:val="en-US" w:eastAsia="tr-TR"/>
        </w:rPr>
        <w:t>7</w:t>
      </w:r>
      <w:r w:rsidR="008A2A5F" w:rsidRPr="008F65C9">
        <w:rPr>
          <w:rFonts w:ascii="Times New Roman" w:eastAsia="Times New Roman" w:hAnsi="Times New Roman"/>
          <w:sz w:val="24"/>
          <w:szCs w:val="24"/>
          <w:lang w:val="en-US" w:eastAsia="tr-TR"/>
        </w:rPr>
        <w:t>]</w:t>
      </w:r>
    </w:p>
    <w:p w14:paraId="3F07818D" w14:textId="1EDAE2B4" w:rsidR="007D7EF4" w:rsidRPr="008F65C9" w:rsidRDefault="007D7EF4" w:rsidP="007D7EF4">
      <w:pPr>
        <w:pStyle w:val="ListeParagraf"/>
        <w:jc w:val="both"/>
        <w:rPr>
          <w:rFonts w:ascii="Times New Roman" w:eastAsia="Times New Roman" w:hAnsi="Times New Roman"/>
          <w:sz w:val="24"/>
          <w:szCs w:val="24"/>
          <w:lang w:val="en-US" w:eastAsia="tr-TR"/>
        </w:rPr>
      </w:pPr>
    </w:p>
    <w:p w14:paraId="4E37DBD9" w14:textId="2E925F55" w:rsidR="007D7EF4" w:rsidRPr="008F65C9" w:rsidRDefault="007D7EF4" w:rsidP="00DA605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NOT:</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Floodlight</w:t>
      </w:r>
      <w:r w:rsidR="00DA6057" w:rsidRPr="008F65C9">
        <w:rPr>
          <w:rFonts w:ascii="Times New Roman" w:eastAsia="Times New Roman" w:hAnsi="Times New Roman" w:cs="Times New Roman"/>
          <w:sz w:val="24"/>
          <w:szCs w:val="24"/>
          <w:lang w:val="en-US" w:eastAsia="tr-TR"/>
        </w:rPr>
        <w: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çalıştırmadan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mininet’in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içerisine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giremeyiz</w:t>
      </w:r>
      <w:proofErr w:type="spellEnd"/>
      <w:r w:rsidRPr="008F65C9">
        <w:rPr>
          <w:rFonts w:ascii="Times New Roman" w:eastAsia="Times New Roman" w:hAnsi="Times New Roman" w:cs="Times New Roman"/>
          <w:sz w:val="24"/>
          <w:szCs w:val="24"/>
          <w:lang w:val="en-US" w:eastAsia="tr-TR"/>
        </w:rPr>
        <w:t>.</w:t>
      </w:r>
      <w:r w:rsidR="00DA6057" w:rsidRPr="008F65C9">
        <w:rPr>
          <w:rFonts w:ascii="Times New Roman" w:eastAsia="Times New Roman" w:hAnsi="Times New Roman" w:cs="Times New Roman"/>
          <w:sz w:val="24"/>
          <w:szCs w:val="24"/>
          <w:lang w:val="en-US" w:eastAsia="tr-TR"/>
        </w:rPr>
        <w:t xml:space="preserve"> </w:t>
      </w:r>
      <w:proofErr w:type="spellStart"/>
      <w:r w:rsidR="00DA6057" w:rsidRPr="008F65C9">
        <w:rPr>
          <w:rFonts w:ascii="Times New Roman" w:eastAsia="Times New Roman" w:hAnsi="Times New Roman" w:cs="Times New Roman"/>
          <w:sz w:val="24"/>
          <w:szCs w:val="24"/>
          <w:lang w:val="en-US" w:eastAsia="tr-TR"/>
        </w:rPr>
        <w:t>Öncelikle</w:t>
      </w:r>
      <w:proofErr w:type="spellEnd"/>
      <w:r w:rsidR="00DA6057" w:rsidRPr="008F65C9">
        <w:rPr>
          <w:rFonts w:ascii="Times New Roman" w:eastAsia="Times New Roman" w:hAnsi="Times New Roman" w:cs="Times New Roman"/>
          <w:sz w:val="24"/>
          <w:szCs w:val="24"/>
          <w:lang w:val="en-US" w:eastAsia="tr-TR"/>
        </w:rPr>
        <w:t xml:space="preserve"> </w:t>
      </w:r>
      <w:proofErr w:type="spellStart"/>
      <w:r w:rsidR="00DA6057" w:rsidRPr="008F65C9">
        <w:rPr>
          <w:rFonts w:ascii="Times New Roman" w:eastAsia="Times New Roman" w:hAnsi="Times New Roman" w:cs="Times New Roman"/>
          <w:sz w:val="24"/>
          <w:szCs w:val="24"/>
          <w:lang w:val="en-US" w:eastAsia="tr-TR"/>
        </w:rPr>
        <w:t>floodlight’ın</w:t>
      </w:r>
      <w:proofErr w:type="spellEnd"/>
      <w:r w:rsidR="00DA6057" w:rsidRPr="008F65C9">
        <w:rPr>
          <w:rFonts w:ascii="Times New Roman" w:eastAsia="Times New Roman" w:hAnsi="Times New Roman" w:cs="Times New Roman"/>
          <w:sz w:val="24"/>
          <w:szCs w:val="24"/>
          <w:lang w:val="en-US" w:eastAsia="tr-TR"/>
        </w:rPr>
        <w:t xml:space="preserve"> </w:t>
      </w:r>
      <w:proofErr w:type="spellStart"/>
      <w:r w:rsidR="00DA6057" w:rsidRPr="008F65C9">
        <w:rPr>
          <w:rFonts w:ascii="Times New Roman" w:eastAsia="Times New Roman" w:hAnsi="Times New Roman" w:cs="Times New Roman"/>
          <w:sz w:val="24"/>
          <w:szCs w:val="24"/>
          <w:lang w:val="en-US" w:eastAsia="tr-TR"/>
        </w:rPr>
        <w:t>içerisine</w:t>
      </w:r>
      <w:proofErr w:type="spellEnd"/>
      <w:r w:rsidR="00DA6057" w:rsidRPr="008F65C9">
        <w:rPr>
          <w:rFonts w:ascii="Times New Roman" w:eastAsia="Times New Roman" w:hAnsi="Times New Roman" w:cs="Times New Roman"/>
          <w:sz w:val="24"/>
          <w:szCs w:val="24"/>
          <w:lang w:val="en-US" w:eastAsia="tr-TR"/>
        </w:rPr>
        <w:t xml:space="preserve"> </w:t>
      </w:r>
      <w:proofErr w:type="spellStart"/>
      <w:r w:rsidR="00DA6057" w:rsidRPr="008F65C9">
        <w:rPr>
          <w:rFonts w:ascii="Times New Roman" w:eastAsia="Times New Roman" w:hAnsi="Times New Roman" w:cs="Times New Roman"/>
          <w:sz w:val="24"/>
          <w:szCs w:val="24"/>
          <w:lang w:val="en-US" w:eastAsia="tr-TR"/>
        </w:rPr>
        <w:t>gireriz</w:t>
      </w:r>
      <w:proofErr w:type="spellEnd"/>
      <w:r w:rsidR="00DA6057" w:rsidRPr="008F65C9">
        <w:rPr>
          <w:rFonts w:ascii="Times New Roman" w:eastAsia="Times New Roman" w:hAnsi="Times New Roman" w:cs="Times New Roman"/>
          <w:sz w:val="24"/>
          <w:szCs w:val="24"/>
          <w:lang w:val="en-US" w:eastAsia="tr-TR"/>
        </w:rPr>
        <w:t xml:space="preserve"> ($cd floodlight) </w:t>
      </w:r>
      <w:proofErr w:type="spellStart"/>
      <w:r w:rsidR="00DA6057" w:rsidRPr="008F65C9">
        <w:rPr>
          <w:rFonts w:ascii="Times New Roman" w:eastAsia="Times New Roman" w:hAnsi="Times New Roman" w:cs="Times New Roman"/>
          <w:sz w:val="24"/>
          <w:szCs w:val="24"/>
          <w:lang w:val="en-US" w:eastAsia="tr-TR"/>
        </w:rPr>
        <w:t>Ardından</w:t>
      </w:r>
      <w:proofErr w:type="spellEnd"/>
      <w:r w:rsidR="00DA6057" w:rsidRPr="008F65C9">
        <w:rPr>
          <w:rFonts w:ascii="Times New Roman" w:eastAsia="Times New Roman" w:hAnsi="Times New Roman" w:cs="Times New Roman"/>
          <w:sz w:val="24"/>
          <w:szCs w:val="24"/>
          <w:lang w:val="en-US" w:eastAsia="tr-TR"/>
        </w:rPr>
        <w:t xml:space="preserve"> $java jar ./target/floodlight.jar </w:t>
      </w:r>
      <w:proofErr w:type="spellStart"/>
      <w:r w:rsidR="00DA6057" w:rsidRPr="008F65C9">
        <w:rPr>
          <w:rFonts w:ascii="Times New Roman" w:eastAsia="Times New Roman" w:hAnsi="Times New Roman" w:cs="Times New Roman"/>
          <w:sz w:val="24"/>
          <w:szCs w:val="24"/>
          <w:lang w:val="en-US" w:eastAsia="tr-TR"/>
        </w:rPr>
        <w:t>deyip</w:t>
      </w:r>
      <w:proofErr w:type="spellEnd"/>
      <w:r w:rsidR="00DA6057" w:rsidRPr="008F65C9">
        <w:rPr>
          <w:rFonts w:ascii="Times New Roman" w:eastAsia="Times New Roman" w:hAnsi="Times New Roman" w:cs="Times New Roman"/>
          <w:sz w:val="24"/>
          <w:szCs w:val="24"/>
          <w:lang w:val="en-US" w:eastAsia="tr-TR"/>
        </w:rPr>
        <w:t xml:space="preserve"> </w:t>
      </w:r>
      <w:proofErr w:type="spellStart"/>
      <w:r w:rsidR="00DA6057" w:rsidRPr="008F65C9">
        <w:rPr>
          <w:rFonts w:ascii="Times New Roman" w:eastAsia="Times New Roman" w:hAnsi="Times New Roman" w:cs="Times New Roman"/>
          <w:sz w:val="24"/>
          <w:szCs w:val="24"/>
          <w:lang w:val="en-US" w:eastAsia="tr-TR"/>
        </w:rPr>
        <w:t>çalıştırırız</w:t>
      </w:r>
      <w:proofErr w:type="spellEnd"/>
      <w:r w:rsidR="00DA6057" w:rsidRPr="008F65C9">
        <w:rPr>
          <w:rFonts w:ascii="Times New Roman" w:eastAsia="Times New Roman" w:hAnsi="Times New Roman" w:cs="Times New Roman"/>
          <w:sz w:val="24"/>
          <w:szCs w:val="24"/>
          <w:lang w:val="en-US" w:eastAsia="tr-TR"/>
        </w:rPr>
        <w:t>.</w:t>
      </w:r>
    </w:p>
    <w:p w14:paraId="40601094" w14:textId="7139B5F1" w:rsidR="00DA6057" w:rsidRPr="008F65C9" w:rsidRDefault="00DA6057" w:rsidP="00DA6057">
      <w:pPr>
        <w:jc w:val="both"/>
        <w:rPr>
          <w:rFonts w:ascii="Times New Roman" w:eastAsia="Times New Roman" w:hAnsi="Times New Roman" w:cs="Times New Roman"/>
          <w:sz w:val="24"/>
          <w:szCs w:val="24"/>
          <w:lang w:val="en-US" w:eastAsia="tr-TR"/>
        </w:rPr>
      </w:pPr>
      <w:proofErr w:type="spellStart"/>
      <w:proofErr w:type="gramStart"/>
      <w:r w:rsidRPr="008F65C9">
        <w:rPr>
          <w:rFonts w:ascii="Times New Roman" w:eastAsia="Times New Roman" w:hAnsi="Times New Roman" w:cs="Times New Roman"/>
          <w:sz w:val="24"/>
          <w:szCs w:val="24"/>
          <w:lang w:val="en-US" w:eastAsia="tr-TR"/>
        </w:rPr>
        <w:t>Oluşturduğumuz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topolojiyi</w:t>
      </w:r>
      <w:proofErr w:type="spellEnd"/>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böylelikle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terminale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yazıp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mininetin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içerisine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girmiş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oluruz</w:t>
      </w:r>
      <w:proofErr w:type="spellEnd"/>
      <w:r w:rsidRPr="008F65C9">
        <w:rPr>
          <w:rFonts w:ascii="Times New Roman" w:eastAsia="Times New Roman" w:hAnsi="Times New Roman" w:cs="Times New Roman"/>
          <w:sz w:val="24"/>
          <w:szCs w:val="24"/>
          <w:lang w:val="en-US" w:eastAsia="tr-TR"/>
        </w:rPr>
        <w:t xml:space="preserve">. </w:t>
      </w:r>
    </w:p>
    <w:p w14:paraId="077DD164" w14:textId="77777777" w:rsidR="002E5AA9" w:rsidRPr="008F65C9" w:rsidRDefault="002E5AA9" w:rsidP="00DA6057">
      <w:pPr>
        <w:jc w:val="both"/>
        <w:rPr>
          <w:rFonts w:ascii="Times New Roman" w:eastAsia="Times New Roman" w:hAnsi="Times New Roman" w:cs="Times New Roman"/>
          <w:color w:val="23302D"/>
          <w:sz w:val="24"/>
          <w:szCs w:val="24"/>
          <w:lang w:eastAsia="tr-TR"/>
        </w:rPr>
      </w:pPr>
    </w:p>
    <w:p w14:paraId="08756FD7" w14:textId="6D700129" w:rsidR="00F1504B" w:rsidRPr="008F65C9" w:rsidRDefault="00F1504B" w:rsidP="00694DE3">
      <w:pPr>
        <w:pStyle w:val="ListeParagraf"/>
        <w:numPr>
          <w:ilvl w:val="0"/>
          <w:numId w:val="47"/>
        </w:numPr>
        <w:rPr>
          <w:rFonts w:ascii="Times New Roman" w:eastAsia="Times New Roman" w:hAnsi="Times New Roman"/>
          <w:b/>
          <w:bCs/>
          <w:color w:val="000000" w:themeColor="text1"/>
          <w:sz w:val="24"/>
          <w:szCs w:val="24"/>
          <w:lang w:val="en-US" w:eastAsia="tr-TR"/>
        </w:rPr>
      </w:pPr>
      <w:r w:rsidRPr="008F65C9">
        <w:rPr>
          <w:rFonts w:ascii="Times New Roman" w:eastAsia="Times New Roman" w:hAnsi="Times New Roman"/>
          <w:b/>
          <w:bCs/>
          <w:color w:val="000000" w:themeColor="text1"/>
          <w:sz w:val="24"/>
          <w:szCs w:val="24"/>
          <w:lang w:val="en-US" w:eastAsia="tr-TR"/>
        </w:rPr>
        <w:t>AĞ SİMÜLASYONU</w:t>
      </w:r>
    </w:p>
    <w:p w14:paraId="20772A3C" w14:textId="2E433B00" w:rsidR="00F1504B" w:rsidRPr="008F65C9" w:rsidRDefault="00F1504B" w:rsidP="00F1504B">
      <w:pPr>
        <w:rPr>
          <w:rFonts w:ascii="Times New Roman" w:eastAsia="Times New Roman" w:hAnsi="Times New Roman" w:cs="Times New Roman"/>
          <w:color w:val="000000" w:themeColor="text1"/>
          <w:sz w:val="24"/>
          <w:szCs w:val="24"/>
          <w:lang w:val="en-US" w:eastAsia="tr-TR"/>
        </w:rPr>
      </w:pPr>
      <w:proofErr w:type="spellStart"/>
      <w:r w:rsidRPr="008F65C9">
        <w:rPr>
          <w:rFonts w:ascii="Times New Roman" w:eastAsia="Times New Roman" w:hAnsi="Times New Roman" w:cs="Times New Roman"/>
          <w:color w:val="000000" w:themeColor="text1"/>
          <w:sz w:val="24"/>
          <w:szCs w:val="24"/>
          <w:lang w:val="en-US" w:eastAsia="tr-TR"/>
        </w:rPr>
        <w:t>Artık</w:t>
      </w:r>
      <w:proofErr w:type="spellEnd"/>
      <w:r w:rsidRPr="008F65C9">
        <w:rPr>
          <w:rFonts w:ascii="Times New Roman" w:eastAsia="Times New Roman" w:hAnsi="Times New Roman" w:cs="Times New Roman"/>
          <w:color w:val="000000" w:themeColor="text1"/>
          <w:sz w:val="24"/>
          <w:szCs w:val="24"/>
          <w:lang w:val="en-US" w:eastAsia="tr-TR"/>
        </w:rPr>
        <w:t xml:space="preserve"> Floodlight </w:t>
      </w:r>
      <w:proofErr w:type="spellStart"/>
      <w:r w:rsidRPr="008F65C9">
        <w:rPr>
          <w:rFonts w:ascii="Times New Roman" w:eastAsia="Times New Roman" w:hAnsi="Times New Roman" w:cs="Times New Roman"/>
          <w:color w:val="000000" w:themeColor="text1"/>
          <w:sz w:val="24"/>
          <w:szCs w:val="24"/>
          <w:lang w:val="en-US" w:eastAsia="tr-TR"/>
        </w:rPr>
        <w:t>çalıştığına</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göre</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onu</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bir</w:t>
      </w:r>
      <w:proofErr w:type="spellEnd"/>
      <w:r w:rsidRPr="008F65C9">
        <w:rPr>
          <w:rFonts w:ascii="Times New Roman" w:eastAsia="Times New Roman" w:hAnsi="Times New Roman" w:cs="Times New Roman"/>
          <w:color w:val="000000" w:themeColor="text1"/>
          <w:sz w:val="24"/>
          <w:szCs w:val="24"/>
          <w:lang w:val="en-US" w:eastAsia="tr-TR"/>
        </w:rPr>
        <w:t xml:space="preserve"> OpenFlow </w:t>
      </w:r>
      <w:proofErr w:type="spellStart"/>
      <w:r w:rsidRPr="008F65C9">
        <w:rPr>
          <w:rFonts w:ascii="Times New Roman" w:eastAsia="Times New Roman" w:hAnsi="Times New Roman" w:cs="Times New Roman"/>
          <w:color w:val="000000" w:themeColor="text1"/>
          <w:sz w:val="24"/>
          <w:szCs w:val="24"/>
          <w:lang w:val="en-US" w:eastAsia="tr-TR"/>
        </w:rPr>
        <w:t>ağına</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bağlamanız</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gerekir</w:t>
      </w:r>
      <w:proofErr w:type="spellEnd"/>
      <w:r w:rsidRPr="008F65C9">
        <w:rPr>
          <w:rFonts w:ascii="Times New Roman" w:eastAsia="Times New Roman" w:hAnsi="Times New Roman" w:cs="Times New Roman"/>
          <w:color w:val="000000" w:themeColor="text1"/>
          <w:sz w:val="24"/>
          <w:szCs w:val="24"/>
          <w:lang w:val="en-US" w:eastAsia="tr-TR"/>
        </w:rPr>
        <w:t xml:space="preserve">. Bunun </w:t>
      </w:r>
      <w:proofErr w:type="spellStart"/>
      <w:r w:rsidRPr="008F65C9">
        <w:rPr>
          <w:rFonts w:ascii="Times New Roman" w:eastAsia="Times New Roman" w:hAnsi="Times New Roman" w:cs="Times New Roman"/>
          <w:color w:val="000000" w:themeColor="text1"/>
          <w:sz w:val="24"/>
          <w:szCs w:val="24"/>
          <w:lang w:val="en-US" w:eastAsia="tr-TR"/>
        </w:rPr>
        <w:t>için</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en</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iyi</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araçlardan</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biri</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bir</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ağ</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simülasyon</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aracı</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olan</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proofErr w:type="gramStart"/>
      <w:r w:rsidRPr="008F65C9">
        <w:rPr>
          <w:rFonts w:ascii="Times New Roman" w:eastAsia="Times New Roman" w:hAnsi="Times New Roman" w:cs="Times New Roman"/>
          <w:color w:val="000000" w:themeColor="text1"/>
          <w:sz w:val="24"/>
          <w:szCs w:val="24"/>
          <w:lang w:val="en-US" w:eastAsia="tr-TR"/>
        </w:rPr>
        <w:t>Mininet'tir</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gramEnd"/>
    </w:p>
    <w:p w14:paraId="169C0DE0" w14:textId="4FCFDB1E" w:rsidR="00F1504B" w:rsidRPr="008F65C9" w:rsidRDefault="00F1504B" w:rsidP="00F1504B">
      <w:pPr>
        <w:pStyle w:val="ListeParagraf"/>
        <w:numPr>
          <w:ilvl w:val="0"/>
          <w:numId w:val="37"/>
        </w:numPr>
        <w:rPr>
          <w:rFonts w:ascii="Times New Roman" w:eastAsia="Times New Roman" w:hAnsi="Times New Roman"/>
          <w:color w:val="000000" w:themeColor="text1"/>
          <w:sz w:val="24"/>
          <w:szCs w:val="24"/>
          <w:lang w:val="en-US" w:eastAsia="tr-TR"/>
        </w:rPr>
      </w:pPr>
      <w:r w:rsidRPr="008F65C9">
        <w:rPr>
          <w:rFonts w:ascii="Times New Roman" w:eastAsia="Times New Roman" w:hAnsi="Times New Roman"/>
          <w:color w:val="000000" w:themeColor="text1"/>
          <w:sz w:val="24"/>
          <w:szCs w:val="24"/>
          <w:lang w:val="en-US" w:eastAsia="tr-TR"/>
        </w:rPr>
        <w:t xml:space="preserve">Floodlight </w:t>
      </w:r>
      <w:proofErr w:type="spellStart"/>
      <w:r w:rsidRPr="008F65C9">
        <w:rPr>
          <w:rFonts w:ascii="Times New Roman" w:eastAsia="Times New Roman" w:hAnsi="Times New Roman"/>
          <w:color w:val="000000" w:themeColor="text1"/>
          <w:sz w:val="24"/>
          <w:szCs w:val="24"/>
          <w:lang w:val="en-US" w:eastAsia="tr-TR"/>
        </w:rPr>
        <w:t>sanal</w:t>
      </w:r>
      <w:proofErr w:type="spellEnd"/>
      <w:r w:rsidRPr="008F65C9">
        <w:rPr>
          <w:rFonts w:ascii="Times New Roman" w:eastAsia="Times New Roman" w:hAnsi="Times New Roman"/>
          <w:color w:val="000000" w:themeColor="text1"/>
          <w:sz w:val="24"/>
          <w:szCs w:val="24"/>
          <w:lang w:val="en-US" w:eastAsia="tr-TR"/>
        </w:rPr>
        <w:t xml:space="preserve"> </w:t>
      </w:r>
      <w:proofErr w:type="spellStart"/>
      <w:r w:rsidRPr="008F65C9">
        <w:rPr>
          <w:rFonts w:ascii="Times New Roman" w:eastAsia="Times New Roman" w:hAnsi="Times New Roman"/>
          <w:color w:val="000000" w:themeColor="text1"/>
          <w:sz w:val="24"/>
          <w:szCs w:val="24"/>
          <w:lang w:val="en-US" w:eastAsia="tr-TR"/>
        </w:rPr>
        <w:t>makinesi</w:t>
      </w:r>
      <w:proofErr w:type="spellEnd"/>
      <w:r w:rsidRPr="008F65C9">
        <w:rPr>
          <w:rFonts w:ascii="Times New Roman" w:eastAsia="Times New Roman" w:hAnsi="Times New Roman"/>
          <w:color w:val="000000" w:themeColor="text1"/>
          <w:sz w:val="24"/>
          <w:szCs w:val="24"/>
          <w:lang w:val="en-US" w:eastAsia="tr-TR"/>
        </w:rPr>
        <w:t xml:space="preserve"> Floodlight </w:t>
      </w:r>
      <w:proofErr w:type="spellStart"/>
      <w:r w:rsidRPr="008F65C9">
        <w:rPr>
          <w:rFonts w:ascii="Times New Roman" w:eastAsia="Times New Roman" w:hAnsi="Times New Roman"/>
          <w:color w:val="000000" w:themeColor="text1"/>
          <w:sz w:val="24"/>
          <w:szCs w:val="24"/>
          <w:lang w:val="en-US" w:eastAsia="tr-TR"/>
        </w:rPr>
        <w:t>ve</w:t>
      </w:r>
      <w:proofErr w:type="spellEnd"/>
      <w:r w:rsidRPr="008F65C9">
        <w:rPr>
          <w:rFonts w:ascii="Times New Roman" w:eastAsia="Times New Roman" w:hAnsi="Times New Roman"/>
          <w:color w:val="000000" w:themeColor="text1"/>
          <w:sz w:val="24"/>
          <w:szCs w:val="24"/>
          <w:lang w:val="en-US" w:eastAsia="tr-TR"/>
        </w:rPr>
        <w:t xml:space="preserve"> Mininet </w:t>
      </w:r>
      <w:proofErr w:type="spellStart"/>
      <w:r w:rsidRPr="008F65C9">
        <w:rPr>
          <w:rFonts w:ascii="Times New Roman" w:eastAsia="Times New Roman" w:hAnsi="Times New Roman"/>
          <w:color w:val="000000" w:themeColor="text1"/>
          <w:sz w:val="24"/>
          <w:szCs w:val="24"/>
          <w:lang w:val="en-US" w:eastAsia="tr-TR"/>
        </w:rPr>
        <w:t>içerir</w:t>
      </w:r>
      <w:proofErr w:type="spellEnd"/>
      <w:r w:rsidRPr="008F65C9">
        <w:rPr>
          <w:rFonts w:ascii="Times New Roman" w:eastAsia="Times New Roman" w:hAnsi="Times New Roman"/>
          <w:color w:val="000000" w:themeColor="text1"/>
          <w:sz w:val="24"/>
          <w:szCs w:val="24"/>
          <w:lang w:val="en-US" w:eastAsia="tr-TR"/>
        </w:rPr>
        <w:t>.</w:t>
      </w:r>
    </w:p>
    <w:p w14:paraId="7BCD0830" w14:textId="5F8C3F9D" w:rsidR="00F1504B" w:rsidRPr="008F65C9" w:rsidRDefault="00F1504B" w:rsidP="00F1504B">
      <w:pPr>
        <w:pStyle w:val="ListeParagraf"/>
        <w:numPr>
          <w:ilvl w:val="0"/>
          <w:numId w:val="37"/>
        </w:numPr>
        <w:rPr>
          <w:rFonts w:ascii="Times New Roman" w:eastAsia="Times New Roman" w:hAnsi="Times New Roman"/>
          <w:color w:val="000000" w:themeColor="text1"/>
          <w:sz w:val="24"/>
          <w:szCs w:val="24"/>
          <w:lang w:val="en-US" w:eastAsia="tr-TR"/>
        </w:rPr>
      </w:pPr>
      <w:r w:rsidRPr="008F65C9">
        <w:rPr>
          <w:rFonts w:ascii="Times New Roman" w:eastAsia="Times New Roman" w:hAnsi="Times New Roman"/>
          <w:color w:val="000000" w:themeColor="text1"/>
          <w:sz w:val="24"/>
          <w:szCs w:val="24"/>
          <w:lang w:val="en-US" w:eastAsia="tr-TR"/>
        </w:rPr>
        <w:t xml:space="preserve">VMware Fusion </w:t>
      </w:r>
      <w:proofErr w:type="spellStart"/>
      <w:r w:rsidRPr="008F65C9">
        <w:rPr>
          <w:rFonts w:ascii="Times New Roman" w:eastAsia="Times New Roman" w:hAnsi="Times New Roman"/>
          <w:color w:val="000000" w:themeColor="text1"/>
          <w:sz w:val="24"/>
          <w:szCs w:val="24"/>
          <w:lang w:val="en-US" w:eastAsia="tr-TR"/>
        </w:rPr>
        <w:t>veya</w:t>
      </w:r>
      <w:proofErr w:type="spellEnd"/>
      <w:r w:rsidRPr="008F65C9">
        <w:rPr>
          <w:rFonts w:ascii="Times New Roman" w:eastAsia="Times New Roman" w:hAnsi="Times New Roman"/>
          <w:color w:val="000000" w:themeColor="text1"/>
          <w:sz w:val="24"/>
          <w:szCs w:val="24"/>
          <w:lang w:val="en-US" w:eastAsia="tr-TR"/>
        </w:rPr>
        <w:t xml:space="preserve"> </w:t>
      </w:r>
      <w:proofErr w:type="spellStart"/>
      <w:r w:rsidRPr="008F65C9">
        <w:rPr>
          <w:rFonts w:ascii="Times New Roman" w:eastAsia="Times New Roman" w:hAnsi="Times New Roman"/>
          <w:color w:val="000000" w:themeColor="text1"/>
          <w:sz w:val="24"/>
          <w:szCs w:val="24"/>
          <w:lang w:val="en-US" w:eastAsia="tr-TR"/>
        </w:rPr>
        <w:t>VirtualBox'ta</w:t>
      </w:r>
      <w:proofErr w:type="spellEnd"/>
      <w:r w:rsidRPr="008F65C9">
        <w:rPr>
          <w:rFonts w:ascii="Times New Roman" w:eastAsia="Times New Roman" w:hAnsi="Times New Roman"/>
          <w:color w:val="000000" w:themeColor="text1"/>
          <w:sz w:val="24"/>
          <w:szCs w:val="24"/>
          <w:lang w:val="en-US" w:eastAsia="tr-TR"/>
        </w:rPr>
        <w:t xml:space="preserve"> </w:t>
      </w:r>
      <w:proofErr w:type="spellStart"/>
      <w:r w:rsidRPr="008F65C9">
        <w:rPr>
          <w:rFonts w:ascii="Times New Roman" w:eastAsia="Times New Roman" w:hAnsi="Times New Roman"/>
          <w:color w:val="000000" w:themeColor="text1"/>
          <w:sz w:val="24"/>
          <w:szCs w:val="24"/>
          <w:lang w:val="en-US" w:eastAsia="tr-TR"/>
        </w:rPr>
        <w:t>başlatılır</w:t>
      </w:r>
      <w:proofErr w:type="spellEnd"/>
      <w:r w:rsidRPr="008F65C9">
        <w:rPr>
          <w:rFonts w:ascii="Times New Roman" w:eastAsia="Times New Roman" w:hAnsi="Times New Roman"/>
          <w:color w:val="000000" w:themeColor="text1"/>
          <w:sz w:val="24"/>
          <w:szCs w:val="24"/>
          <w:lang w:val="en-US" w:eastAsia="tr-TR"/>
        </w:rPr>
        <w:t>.</w:t>
      </w:r>
    </w:p>
    <w:p w14:paraId="03C01406" w14:textId="77777777" w:rsidR="00F1504B" w:rsidRPr="008F65C9" w:rsidRDefault="00F1504B" w:rsidP="00F1504B">
      <w:pPr>
        <w:pStyle w:val="ListeParagraf"/>
        <w:numPr>
          <w:ilvl w:val="0"/>
          <w:numId w:val="37"/>
        </w:numPr>
        <w:rPr>
          <w:rFonts w:ascii="Times New Roman" w:eastAsia="Times New Roman" w:hAnsi="Times New Roman"/>
          <w:color w:val="000000" w:themeColor="text1"/>
          <w:sz w:val="24"/>
          <w:szCs w:val="24"/>
          <w:lang w:val="en-US" w:eastAsia="tr-TR"/>
        </w:rPr>
      </w:pPr>
      <w:proofErr w:type="spellStart"/>
      <w:r w:rsidRPr="008F65C9">
        <w:rPr>
          <w:rFonts w:ascii="Times New Roman" w:eastAsia="Times New Roman" w:hAnsi="Times New Roman"/>
          <w:color w:val="000000" w:themeColor="text1"/>
          <w:sz w:val="24"/>
          <w:szCs w:val="24"/>
          <w:lang w:val="en-US" w:eastAsia="tr-TR"/>
        </w:rPr>
        <w:t>Giriş</w:t>
      </w:r>
      <w:proofErr w:type="spellEnd"/>
      <w:r w:rsidRPr="008F65C9">
        <w:rPr>
          <w:rFonts w:ascii="Times New Roman" w:eastAsia="Times New Roman" w:hAnsi="Times New Roman"/>
          <w:color w:val="000000" w:themeColor="text1"/>
          <w:sz w:val="24"/>
          <w:szCs w:val="24"/>
          <w:lang w:val="en-US" w:eastAsia="tr-TR"/>
        </w:rPr>
        <w:t xml:space="preserve"> (</w:t>
      </w:r>
      <w:proofErr w:type="spellStart"/>
      <w:r w:rsidRPr="008F65C9">
        <w:rPr>
          <w:rFonts w:ascii="Times New Roman" w:eastAsia="Times New Roman" w:hAnsi="Times New Roman"/>
          <w:color w:val="000000" w:themeColor="text1"/>
          <w:sz w:val="24"/>
          <w:szCs w:val="24"/>
          <w:lang w:val="en-US" w:eastAsia="tr-TR"/>
        </w:rPr>
        <w:t>kullanıcı</w:t>
      </w:r>
      <w:proofErr w:type="spellEnd"/>
      <w:r w:rsidRPr="008F65C9">
        <w:rPr>
          <w:rFonts w:ascii="Times New Roman" w:eastAsia="Times New Roman" w:hAnsi="Times New Roman"/>
          <w:color w:val="000000" w:themeColor="text1"/>
          <w:sz w:val="24"/>
          <w:szCs w:val="24"/>
          <w:lang w:val="en-US" w:eastAsia="tr-TR"/>
        </w:rPr>
        <w:t xml:space="preserve"> </w:t>
      </w:r>
      <w:proofErr w:type="spellStart"/>
      <w:r w:rsidRPr="008F65C9">
        <w:rPr>
          <w:rFonts w:ascii="Times New Roman" w:eastAsia="Times New Roman" w:hAnsi="Times New Roman"/>
          <w:color w:val="000000" w:themeColor="text1"/>
          <w:sz w:val="24"/>
          <w:szCs w:val="24"/>
          <w:lang w:val="en-US" w:eastAsia="tr-TR"/>
        </w:rPr>
        <w:t>adı</w:t>
      </w:r>
      <w:proofErr w:type="spellEnd"/>
      <w:r w:rsidRPr="008F65C9">
        <w:rPr>
          <w:rFonts w:ascii="Times New Roman" w:eastAsia="Times New Roman" w:hAnsi="Times New Roman"/>
          <w:color w:val="000000" w:themeColor="text1"/>
          <w:sz w:val="24"/>
          <w:szCs w:val="24"/>
          <w:lang w:val="en-US" w:eastAsia="tr-TR"/>
        </w:rPr>
        <w:t xml:space="preserve"> Floodlight </w:t>
      </w:r>
      <w:proofErr w:type="spellStart"/>
      <w:r w:rsidRPr="008F65C9">
        <w:rPr>
          <w:rFonts w:ascii="Times New Roman" w:eastAsia="Times New Roman" w:hAnsi="Times New Roman"/>
          <w:color w:val="000000" w:themeColor="text1"/>
          <w:sz w:val="24"/>
          <w:szCs w:val="24"/>
          <w:lang w:val="en-US" w:eastAsia="tr-TR"/>
        </w:rPr>
        <w:t>ve</w:t>
      </w:r>
      <w:proofErr w:type="spellEnd"/>
      <w:r w:rsidRPr="008F65C9">
        <w:rPr>
          <w:rFonts w:ascii="Times New Roman" w:eastAsia="Times New Roman" w:hAnsi="Times New Roman"/>
          <w:color w:val="000000" w:themeColor="text1"/>
          <w:sz w:val="24"/>
          <w:szCs w:val="24"/>
          <w:lang w:val="en-US" w:eastAsia="tr-TR"/>
        </w:rPr>
        <w:t xml:space="preserve"> </w:t>
      </w:r>
      <w:proofErr w:type="spellStart"/>
      <w:r w:rsidRPr="008F65C9">
        <w:rPr>
          <w:rFonts w:ascii="Times New Roman" w:eastAsia="Times New Roman" w:hAnsi="Times New Roman"/>
          <w:color w:val="000000" w:themeColor="text1"/>
          <w:sz w:val="24"/>
          <w:szCs w:val="24"/>
          <w:lang w:val="en-US" w:eastAsia="tr-TR"/>
        </w:rPr>
        <w:t>şifre</w:t>
      </w:r>
      <w:proofErr w:type="spellEnd"/>
      <w:r w:rsidRPr="008F65C9">
        <w:rPr>
          <w:rFonts w:ascii="Times New Roman" w:eastAsia="Times New Roman" w:hAnsi="Times New Roman"/>
          <w:color w:val="000000" w:themeColor="text1"/>
          <w:sz w:val="24"/>
          <w:szCs w:val="24"/>
          <w:lang w:val="en-US" w:eastAsia="tr-TR"/>
        </w:rPr>
        <w:t xml:space="preserve"> Floodlight)</w:t>
      </w:r>
    </w:p>
    <w:p w14:paraId="41569CEE" w14:textId="3DE18DB7" w:rsidR="00197651" w:rsidRPr="008F65C9" w:rsidRDefault="00F1504B" w:rsidP="00197651">
      <w:pPr>
        <w:rPr>
          <w:rFonts w:ascii="Times New Roman" w:eastAsia="Times New Roman" w:hAnsi="Times New Roman" w:cs="Times New Roman"/>
          <w:color w:val="000000" w:themeColor="text1"/>
          <w:sz w:val="24"/>
          <w:szCs w:val="24"/>
          <w:lang w:val="en-US" w:eastAsia="tr-TR"/>
        </w:rPr>
      </w:pPr>
      <w:proofErr w:type="spellStart"/>
      <w:r w:rsidRPr="008F65C9">
        <w:rPr>
          <w:rFonts w:ascii="Times New Roman" w:eastAsia="Times New Roman" w:hAnsi="Times New Roman" w:cs="Times New Roman"/>
          <w:color w:val="000000" w:themeColor="text1"/>
          <w:sz w:val="24"/>
          <w:szCs w:val="24"/>
          <w:lang w:val="en-US" w:eastAsia="tr-TR"/>
        </w:rPr>
        <w:t>Mininet'i</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yerel</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olarak</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çalışan</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Floodlight'a</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karşı</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çalıştırmak</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mümkündür</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sudo</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mn</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yazmanız</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yeterlidir</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ancak</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onu</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kendi</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oluşturduğunuz</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bir</w:t>
      </w:r>
      <w:proofErr w:type="spellEnd"/>
      <w:r w:rsidRPr="008F65C9">
        <w:rPr>
          <w:rFonts w:ascii="Times New Roman" w:eastAsia="Times New Roman" w:hAnsi="Times New Roman" w:cs="Times New Roman"/>
          <w:color w:val="000000" w:themeColor="text1"/>
          <w:sz w:val="24"/>
          <w:szCs w:val="24"/>
          <w:lang w:val="en-US" w:eastAsia="tr-TR"/>
        </w:rPr>
        <w:t xml:space="preserve"> remote controller </w:t>
      </w:r>
      <w:proofErr w:type="spellStart"/>
      <w:r w:rsidRPr="008F65C9">
        <w:rPr>
          <w:rFonts w:ascii="Times New Roman" w:eastAsia="Times New Roman" w:hAnsi="Times New Roman" w:cs="Times New Roman"/>
          <w:color w:val="000000" w:themeColor="text1"/>
          <w:sz w:val="24"/>
          <w:szCs w:val="24"/>
          <w:lang w:val="en-US" w:eastAsia="tr-TR"/>
        </w:rPr>
        <w:t>karşı</w:t>
      </w:r>
      <w:proofErr w:type="spellEnd"/>
      <w:r w:rsidRPr="008F65C9">
        <w:rPr>
          <w:rFonts w:ascii="Times New Roman" w:eastAsia="Times New Roman" w:hAnsi="Times New Roman" w:cs="Times New Roman"/>
          <w:color w:val="000000" w:themeColor="text1"/>
          <w:sz w:val="24"/>
          <w:szCs w:val="24"/>
          <w:lang w:val="en-US" w:eastAsia="tr-TR"/>
        </w:rPr>
        <w:t xml:space="preserve"> da </w:t>
      </w:r>
      <w:proofErr w:type="spellStart"/>
      <w:r w:rsidRPr="008F65C9">
        <w:rPr>
          <w:rFonts w:ascii="Times New Roman" w:eastAsia="Times New Roman" w:hAnsi="Times New Roman" w:cs="Times New Roman"/>
          <w:color w:val="000000" w:themeColor="text1"/>
          <w:sz w:val="24"/>
          <w:szCs w:val="24"/>
          <w:lang w:val="en-US" w:eastAsia="tr-TR"/>
        </w:rPr>
        <w:t>çalıştırabilirsiniz</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Bunu</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yapmak</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için</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aşağıdaki</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ilgili</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komutu</w:t>
      </w:r>
      <w:proofErr w:type="spellEnd"/>
      <w:r w:rsidRPr="008F65C9">
        <w:rPr>
          <w:rFonts w:ascii="Times New Roman" w:eastAsia="Times New Roman" w:hAnsi="Times New Roman" w:cs="Times New Roman"/>
          <w:color w:val="000000" w:themeColor="text1"/>
          <w:sz w:val="24"/>
          <w:szCs w:val="24"/>
          <w:lang w:val="en-US" w:eastAsia="tr-TR"/>
        </w:rPr>
        <w:t xml:space="preserve"> </w:t>
      </w:r>
      <w:proofErr w:type="spellStart"/>
      <w:r w:rsidRPr="008F65C9">
        <w:rPr>
          <w:rFonts w:ascii="Times New Roman" w:eastAsia="Times New Roman" w:hAnsi="Times New Roman" w:cs="Times New Roman"/>
          <w:color w:val="000000" w:themeColor="text1"/>
          <w:sz w:val="24"/>
          <w:szCs w:val="24"/>
          <w:lang w:val="en-US" w:eastAsia="tr-TR"/>
        </w:rPr>
        <w:t>yazarız</w:t>
      </w:r>
      <w:proofErr w:type="spellEnd"/>
      <w:r w:rsidRPr="008F65C9">
        <w:rPr>
          <w:rFonts w:ascii="Times New Roman" w:eastAsia="Times New Roman" w:hAnsi="Times New Roman" w:cs="Times New Roman"/>
          <w:color w:val="000000" w:themeColor="text1"/>
          <w:sz w:val="24"/>
          <w:szCs w:val="24"/>
          <w:lang w:val="en-US" w:eastAsia="tr-TR"/>
        </w:rPr>
        <w:t>:</w:t>
      </w:r>
      <w:r w:rsidR="00197651" w:rsidRPr="008F65C9">
        <w:rPr>
          <w:rFonts w:ascii="Times New Roman" w:eastAsia="Times New Roman" w:hAnsi="Times New Roman" w:cs="Times New Roman"/>
          <w:color w:val="000000" w:themeColor="text1"/>
          <w:sz w:val="24"/>
          <w:szCs w:val="24"/>
          <w:lang w:val="en-US" w:eastAsia="tr-TR"/>
        </w:rPr>
        <w:t>[8]</w:t>
      </w:r>
    </w:p>
    <w:p w14:paraId="7D220241" w14:textId="60088156" w:rsidR="008C7A43" w:rsidRPr="008F65C9" w:rsidRDefault="008C7A43" w:rsidP="00197651">
      <w:pPr>
        <w:rPr>
          <w:rFonts w:ascii="Times New Roman" w:eastAsia="Times New Roman" w:hAnsi="Times New Roman" w:cs="Times New Roman"/>
          <w:color w:val="000000" w:themeColor="text1"/>
          <w:sz w:val="24"/>
          <w:szCs w:val="24"/>
          <w:lang w:val="en-US" w:eastAsia="tr-TR"/>
        </w:rPr>
      </w:pPr>
      <w:proofErr w:type="spellStart"/>
      <w:proofErr w:type="gramStart"/>
      <w:r w:rsidRPr="008F65C9">
        <w:rPr>
          <w:rFonts w:ascii="Times New Roman" w:eastAsia="Times New Roman" w:hAnsi="Times New Roman" w:cs="Times New Roman"/>
          <w:color w:val="000000" w:themeColor="text1"/>
          <w:sz w:val="24"/>
          <w:szCs w:val="24"/>
          <w:lang w:eastAsia="tr-TR"/>
        </w:rPr>
        <w:t>sudo</w:t>
      </w:r>
      <w:proofErr w:type="spellEnd"/>
      <w:proofErr w:type="gramEnd"/>
      <w:r w:rsidRPr="008F65C9">
        <w:rPr>
          <w:rFonts w:ascii="Times New Roman" w:eastAsia="Times New Roman" w:hAnsi="Times New Roman" w:cs="Times New Roman"/>
          <w:color w:val="000000" w:themeColor="text1"/>
          <w:sz w:val="24"/>
          <w:szCs w:val="24"/>
          <w:lang w:eastAsia="tr-TR"/>
        </w:rPr>
        <w:t xml:space="preserve"> </w:t>
      </w:r>
      <w:proofErr w:type="spellStart"/>
      <w:r w:rsidRPr="008F65C9">
        <w:rPr>
          <w:rFonts w:ascii="Times New Roman" w:eastAsia="Times New Roman" w:hAnsi="Times New Roman" w:cs="Times New Roman"/>
          <w:color w:val="000000" w:themeColor="text1"/>
          <w:sz w:val="24"/>
          <w:szCs w:val="24"/>
          <w:lang w:eastAsia="tr-TR"/>
        </w:rPr>
        <w:t>mn</w:t>
      </w:r>
      <w:proofErr w:type="spellEnd"/>
      <w:r w:rsidRPr="008F65C9">
        <w:rPr>
          <w:rFonts w:ascii="Times New Roman" w:eastAsia="Times New Roman" w:hAnsi="Times New Roman" w:cs="Times New Roman"/>
          <w:color w:val="000000" w:themeColor="text1"/>
          <w:sz w:val="24"/>
          <w:szCs w:val="24"/>
          <w:lang w:eastAsia="tr-TR"/>
        </w:rPr>
        <w:t xml:space="preserve"> --</w:t>
      </w:r>
      <w:proofErr w:type="spellStart"/>
      <w:r w:rsidRPr="008F65C9">
        <w:rPr>
          <w:rFonts w:ascii="Times New Roman" w:eastAsia="Times New Roman" w:hAnsi="Times New Roman" w:cs="Times New Roman"/>
          <w:color w:val="000000" w:themeColor="text1"/>
          <w:sz w:val="24"/>
          <w:szCs w:val="24"/>
          <w:lang w:eastAsia="tr-TR"/>
        </w:rPr>
        <w:t>controller</w:t>
      </w:r>
      <w:proofErr w:type="spellEnd"/>
      <w:r w:rsidRPr="008F65C9">
        <w:rPr>
          <w:rFonts w:ascii="Times New Roman" w:eastAsia="Times New Roman" w:hAnsi="Times New Roman" w:cs="Times New Roman"/>
          <w:color w:val="000000" w:themeColor="text1"/>
          <w:sz w:val="24"/>
          <w:szCs w:val="24"/>
          <w:lang w:eastAsia="tr-TR"/>
        </w:rPr>
        <w:t>=</w:t>
      </w:r>
      <w:proofErr w:type="spellStart"/>
      <w:r w:rsidRPr="008F65C9">
        <w:rPr>
          <w:rFonts w:ascii="Times New Roman" w:eastAsia="Times New Roman" w:hAnsi="Times New Roman" w:cs="Times New Roman"/>
          <w:color w:val="000000" w:themeColor="text1"/>
          <w:sz w:val="24"/>
          <w:szCs w:val="24"/>
          <w:lang w:eastAsia="tr-TR"/>
        </w:rPr>
        <w:t>remote,ip</w:t>
      </w:r>
      <w:proofErr w:type="spellEnd"/>
      <w:r w:rsidRPr="008F65C9">
        <w:rPr>
          <w:rFonts w:ascii="Times New Roman" w:eastAsia="Times New Roman" w:hAnsi="Times New Roman" w:cs="Times New Roman"/>
          <w:color w:val="000000" w:themeColor="text1"/>
          <w:sz w:val="24"/>
          <w:szCs w:val="24"/>
          <w:lang w:eastAsia="tr-TR"/>
        </w:rPr>
        <w:t>=127.0.0.1,port=6653 –</w:t>
      </w:r>
      <w:proofErr w:type="spellStart"/>
      <w:r w:rsidRPr="008F65C9">
        <w:rPr>
          <w:rFonts w:ascii="Times New Roman" w:eastAsia="Times New Roman" w:hAnsi="Times New Roman" w:cs="Times New Roman"/>
          <w:color w:val="000000" w:themeColor="text1"/>
          <w:sz w:val="24"/>
          <w:szCs w:val="24"/>
          <w:lang w:eastAsia="tr-TR"/>
        </w:rPr>
        <w:t>switch</w:t>
      </w:r>
      <w:proofErr w:type="spellEnd"/>
      <w:r w:rsidR="00F1504B" w:rsidRPr="008F65C9">
        <w:rPr>
          <w:rFonts w:ascii="Times New Roman" w:eastAsia="Times New Roman" w:hAnsi="Times New Roman" w:cs="Times New Roman"/>
          <w:color w:val="000000" w:themeColor="text1"/>
          <w:sz w:val="24"/>
          <w:szCs w:val="24"/>
          <w:lang w:eastAsia="tr-TR"/>
        </w:rPr>
        <w:t xml:space="preserve"> </w:t>
      </w:r>
      <w:proofErr w:type="spellStart"/>
      <w:r w:rsidRPr="008F65C9">
        <w:rPr>
          <w:rFonts w:ascii="Times New Roman" w:eastAsia="Times New Roman" w:hAnsi="Times New Roman" w:cs="Times New Roman"/>
          <w:color w:val="000000" w:themeColor="text1"/>
          <w:sz w:val="24"/>
          <w:szCs w:val="24"/>
          <w:lang w:eastAsia="tr-TR"/>
        </w:rPr>
        <w:t>ovsk,protocols</w:t>
      </w:r>
      <w:proofErr w:type="spellEnd"/>
      <w:r w:rsidRPr="008F65C9">
        <w:rPr>
          <w:rFonts w:ascii="Times New Roman" w:eastAsia="Times New Roman" w:hAnsi="Times New Roman" w:cs="Times New Roman"/>
          <w:color w:val="000000" w:themeColor="text1"/>
          <w:sz w:val="24"/>
          <w:szCs w:val="24"/>
          <w:lang w:eastAsia="tr-TR"/>
        </w:rPr>
        <w:t xml:space="preserve">=OpenFlow13 </w:t>
      </w:r>
    </w:p>
    <w:p w14:paraId="1CBD6F0D" w14:textId="77777777" w:rsidR="008C7A43" w:rsidRPr="008F65C9" w:rsidRDefault="008C7A43" w:rsidP="008C7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536B06BD" w14:textId="79500032" w:rsidR="008C7A43" w:rsidRPr="008F65C9" w:rsidRDefault="00F40CDB" w:rsidP="00F40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8F65C9">
        <w:rPr>
          <w:rFonts w:ascii="Times New Roman" w:hAnsi="Times New Roman" w:cs="Times New Roman"/>
          <w:sz w:val="24"/>
          <w:szCs w:val="24"/>
        </w:rPr>
        <w:t xml:space="preserve">             </w:t>
      </w:r>
      <w:r w:rsidRPr="008F65C9">
        <w:rPr>
          <w:rFonts w:ascii="Times New Roman" w:hAnsi="Times New Roman" w:cs="Times New Roman"/>
          <w:noProof/>
          <w:sz w:val="24"/>
          <w:szCs w:val="24"/>
          <w:lang w:eastAsia="tr-TR"/>
        </w:rPr>
        <w:drawing>
          <wp:inline distT="0" distB="0" distL="0" distR="0" wp14:anchorId="79218575" wp14:editId="64CC2FDC">
            <wp:extent cx="4189730" cy="2289145"/>
            <wp:effectExtent l="0" t="0" r="1270"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4191445" cy="2290082"/>
                    </a:xfrm>
                    <a:prstGeom prst="rect">
                      <a:avLst/>
                    </a:prstGeom>
                  </pic:spPr>
                </pic:pic>
              </a:graphicData>
            </a:graphic>
          </wp:inline>
        </w:drawing>
      </w:r>
    </w:p>
    <w:p w14:paraId="4BEE698F" w14:textId="77777777" w:rsidR="000D17DA" w:rsidRPr="008F65C9" w:rsidRDefault="008C7A43" w:rsidP="00D02DD7">
      <w:pPr>
        <w:jc w:val="both"/>
        <w:rPr>
          <w:rFonts w:ascii="Times New Roman" w:eastAsia="Times New Roman" w:hAnsi="Times New Roman" w:cs="Times New Roman"/>
          <w:b/>
          <w:sz w:val="24"/>
          <w:szCs w:val="24"/>
          <w:lang w:val="en-US" w:eastAsia="tr-TR"/>
        </w:rPr>
      </w:pPr>
      <w:proofErr w:type="spellStart"/>
      <w:r w:rsidRPr="008F65C9">
        <w:rPr>
          <w:rFonts w:ascii="Times New Roman" w:eastAsia="Times New Roman" w:hAnsi="Times New Roman" w:cs="Times New Roman"/>
          <w:b/>
          <w:sz w:val="24"/>
          <w:szCs w:val="24"/>
          <w:lang w:val="en-US" w:eastAsia="tr-TR"/>
        </w:rPr>
        <w:t>Şekil</w:t>
      </w:r>
      <w:proofErr w:type="spellEnd"/>
      <w:r w:rsidRPr="008F65C9">
        <w:rPr>
          <w:rFonts w:ascii="Times New Roman" w:eastAsia="Times New Roman" w:hAnsi="Times New Roman" w:cs="Times New Roman"/>
          <w:b/>
          <w:sz w:val="24"/>
          <w:szCs w:val="24"/>
          <w:lang w:val="en-US" w:eastAsia="tr-TR"/>
        </w:rPr>
        <w:t xml:space="preserve"> 3. Mininet </w:t>
      </w:r>
    </w:p>
    <w:p w14:paraId="07933F67" w14:textId="6794035C" w:rsidR="000D17DA" w:rsidRPr="008F65C9" w:rsidRDefault="008C7A43"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Şekil</w:t>
      </w:r>
      <w:proofErr w:type="spellEnd"/>
      <w:r w:rsidRPr="008F65C9">
        <w:rPr>
          <w:rFonts w:ascii="Times New Roman" w:eastAsia="Times New Roman" w:hAnsi="Times New Roman" w:cs="Times New Roman"/>
          <w:sz w:val="24"/>
          <w:szCs w:val="24"/>
          <w:lang w:val="en-US" w:eastAsia="tr-TR"/>
        </w:rPr>
        <w:t xml:space="preserve"> 3’te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host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switch </w:t>
      </w:r>
      <w:proofErr w:type="spellStart"/>
      <w:r w:rsidRPr="008F65C9">
        <w:rPr>
          <w:rFonts w:ascii="Times New Roman" w:eastAsia="Times New Roman" w:hAnsi="Times New Roman" w:cs="Times New Roman"/>
          <w:sz w:val="24"/>
          <w:szCs w:val="24"/>
          <w:lang w:val="en-US" w:eastAsia="tr-TR"/>
        </w:rPr>
        <w:t>olduğunu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görmüş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olduk</w:t>
      </w:r>
      <w:proofErr w:type="spellEnd"/>
      <w:r w:rsidR="002E5AA9" w:rsidRPr="008F65C9">
        <w:rPr>
          <w:rFonts w:ascii="Times New Roman" w:eastAsia="Times New Roman" w:hAnsi="Times New Roman" w:cs="Times New Roman"/>
          <w:sz w:val="24"/>
          <w:szCs w:val="24"/>
          <w:lang w:val="en-US" w:eastAsia="tr-TR"/>
        </w:rPr>
        <w:t>.</w:t>
      </w:r>
    </w:p>
    <w:p w14:paraId="3451C294" w14:textId="39B3E01E" w:rsidR="00C14122" w:rsidRPr="008F65C9" w:rsidRDefault="00C14122"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lastRenderedPageBreak/>
        <w:t xml:space="preserve">                 </w:t>
      </w:r>
      <w:r w:rsidRPr="008F65C9">
        <w:rPr>
          <w:rFonts w:ascii="Times New Roman" w:eastAsia="Times New Roman" w:hAnsi="Times New Roman" w:cs="Times New Roman"/>
          <w:noProof/>
          <w:sz w:val="24"/>
          <w:szCs w:val="24"/>
          <w:lang w:val="en-US" w:eastAsia="tr-TR"/>
        </w:rPr>
        <w:drawing>
          <wp:inline distT="0" distB="0" distL="0" distR="0" wp14:anchorId="6B0CB829" wp14:editId="0854E943">
            <wp:extent cx="4142630" cy="1633089"/>
            <wp:effectExtent l="0" t="0" r="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837" cy="1638690"/>
                    </a:xfrm>
                    <a:prstGeom prst="rect">
                      <a:avLst/>
                    </a:prstGeom>
                  </pic:spPr>
                </pic:pic>
              </a:graphicData>
            </a:graphic>
          </wp:inline>
        </w:drawing>
      </w:r>
    </w:p>
    <w:p w14:paraId="44A9BBBC" w14:textId="77777777" w:rsidR="00C14122" w:rsidRPr="008F65C9" w:rsidRDefault="00C14122" w:rsidP="00D02DD7">
      <w:pPr>
        <w:jc w:val="both"/>
        <w:rPr>
          <w:rFonts w:ascii="Times New Roman" w:eastAsia="Times New Roman" w:hAnsi="Times New Roman" w:cs="Times New Roman"/>
          <w:sz w:val="24"/>
          <w:szCs w:val="24"/>
          <w:lang w:val="en-US" w:eastAsia="tr-TR"/>
        </w:rPr>
      </w:pPr>
    </w:p>
    <w:p w14:paraId="4FF789C0" w14:textId="31B9787B" w:rsidR="00E67A8E" w:rsidRPr="008F65C9" w:rsidRDefault="000454C6" w:rsidP="00E67A8E">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 xml:space="preserve">13.1 </w:t>
      </w:r>
      <w:r w:rsidR="00E67A8E" w:rsidRPr="008F65C9">
        <w:rPr>
          <w:rFonts w:ascii="Times New Roman" w:eastAsia="Times New Roman" w:hAnsi="Times New Roman" w:cs="Times New Roman"/>
          <w:b/>
          <w:bCs/>
          <w:sz w:val="24"/>
          <w:szCs w:val="24"/>
          <w:lang w:val="en-US" w:eastAsia="tr-TR"/>
        </w:rPr>
        <w:t xml:space="preserve">Mininet </w:t>
      </w:r>
      <w:proofErr w:type="spellStart"/>
      <w:r w:rsidRPr="008F65C9">
        <w:rPr>
          <w:rFonts w:ascii="Times New Roman" w:eastAsia="Times New Roman" w:hAnsi="Times New Roman" w:cs="Times New Roman"/>
          <w:b/>
          <w:bCs/>
          <w:sz w:val="24"/>
          <w:szCs w:val="24"/>
          <w:lang w:val="en-US" w:eastAsia="tr-TR"/>
        </w:rPr>
        <w:t>O</w:t>
      </w:r>
      <w:r w:rsidR="00E67A8E" w:rsidRPr="008F65C9">
        <w:rPr>
          <w:rFonts w:ascii="Times New Roman" w:eastAsia="Times New Roman" w:hAnsi="Times New Roman" w:cs="Times New Roman"/>
          <w:b/>
          <w:bCs/>
          <w:sz w:val="24"/>
          <w:szCs w:val="24"/>
          <w:lang w:val="en-US" w:eastAsia="tr-TR"/>
        </w:rPr>
        <w:t>rtamının</w:t>
      </w:r>
      <w:proofErr w:type="spellEnd"/>
      <w:r w:rsidR="00E67A8E" w:rsidRPr="008F65C9">
        <w:rPr>
          <w:rFonts w:ascii="Times New Roman" w:eastAsia="Times New Roman" w:hAnsi="Times New Roman" w:cs="Times New Roman"/>
          <w:b/>
          <w:bCs/>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T</w:t>
      </w:r>
      <w:r w:rsidR="00E67A8E" w:rsidRPr="008F65C9">
        <w:rPr>
          <w:rFonts w:ascii="Times New Roman" w:eastAsia="Times New Roman" w:hAnsi="Times New Roman" w:cs="Times New Roman"/>
          <w:b/>
          <w:bCs/>
          <w:sz w:val="24"/>
          <w:szCs w:val="24"/>
          <w:lang w:val="en-US" w:eastAsia="tr-TR"/>
        </w:rPr>
        <w:t>emel</w:t>
      </w:r>
      <w:proofErr w:type="spellEnd"/>
      <w:r w:rsidR="00E67A8E" w:rsidRPr="008F65C9">
        <w:rPr>
          <w:rFonts w:ascii="Times New Roman" w:eastAsia="Times New Roman" w:hAnsi="Times New Roman" w:cs="Times New Roman"/>
          <w:b/>
          <w:bCs/>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K</w:t>
      </w:r>
      <w:r w:rsidR="00E67A8E" w:rsidRPr="008F65C9">
        <w:rPr>
          <w:rFonts w:ascii="Times New Roman" w:eastAsia="Times New Roman" w:hAnsi="Times New Roman" w:cs="Times New Roman"/>
          <w:b/>
          <w:bCs/>
          <w:sz w:val="24"/>
          <w:szCs w:val="24"/>
          <w:lang w:val="en-US" w:eastAsia="tr-TR"/>
        </w:rPr>
        <w:t>omutları</w:t>
      </w:r>
      <w:proofErr w:type="spellEnd"/>
      <w:r w:rsidR="00E67A8E" w:rsidRPr="008F65C9">
        <w:rPr>
          <w:rFonts w:ascii="Times New Roman" w:eastAsia="Times New Roman" w:hAnsi="Times New Roman" w:cs="Times New Roman"/>
          <w:b/>
          <w:bCs/>
          <w:sz w:val="24"/>
          <w:szCs w:val="24"/>
          <w:lang w:val="en-US" w:eastAsia="tr-TR"/>
        </w:rPr>
        <w:t xml:space="preserve"> </w:t>
      </w:r>
      <w:proofErr w:type="spellStart"/>
      <w:r w:rsidR="00E67A8E" w:rsidRPr="008F65C9">
        <w:rPr>
          <w:rFonts w:ascii="Times New Roman" w:eastAsia="Times New Roman" w:hAnsi="Times New Roman" w:cs="Times New Roman"/>
          <w:b/>
          <w:bCs/>
          <w:sz w:val="24"/>
          <w:szCs w:val="24"/>
          <w:lang w:val="en-US" w:eastAsia="tr-TR"/>
        </w:rPr>
        <w:t>ve</w:t>
      </w:r>
      <w:proofErr w:type="spellEnd"/>
      <w:r w:rsidR="00E67A8E" w:rsidRPr="008F65C9">
        <w:rPr>
          <w:rFonts w:ascii="Times New Roman" w:eastAsia="Times New Roman" w:hAnsi="Times New Roman" w:cs="Times New Roman"/>
          <w:b/>
          <w:bCs/>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İ</w:t>
      </w:r>
      <w:r w:rsidR="00E67A8E" w:rsidRPr="008F65C9">
        <w:rPr>
          <w:rFonts w:ascii="Times New Roman" w:eastAsia="Times New Roman" w:hAnsi="Times New Roman" w:cs="Times New Roman"/>
          <w:b/>
          <w:bCs/>
          <w:sz w:val="24"/>
          <w:szCs w:val="24"/>
          <w:lang w:val="en-US" w:eastAsia="tr-TR"/>
        </w:rPr>
        <w:t>şlevleri</w:t>
      </w:r>
      <w:proofErr w:type="spellEnd"/>
      <w:r w:rsidR="00E67A8E" w:rsidRPr="008F65C9">
        <w:rPr>
          <w:rFonts w:ascii="Times New Roman" w:eastAsia="Times New Roman" w:hAnsi="Times New Roman" w:cs="Times New Roman"/>
          <w:sz w:val="24"/>
          <w:szCs w:val="24"/>
          <w:lang w:val="en-US" w:eastAsia="tr-TR"/>
        </w:rPr>
        <w:t xml:space="preserve"> </w:t>
      </w:r>
    </w:p>
    <w:p w14:paraId="68BA76BF" w14:textId="5D83B2E0" w:rsidR="00E67A8E" w:rsidRPr="008F65C9" w:rsidRDefault="00E67A8E" w:rsidP="00E67A8E">
      <w:pPr>
        <w:pStyle w:val="ListeParagraf"/>
        <w:numPr>
          <w:ilvl w:val="0"/>
          <w:numId w:val="40"/>
        </w:numPr>
        <w:jc w:val="both"/>
        <w:rPr>
          <w:rFonts w:ascii="Times New Roman" w:eastAsia="Times New Roman" w:hAnsi="Times New Roman"/>
          <w:sz w:val="24"/>
          <w:szCs w:val="24"/>
          <w:lang w:val="en-US" w:eastAsia="tr-TR"/>
        </w:rPr>
      </w:pPr>
      <w:r w:rsidRPr="008F65C9">
        <w:rPr>
          <w:rFonts w:ascii="Times New Roman" w:eastAsia="Times New Roman" w:hAnsi="Times New Roman"/>
          <w:b/>
          <w:bCs/>
          <w:sz w:val="24"/>
          <w:szCs w:val="24"/>
          <w:lang w:val="en-US" w:eastAsia="tr-TR"/>
        </w:rPr>
        <w:t>Nodes:</w:t>
      </w:r>
      <w:r w:rsidRPr="008F65C9">
        <w:rPr>
          <w:rFonts w:ascii="Times New Roman" w:eastAsia="Times New Roman" w:hAnsi="Times New Roman"/>
          <w:sz w:val="24"/>
          <w:szCs w:val="24"/>
          <w:lang w:val="en-US" w:eastAsia="tr-TR"/>
        </w:rPr>
        <w:t xml:space="preserve"> </w:t>
      </w:r>
      <w:proofErr w:type="spellStart"/>
      <w:r w:rsidR="00661FD2" w:rsidRPr="008F65C9">
        <w:rPr>
          <w:rFonts w:ascii="Times New Roman" w:eastAsia="Times New Roman" w:hAnsi="Times New Roman"/>
          <w:sz w:val="24"/>
          <w:szCs w:val="24"/>
          <w:lang w:val="en-US" w:eastAsia="tr-TR"/>
        </w:rPr>
        <w:t>Ş</w:t>
      </w:r>
      <w:r w:rsidRPr="008F65C9">
        <w:rPr>
          <w:rFonts w:ascii="Times New Roman" w:eastAsia="Times New Roman" w:hAnsi="Times New Roman"/>
          <w:sz w:val="24"/>
          <w:szCs w:val="24"/>
          <w:lang w:val="en-US" w:eastAsia="tr-TR"/>
        </w:rPr>
        <w:t>u</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anda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etkin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olan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mininet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topolojisinin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tüm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düğümlerini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listeler</w:t>
      </w:r>
      <w:proofErr w:type="spellEnd"/>
      <w:r w:rsidRPr="008F65C9">
        <w:rPr>
          <w:rFonts w:ascii="Times New Roman" w:eastAsia="Times New Roman" w:hAnsi="Times New Roman"/>
          <w:sz w:val="24"/>
          <w:szCs w:val="24"/>
          <w:lang w:val="en-US" w:eastAsia="tr-TR"/>
        </w:rPr>
        <w:t xml:space="preserve">. Bu </w:t>
      </w:r>
      <w:proofErr w:type="spellStart"/>
      <w:r w:rsidRPr="008F65C9">
        <w:rPr>
          <w:rFonts w:ascii="Times New Roman" w:eastAsia="Times New Roman" w:hAnsi="Times New Roman"/>
          <w:sz w:val="24"/>
          <w:szCs w:val="24"/>
          <w:lang w:val="en-US" w:eastAsia="tr-TR"/>
        </w:rPr>
        <w:t>düğümler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denetleyici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anahtarlar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ve</w:t>
      </w:r>
      <w:proofErr w:type="spellEnd"/>
      <w:r w:rsidRPr="008F65C9">
        <w:rPr>
          <w:rFonts w:ascii="Times New Roman" w:eastAsia="Times New Roman" w:hAnsi="Times New Roman"/>
          <w:sz w:val="24"/>
          <w:szCs w:val="24"/>
          <w:lang w:val="en-US" w:eastAsia="tr-TR"/>
        </w:rPr>
        <w:t xml:space="preserve"> ana </w:t>
      </w:r>
      <w:proofErr w:type="spellStart"/>
      <w:r w:rsidRPr="008F65C9">
        <w:rPr>
          <w:rFonts w:ascii="Times New Roman" w:eastAsia="Times New Roman" w:hAnsi="Times New Roman"/>
          <w:sz w:val="24"/>
          <w:szCs w:val="24"/>
          <w:lang w:val="en-US" w:eastAsia="tr-TR"/>
        </w:rPr>
        <w:t>bilgisayarları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içerir</w:t>
      </w:r>
      <w:proofErr w:type="spellEnd"/>
      <w:r w:rsidRPr="008F65C9">
        <w:rPr>
          <w:rFonts w:ascii="Times New Roman" w:eastAsia="Times New Roman" w:hAnsi="Times New Roman"/>
          <w:sz w:val="24"/>
          <w:szCs w:val="24"/>
          <w:lang w:val="en-US" w:eastAsia="tr-TR"/>
        </w:rPr>
        <w:t>.</w:t>
      </w:r>
    </w:p>
    <w:p w14:paraId="43A34656" w14:textId="77777777" w:rsidR="00E67A8E" w:rsidRPr="008F65C9" w:rsidRDefault="00E67A8E" w:rsidP="00E67A8E">
      <w:pPr>
        <w:pStyle w:val="ListeParagraf"/>
        <w:jc w:val="both"/>
        <w:rPr>
          <w:rFonts w:ascii="Times New Roman" w:eastAsia="Times New Roman" w:hAnsi="Times New Roman"/>
          <w:sz w:val="24"/>
          <w:szCs w:val="24"/>
          <w:lang w:val="en-US" w:eastAsia="tr-TR"/>
        </w:rPr>
      </w:pPr>
    </w:p>
    <w:p w14:paraId="13B4634A" w14:textId="549345EB" w:rsidR="00E67A8E" w:rsidRPr="008F65C9" w:rsidRDefault="00E67A8E" w:rsidP="00E67A8E">
      <w:pPr>
        <w:pStyle w:val="ListeParagraf"/>
        <w:numPr>
          <w:ilvl w:val="0"/>
          <w:numId w:val="41"/>
        </w:numPr>
        <w:jc w:val="both"/>
        <w:rPr>
          <w:rFonts w:ascii="Times New Roman" w:eastAsia="Times New Roman" w:hAnsi="Times New Roman"/>
          <w:sz w:val="24"/>
          <w:szCs w:val="24"/>
          <w:lang w:val="en-US" w:eastAsia="tr-TR"/>
        </w:rPr>
      </w:pPr>
      <w:proofErr w:type="gramStart"/>
      <w:r w:rsidRPr="008F65C9">
        <w:rPr>
          <w:rFonts w:ascii="Times New Roman" w:eastAsia="Times New Roman" w:hAnsi="Times New Roman"/>
          <w:b/>
          <w:bCs/>
          <w:sz w:val="24"/>
          <w:szCs w:val="24"/>
          <w:lang w:val="en-US" w:eastAsia="tr-TR"/>
        </w:rPr>
        <w:t>net :</w:t>
      </w:r>
      <w:proofErr w:type="gramEnd"/>
      <w:r w:rsidRPr="008F65C9">
        <w:rPr>
          <w:rFonts w:ascii="Times New Roman" w:eastAsia="Times New Roman" w:hAnsi="Times New Roman"/>
          <w:sz w:val="24"/>
          <w:szCs w:val="24"/>
          <w:lang w:val="en-US" w:eastAsia="tr-TR"/>
        </w:rPr>
        <w:t xml:space="preserve"> </w:t>
      </w:r>
      <w:r w:rsidR="00661FD2" w:rsidRPr="008F65C9">
        <w:rPr>
          <w:rFonts w:ascii="Times New Roman" w:eastAsia="Times New Roman" w:hAnsi="Times New Roman"/>
          <w:sz w:val="24"/>
          <w:szCs w:val="24"/>
          <w:lang w:val="en-US" w:eastAsia="tr-TR"/>
        </w:rPr>
        <w:t>O</w:t>
      </w:r>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anda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çağrılan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arasındaki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tüm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bağlantıları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görüntüler</w:t>
      </w:r>
      <w:proofErr w:type="spellEnd"/>
      <w:r w:rsidRPr="008F65C9">
        <w:rPr>
          <w:rFonts w:ascii="Times New Roman" w:eastAsia="Times New Roman" w:hAnsi="Times New Roman"/>
          <w:sz w:val="24"/>
          <w:szCs w:val="24"/>
          <w:lang w:val="en-US" w:eastAsia="tr-TR"/>
        </w:rPr>
        <w:t>.</w:t>
      </w:r>
    </w:p>
    <w:p w14:paraId="5FA1C13F" w14:textId="77777777" w:rsidR="00E67A8E" w:rsidRPr="008F65C9" w:rsidRDefault="00E67A8E" w:rsidP="00E67A8E">
      <w:pPr>
        <w:pStyle w:val="ListeParagraf"/>
        <w:jc w:val="both"/>
        <w:rPr>
          <w:rFonts w:ascii="Times New Roman" w:eastAsia="Times New Roman" w:hAnsi="Times New Roman"/>
          <w:sz w:val="24"/>
          <w:szCs w:val="24"/>
          <w:lang w:val="en-US" w:eastAsia="tr-TR"/>
        </w:rPr>
      </w:pPr>
    </w:p>
    <w:p w14:paraId="7FF1DB61" w14:textId="3B0D9E81" w:rsidR="00E67A8E" w:rsidRPr="008F65C9" w:rsidRDefault="00E67A8E" w:rsidP="00E67A8E">
      <w:pPr>
        <w:pStyle w:val="ListeParagraf"/>
        <w:numPr>
          <w:ilvl w:val="0"/>
          <w:numId w:val="42"/>
        </w:numPr>
        <w:jc w:val="both"/>
        <w:rPr>
          <w:rFonts w:ascii="Times New Roman" w:eastAsia="Times New Roman" w:hAnsi="Times New Roman"/>
          <w:sz w:val="24"/>
          <w:szCs w:val="24"/>
          <w:lang w:val="en-US" w:eastAsia="tr-TR"/>
        </w:rPr>
      </w:pPr>
      <w:proofErr w:type="gramStart"/>
      <w:r w:rsidRPr="008F65C9">
        <w:rPr>
          <w:rFonts w:ascii="Times New Roman" w:eastAsia="Times New Roman" w:hAnsi="Times New Roman"/>
          <w:b/>
          <w:bCs/>
          <w:sz w:val="24"/>
          <w:szCs w:val="24"/>
          <w:lang w:val="en-US" w:eastAsia="tr-TR"/>
        </w:rPr>
        <w:t>dump :</w:t>
      </w:r>
      <w:proofErr w:type="gramEnd"/>
      <w:r w:rsidRPr="008F65C9">
        <w:rPr>
          <w:rFonts w:ascii="Times New Roman" w:eastAsia="Times New Roman" w:hAnsi="Times New Roman"/>
          <w:sz w:val="24"/>
          <w:szCs w:val="24"/>
          <w:lang w:val="en-US" w:eastAsia="tr-TR"/>
        </w:rPr>
        <w:t xml:space="preserve"> </w:t>
      </w:r>
      <w:r w:rsidR="00661FD2" w:rsidRPr="008F65C9">
        <w:rPr>
          <w:rFonts w:ascii="Times New Roman" w:eastAsia="Times New Roman" w:hAnsi="Times New Roman"/>
          <w:sz w:val="24"/>
          <w:szCs w:val="24"/>
          <w:lang w:val="en-US" w:eastAsia="tr-TR"/>
        </w:rPr>
        <w:t>B</w:t>
      </w:r>
      <w:r w:rsidRPr="008F65C9">
        <w:rPr>
          <w:rFonts w:ascii="Times New Roman" w:eastAsia="Times New Roman" w:hAnsi="Times New Roman"/>
          <w:sz w:val="24"/>
          <w:szCs w:val="24"/>
          <w:lang w:val="en-US" w:eastAsia="tr-TR"/>
        </w:rPr>
        <w:t xml:space="preserve">u </w:t>
      </w:r>
      <w:proofErr w:type="spellStart"/>
      <w:r w:rsidRPr="008F65C9">
        <w:rPr>
          <w:rFonts w:ascii="Times New Roman" w:eastAsia="Times New Roman" w:hAnsi="Times New Roman"/>
          <w:sz w:val="24"/>
          <w:szCs w:val="24"/>
          <w:lang w:val="en-US" w:eastAsia="tr-TR"/>
        </w:rPr>
        <w:t>komut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aktif</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topolojide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yer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alan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tüm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hakkında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bilgi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dökümü</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yapar</w:t>
      </w:r>
      <w:proofErr w:type="spellEnd"/>
      <w:r w:rsidRPr="008F65C9">
        <w:rPr>
          <w:rFonts w:ascii="Times New Roman" w:eastAsia="Times New Roman" w:hAnsi="Times New Roman"/>
          <w:sz w:val="24"/>
          <w:szCs w:val="24"/>
          <w:lang w:val="en-US" w:eastAsia="tr-TR"/>
        </w:rPr>
        <w:t xml:space="preserve">. Bu, </w:t>
      </w:r>
      <w:proofErr w:type="spellStart"/>
      <w:r w:rsidRPr="008F65C9">
        <w:rPr>
          <w:rFonts w:ascii="Times New Roman" w:eastAsia="Times New Roman" w:hAnsi="Times New Roman"/>
          <w:sz w:val="24"/>
          <w:szCs w:val="24"/>
          <w:lang w:val="en-US" w:eastAsia="tr-TR"/>
        </w:rPr>
        <w:t>kullanıcıya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bilgi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sağlar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Düğümlerin</w:t>
      </w:r>
      <w:proofErr w:type="spellEnd"/>
      <w:r w:rsidRPr="008F65C9">
        <w:rPr>
          <w:rFonts w:ascii="Times New Roman" w:eastAsia="Times New Roman" w:hAnsi="Times New Roman"/>
          <w:sz w:val="24"/>
          <w:szCs w:val="24"/>
          <w:lang w:val="en-US" w:eastAsia="tr-TR"/>
        </w:rPr>
        <w:t xml:space="preserve"> IP </w:t>
      </w:r>
      <w:proofErr w:type="spellStart"/>
      <w:r w:rsidRPr="008F65C9">
        <w:rPr>
          <w:rFonts w:ascii="Times New Roman" w:eastAsia="Times New Roman" w:hAnsi="Times New Roman"/>
          <w:sz w:val="24"/>
          <w:szCs w:val="24"/>
          <w:lang w:val="en-US" w:eastAsia="tr-TR"/>
        </w:rPr>
        <w:t>adresi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ve</w:t>
      </w:r>
      <w:proofErr w:type="spellEnd"/>
      <w:r w:rsidRPr="008F65C9">
        <w:rPr>
          <w:rFonts w:ascii="Times New Roman" w:eastAsia="Times New Roman" w:hAnsi="Times New Roman"/>
          <w:sz w:val="24"/>
          <w:szCs w:val="24"/>
          <w:lang w:val="en-US" w:eastAsia="tr-TR"/>
        </w:rPr>
        <w:t xml:space="preserve"> her </w:t>
      </w:r>
      <w:proofErr w:type="spellStart"/>
      <w:r w:rsidRPr="008F65C9">
        <w:rPr>
          <w:rFonts w:ascii="Times New Roman" w:eastAsia="Times New Roman" w:hAnsi="Times New Roman"/>
          <w:sz w:val="24"/>
          <w:szCs w:val="24"/>
          <w:lang w:val="en-US" w:eastAsia="tr-TR"/>
        </w:rPr>
        <w:t>düğüm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için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işlem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tanımlayıcısı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gibi</w:t>
      </w:r>
      <w:proofErr w:type="spellEnd"/>
      <w:r w:rsidRPr="008F65C9">
        <w:rPr>
          <w:rFonts w:ascii="Times New Roman" w:eastAsia="Times New Roman" w:hAnsi="Times New Roman"/>
          <w:sz w:val="24"/>
          <w:szCs w:val="24"/>
          <w:lang w:val="en-US" w:eastAsia="tr-TR"/>
        </w:rPr>
        <w:t>.</w:t>
      </w:r>
    </w:p>
    <w:p w14:paraId="697D87EF" w14:textId="77777777" w:rsidR="00E67A8E" w:rsidRPr="008F65C9" w:rsidRDefault="00E67A8E" w:rsidP="00E67A8E">
      <w:pPr>
        <w:pStyle w:val="ListeParagraf"/>
        <w:jc w:val="both"/>
        <w:rPr>
          <w:rFonts w:ascii="Times New Roman" w:eastAsia="Times New Roman" w:hAnsi="Times New Roman"/>
          <w:sz w:val="24"/>
          <w:szCs w:val="24"/>
          <w:lang w:val="en-US" w:eastAsia="tr-TR"/>
        </w:rPr>
      </w:pPr>
    </w:p>
    <w:p w14:paraId="0EB84EBE" w14:textId="77777777" w:rsidR="00E67A8E" w:rsidRPr="008F65C9" w:rsidRDefault="00E67A8E" w:rsidP="00E67A8E">
      <w:pPr>
        <w:pStyle w:val="ListeParagraf"/>
        <w:numPr>
          <w:ilvl w:val="0"/>
          <w:numId w:val="44"/>
        </w:numPr>
        <w:jc w:val="both"/>
        <w:rPr>
          <w:rFonts w:ascii="Times New Roman" w:eastAsia="Times New Roman" w:hAnsi="Times New Roman"/>
          <w:sz w:val="24"/>
          <w:szCs w:val="24"/>
          <w:lang w:val="en-US" w:eastAsia="tr-TR"/>
        </w:rPr>
      </w:pPr>
      <w:proofErr w:type="spellStart"/>
      <w:proofErr w:type="gramStart"/>
      <w:r w:rsidRPr="008F65C9">
        <w:rPr>
          <w:rFonts w:ascii="Times New Roman" w:eastAsia="Times New Roman" w:hAnsi="Times New Roman"/>
          <w:b/>
          <w:bCs/>
          <w:sz w:val="24"/>
          <w:szCs w:val="24"/>
          <w:lang w:val="en-US" w:eastAsia="tr-TR"/>
        </w:rPr>
        <w:t>sh</w:t>
      </w:r>
      <w:proofErr w:type="spellEnd"/>
      <w:r w:rsidRPr="008F65C9">
        <w:rPr>
          <w:rFonts w:ascii="Times New Roman" w:eastAsia="Times New Roman" w:hAnsi="Times New Roman"/>
          <w:b/>
          <w:bCs/>
          <w:sz w:val="24"/>
          <w:szCs w:val="24"/>
          <w:lang w:val="en-US" w:eastAsia="tr-TR"/>
        </w:rPr>
        <w:t xml:space="preserve"> :</w:t>
      </w:r>
      <w:proofErr w:type="gramEnd"/>
      <w:r w:rsidRPr="008F65C9">
        <w:rPr>
          <w:rFonts w:ascii="Times New Roman" w:eastAsia="Times New Roman" w:hAnsi="Times New Roman"/>
          <w:sz w:val="24"/>
          <w:szCs w:val="24"/>
          <w:lang w:val="en-US" w:eastAsia="tr-TR"/>
        </w:rPr>
        <w:t xml:space="preserve"> Bu </w:t>
      </w:r>
      <w:proofErr w:type="spellStart"/>
      <w:r w:rsidRPr="008F65C9">
        <w:rPr>
          <w:rFonts w:ascii="Times New Roman" w:eastAsia="Times New Roman" w:hAnsi="Times New Roman"/>
          <w:sz w:val="24"/>
          <w:szCs w:val="24"/>
          <w:lang w:val="en-US" w:eastAsia="tr-TR"/>
        </w:rPr>
        <w:t>komut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programcının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mininet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ortamındaki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kabuk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komutlarını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kullanma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konusundaki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yetersizliklerinin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üstesinden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gelmek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için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kullanılır</w:t>
      </w:r>
      <w:proofErr w:type="spellEnd"/>
      <w:r w:rsidRPr="008F65C9">
        <w:rPr>
          <w:rFonts w:ascii="Times New Roman" w:eastAsia="Times New Roman" w:hAnsi="Times New Roman"/>
          <w:sz w:val="24"/>
          <w:szCs w:val="24"/>
          <w:lang w:val="en-US" w:eastAsia="tr-TR"/>
        </w:rPr>
        <w:t>.</w:t>
      </w:r>
    </w:p>
    <w:p w14:paraId="7C7A1DD5" w14:textId="5E1CB77E" w:rsidR="00E67A8E" w:rsidRPr="008F65C9" w:rsidRDefault="00E67A8E" w:rsidP="00E67A8E">
      <w:pPr>
        <w:pStyle w:val="ListeParagraf"/>
        <w:jc w:val="both"/>
        <w:rPr>
          <w:rFonts w:ascii="Times New Roman" w:eastAsia="Times New Roman" w:hAnsi="Times New Roman"/>
          <w:sz w:val="24"/>
          <w:szCs w:val="24"/>
          <w:lang w:val="en-US" w:eastAsia="tr-TR"/>
        </w:rPr>
      </w:pPr>
      <w:r w:rsidRPr="008F65C9">
        <w:rPr>
          <w:rFonts w:ascii="Times New Roman" w:eastAsia="Times New Roman" w:hAnsi="Times New Roman"/>
          <w:sz w:val="24"/>
          <w:szCs w:val="24"/>
          <w:lang w:val="en-US" w:eastAsia="tr-TR"/>
        </w:rPr>
        <w:t xml:space="preserve"> </w:t>
      </w:r>
    </w:p>
    <w:p w14:paraId="671BF47E" w14:textId="0A17AE29" w:rsidR="00E67A8E" w:rsidRPr="008F65C9" w:rsidRDefault="00E67A8E" w:rsidP="00E67A8E">
      <w:pPr>
        <w:pStyle w:val="ListeParagraf"/>
        <w:numPr>
          <w:ilvl w:val="0"/>
          <w:numId w:val="45"/>
        </w:numPr>
        <w:jc w:val="both"/>
        <w:rPr>
          <w:rFonts w:ascii="Times New Roman" w:eastAsia="Times New Roman" w:hAnsi="Times New Roman"/>
          <w:sz w:val="24"/>
          <w:szCs w:val="24"/>
          <w:lang w:val="en-US" w:eastAsia="tr-TR"/>
        </w:rPr>
      </w:pPr>
      <w:proofErr w:type="spellStart"/>
      <w:proofErr w:type="gramStart"/>
      <w:r w:rsidRPr="008F65C9">
        <w:rPr>
          <w:rFonts w:ascii="Times New Roman" w:eastAsia="Times New Roman" w:hAnsi="Times New Roman"/>
          <w:b/>
          <w:bCs/>
          <w:sz w:val="24"/>
          <w:szCs w:val="24"/>
          <w:lang w:val="en-US" w:eastAsia="tr-TR"/>
        </w:rPr>
        <w:t>xterm</w:t>
      </w:r>
      <w:proofErr w:type="spellEnd"/>
      <w:r w:rsidRPr="008F65C9">
        <w:rPr>
          <w:rFonts w:ascii="Times New Roman" w:eastAsia="Times New Roman" w:hAnsi="Times New Roman"/>
          <w:b/>
          <w:bCs/>
          <w:sz w:val="24"/>
          <w:szCs w:val="24"/>
          <w:lang w:val="en-US" w:eastAsia="tr-TR"/>
        </w:rPr>
        <w:t xml:space="preserve"> :</w:t>
      </w:r>
      <w:proofErr w:type="gramEnd"/>
      <w:r w:rsidRPr="008F65C9">
        <w:rPr>
          <w:rFonts w:ascii="Times New Roman" w:eastAsia="Times New Roman" w:hAnsi="Times New Roman"/>
          <w:sz w:val="24"/>
          <w:szCs w:val="24"/>
          <w:lang w:val="en-US" w:eastAsia="tr-TR"/>
        </w:rPr>
        <w:t xml:space="preserve"> </w:t>
      </w:r>
      <w:r w:rsidR="00661FD2" w:rsidRPr="008F65C9">
        <w:rPr>
          <w:rFonts w:ascii="Times New Roman" w:eastAsia="Times New Roman" w:hAnsi="Times New Roman"/>
          <w:sz w:val="24"/>
          <w:szCs w:val="24"/>
          <w:lang w:val="en-US" w:eastAsia="tr-TR"/>
        </w:rPr>
        <w:t>B</w:t>
      </w:r>
      <w:r w:rsidRPr="008F65C9">
        <w:rPr>
          <w:rFonts w:ascii="Times New Roman" w:eastAsia="Times New Roman" w:hAnsi="Times New Roman"/>
          <w:sz w:val="24"/>
          <w:szCs w:val="24"/>
          <w:lang w:val="en-US" w:eastAsia="tr-TR"/>
        </w:rPr>
        <w:t xml:space="preserve">u </w:t>
      </w:r>
      <w:proofErr w:type="spellStart"/>
      <w:r w:rsidRPr="008F65C9">
        <w:rPr>
          <w:rFonts w:ascii="Times New Roman" w:eastAsia="Times New Roman" w:hAnsi="Times New Roman"/>
          <w:sz w:val="24"/>
          <w:szCs w:val="24"/>
          <w:lang w:val="en-US" w:eastAsia="tr-TR"/>
        </w:rPr>
        <w:t>komut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ayrı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bir</w:t>
      </w:r>
      <w:proofErr w:type="spellEnd"/>
      <w:r w:rsidRPr="008F65C9">
        <w:rPr>
          <w:rFonts w:ascii="Times New Roman" w:eastAsia="Times New Roman" w:hAnsi="Times New Roman"/>
          <w:sz w:val="24"/>
          <w:szCs w:val="24"/>
          <w:lang w:val="en-US" w:eastAsia="tr-TR"/>
        </w:rPr>
        <w:t xml:space="preserve"> terminal </w:t>
      </w:r>
      <w:proofErr w:type="spellStart"/>
      <w:r w:rsidRPr="008F65C9">
        <w:rPr>
          <w:rFonts w:ascii="Times New Roman" w:eastAsia="Times New Roman" w:hAnsi="Times New Roman"/>
          <w:sz w:val="24"/>
          <w:szCs w:val="24"/>
          <w:lang w:val="en-US" w:eastAsia="tr-TR"/>
        </w:rPr>
        <w:t>için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bağımsız</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uçbirim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sağlar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Topolojideki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w:t>
      </w:r>
      <w:proofErr w:type="spellEnd"/>
      <w:r w:rsidRPr="008F65C9">
        <w:rPr>
          <w:rFonts w:ascii="Times New Roman" w:eastAsia="Times New Roman" w:hAnsi="Times New Roman"/>
          <w:sz w:val="24"/>
          <w:szCs w:val="24"/>
          <w:lang w:val="en-US" w:eastAsia="tr-TR"/>
        </w:rPr>
        <w:t xml:space="preserve">. Bu </w:t>
      </w:r>
      <w:proofErr w:type="spellStart"/>
      <w:r w:rsidRPr="008F65C9">
        <w:rPr>
          <w:rFonts w:ascii="Times New Roman" w:eastAsia="Times New Roman" w:hAnsi="Times New Roman"/>
          <w:sz w:val="24"/>
          <w:szCs w:val="24"/>
          <w:lang w:val="en-US" w:eastAsia="tr-TR"/>
        </w:rPr>
        <w:t>ile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çeşitli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testler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yapılabilir</w:t>
      </w:r>
      <w:proofErr w:type="spellEnd"/>
      <w:r w:rsidRPr="008F65C9">
        <w:rPr>
          <w:rFonts w:ascii="Times New Roman" w:eastAsia="Times New Roman" w:hAnsi="Times New Roman"/>
          <w:sz w:val="24"/>
          <w:szCs w:val="24"/>
          <w:lang w:val="en-US" w:eastAsia="tr-TR"/>
        </w:rPr>
        <w:t>.</w:t>
      </w:r>
    </w:p>
    <w:p w14:paraId="1F31BE10" w14:textId="77777777" w:rsidR="00E67A8E" w:rsidRPr="008F65C9" w:rsidRDefault="00E67A8E" w:rsidP="00E67A8E">
      <w:pPr>
        <w:pStyle w:val="ListeParagraf"/>
        <w:jc w:val="both"/>
        <w:rPr>
          <w:rFonts w:ascii="Times New Roman" w:eastAsia="Times New Roman" w:hAnsi="Times New Roman"/>
          <w:sz w:val="24"/>
          <w:szCs w:val="24"/>
          <w:lang w:val="en-US" w:eastAsia="tr-TR"/>
        </w:rPr>
      </w:pPr>
    </w:p>
    <w:p w14:paraId="54E990DA" w14:textId="22CF4E35" w:rsidR="00E67A8E" w:rsidRPr="008F65C9" w:rsidRDefault="00E67A8E" w:rsidP="00661FD2">
      <w:pPr>
        <w:pStyle w:val="ListeParagraf"/>
        <w:numPr>
          <w:ilvl w:val="0"/>
          <w:numId w:val="45"/>
        </w:numPr>
        <w:jc w:val="both"/>
        <w:rPr>
          <w:rFonts w:ascii="Times New Roman" w:eastAsia="Times New Roman" w:hAnsi="Times New Roman"/>
          <w:sz w:val="24"/>
          <w:szCs w:val="24"/>
          <w:lang w:val="en-US" w:eastAsia="tr-TR"/>
        </w:rPr>
      </w:pPr>
      <w:proofErr w:type="gramStart"/>
      <w:r w:rsidRPr="008F65C9">
        <w:rPr>
          <w:rFonts w:ascii="Times New Roman" w:eastAsia="Times New Roman" w:hAnsi="Times New Roman"/>
          <w:b/>
          <w:bCs/>
          <w:sz w:val="24"/>
          <w:szCs w:val="24"/>
          <w:lang w:val="en-US" w:eastAsia="tr-TR"/>
        </w:rPr>
        <w:t>ping :</w:t>
      </w:r>
      <w:proofErr w:type="gramEnd"/>
      <w:r w:rsidRPr="008F65C9">
        <w:rPr>
          <w:rFonts w:ascii="Times New Roman" w:eastAsia="Times New Roman" w:hAnsi="Times New Roman"/>
          <w:sz w:val="24"/>
          <w:szCs w:val="24"/>
          <w:lang w:val="en-US" w:eastAsia="tr-TR"/>
        </w:rPr>
        <w:t xml:space="preserve"> </w:t>
      </w:r>
      <w:r w:rsidR="00661FD2" w:rsidRPr="008F65C9">
        <w:rPr>
          <w:rFonts w:ascii="Times New Roman" w:eastAsia="Times New Roman" w:hAnsi="Times New Roman"/>
          <w:sz w:val="24"/>
          <w:szCs w:val="24"/>
          <w:lang w:val="en-US" w:eastAsia="tr-TR"/>
        </w:rPr>
        <w:t>B</w:t>
      </w:r>
      <w:r w:rsidRPr="008F65C9">
        <w:rPr>
          <w:rFonts w:ascii="Times New Roman" w:eastAsia="Times New Roman" w:hAnsi="Times New Roman"/>
          <w:sz w:val="24"/>
          <w:szCs w:val="24"/>
          <w:lang w:val="en-US" w:eastAsia="tr-TR"/>
        </w:rPr>
        <w:t xml:space="preserve">u </w:t>
      </w:r>
      <w:proofErr w:type="spellStart"/>
      <w:r w:rsidRPr="008F65C9">
        <w:rPr>
          <w:rFonts w:ascii="Times New Roman" w:eastAsia="Times New Roman" w:hAnsi="Times New Roman"/>
          <w:sz w:val="24"/>
          <w:szCs w:val="24"/>
          <w:lang w:val="en-US" w:eastAsia="tr-TR"/>
        </w:rPr>
        <w:t>komut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arasında</w:t>
      </w:r>
      <w:proofErr w:type="spellEnd"/>
      <w:r w:rsidRPr="008F65C9">
        <w:rPr>
          <w:rFonts w:ascii="Times New Roman" w:eastAsia="Times New Roman" w:hAnsi="Times New Roman"/>
          <w:sz w:val="24"/>
          <w:szCs w:val="24"/>
          <w:lang w:val="en-US" w:eastAsia="tr-TR"/>
        </w:rPr>
        <w:t xml:space="preserve"> ping </w:t>
      </w:r>
      <w:proofErr w:type="spellStart"/>
      <w:r w:rsidRPr="008F65C9">
        <w:rPr>
          <w:rFonts w:ascii="Times New Roman" w:eastAsia="Times New Roman" w:hAnsi="Times New Roman"/>
          <w:sz w:val="24"/>
          <w:szCs w:val="24"/>
          <w:lang w:val="en-US" w:eastAsia="tr-TR"/>
        </w:rPr>
        <w:t>atmasına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izin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verir</w:t>
      </w:r>
      <w:proofErr w:type="spellEnd"/>
      <w:r w:rsidRPr="008F65C9">
        <w:rPr>
          <w:rFonts w:ascii="Times New Roman" w:eastAsia="Times New Roman" w:hAnsi="Times New Roman"/>
          <w:sz w:val="24"/>
          <w:szCs w:val="24"/>
          <w:lang w:val="en-US" w:eastAsia="tr-TR"/>
        </w:rPr>
        <w:t xml:space="preserve">. Ping </w:t>
      </w:r>
      <w:proofErr w:type="spellStart"/>
      <w:r w:rsidRPr="008F65C9">
        <w:rPr>
          <w:rFonts w:ascii="Times New Roman" w:eastAsia="Times New Roman" w:hAnsi="Times New Roman"/>
          <w:sz w:val="24"/>
          <w:szCs w:val="24"/>
          <w:lang w:val="en-US" w:eastAsia="tr-TR"/>
        </w:rPr>
        <w:t>komutu</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temel</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olarak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erişilebilirliğini</w:t>
      </w:r>
      <w:proofErr w:type="spellEnd"/>
      <w:r w:rsidRPr="008F65C9">
        <w:rPr>
          <w:rFonts w:ascii="Times New Roman" w:eastAsia="Times New Roman" w:hAnsi="Times New Roman"/>
          <w:sz w:val="24"/>
          <w:szCs w:val="24"/>
          <w:lang w:val="en-US" w:eastAsia="tr-TR"/>
        </w:rPr>
        <w:t xml:space="preserve"> test </w:t>
      </w:r>
      <w:proofErr w:type="spellStart"/>
      <w:r w:rsidRPr="008F65C9">
        <w:rPr>
          <w:rFonts w:ascii="Times New Roman" w:eastAsia="Times New Roman" w:hAnsi="Times New Roman"/>
          <w:sz w:val="24"/>
          <w:szCs w:val="24"/>
          <w:lang w:val="en-US" w:eastAsia="tr-TR"/>
        </w:rPr>
        <w:t>etmek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için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kullanılır</w:t>
      </w:r>
      <w:proofErr w:type="spellEnd"/>
      <w:r w:rsidRPr="008F65C9">
        <w:rPr>
          <w:rFonts w:ascii="Times New Roman" w:eastAsia="Times New Roman" w:hAnsi="Times New Roman"/>
          <w:sz w:val="24"/>
          <w:szCs w:val="24"/>
          <w:lang w:val="en-US" w:eastAsia="tr-TR"/>
        </w:rPr>
        <w:t>.</w:t>
      </w:r>
      <w:r w:rsidR="00661FD2" w:rsidRPr="008F65C9">
        <w:rPr>
          <w:rFonts w:ascii="Times New Roman" w:eastAsia="Times New Roman" w:hAnsi="Times New Roman"/>
          <w:sz w:val="24"/>
          <w:szCs w:val="24"/>
          <w:lang w:val="en-US" w:eastAsia="tr-TR"/>
        </w:rPr>
        <w:t xml:space="preserve"> </w:t>
      </w:r>
      <w:proofErr w:type="spellStart"/>
      <w:r w:rsidR="00661FD2" w:rsidRPr="008F65C9">
        <w:rPr>
          <w:rFonts w:ascii="Times New Roman" w:eastAsia="Times New Roman" w:hAnsi="Times New Roman"/>
          <w:sz w:val="24"/>
          <w:szCs w:val="24"/>
          <w:lang w:val="en-US" w:eastAsia="tr-TR"/>
        </w:rPr>
        <w:t>B</w:t>
      </w:r>
      <w:r w:rsidRPr="008F65C9">
        <w:rPr>
          <w:rFonts w:ascii="Times New Roman" w:eastAsia="Times New Roman" w:hAnsi="Times New Roman"/>
          <w:sz w:val="24"/>
          <w:szCs w:val="24"/>
          <w:lang w:val="en-US" w:eastAsia="tr-TR"/>
        </w:rPr>
        <w:t>irinden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diğerine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Yalnızca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arasında</w:t>
      </w:r>
      <w:proofErr w:type="spellEnd"/>
      <w:r w:rsidRPr="008F65C9">
        <w:rPr>
          <w:rFonts w:ascii="Times New Roman" w:eastAsia="Times New Roman" w:hAnsi="Times New Roman"/>
          <w:sz w:val="24"/>
          <w:szCs w:val="24"/>
          <w:lang w:val="en-US" w:eastAsia="tr-TR"/>
        </w:rPr>
        <w:t xml:space="preserve"> ping </w:t>
      </w:r>
      <w:proofErr w:type="spellStart"/>
      <w:r w:rsidRPr="008F65C9">
        <w:rPr>
          <w:rFonts w:ascii="Times New Roman" w:eastAsia="Times New Roman" w:hAnsi="Times New Roman"/>
          <w:sz w:val="24"/>
          <w:szCs w:val="24"/>
          <w:lang w:val="en-US" w:eastAsia="tr-TR"/>
        </w:rPr>
        <w:t>yapmak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istiyorsak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aşağıdaki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komut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yardımcı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olur</w:t>
      </w:r>
      <w:proofErr w:type="spellEnd"/>
      <w:r w:rsidRPr="008F65C9">
        <w:rPr>
          <w:rFonts w:ascii="Times New Roman" w:eastAsia="Times New Roman" w:hAnsi="Times New Roman"/>
          <w:sz w:val="24"/>
          <w:szCs w:val="24"/>
          <w:lang w:val="en-US" w:eastAsia="tr-TR"/>
        </w:rPr>
        <w:t xml:space="preserve">: host1 ping host2. </w:t>
      </w:r>
      <w:proofErr w:type="spellStart"/>
      <w:r w:rsidRPr="008F65C9">
        <w:rPr>
          <w:rFonts w:ascii="Times New Roman" w:eastAsia="Times New Roman" w:hAnsi="Times New Roman"/>
          <w:sz w:val="24"/>
          <w:szCs w:val="24"/>
          <w:lang w:val="en-US" w:eastAsia="tr-TR"/>
        </w:rPr>
        <w:t>Numaradan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bağımsız</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olarak</w:t>
      </w:r>
      <w:proofErr w:type="spellEnd"/>
      <w:r w:rsidR="00661FD2" w:rsidRPr="008F65C9">
        <w:rPr>
          <w:rFonts w:ascii="Times New Roman" w:eastAsia="Times New Roman" w:hAnsi="Times New Roman"/>
          <w:sz w:val="24"/>
          <w:szCs w:val="24"/>
          <w:lang w:val="en-US" w:eastAsia="tr-TR"/>
        </w:rPr>
        <w:t xml:space="preserve"> </w:t>
      </w:r>
      <w:r w:rsidRPr="008F65C9">
        <w:rPr>
          <w:rFonts w:ascii="Times New Roman" w:eastAsia="Times New Roman" w:hAnsi="Times New Roman"/>
          <w:sz w:val="24"/>
          <w:szCs w:val="24"/>
          <w:lang w:val="en-US" w:eastAsia="tr-TR"/>
        </w:rPr>
        <w:t xml:space="preserve">ping </w:t>
      </w:r>
      <w:proofErr w:type="spellStart"/>
      <w:r w:rsidRPr="008F65C9">
        <w:rPr>
          <w:rFonts w:ascii="Times New Roman" w:eastAsia="Times New Roman" w:hAnsi="Times New Roman"/>
          <w:sz w:val="24"/>
          <w:szCs w:val="24"/>
          <w:lang w:val="en-US" w:eastAsia="tr-TR"/>
        </w:rPr>
        <w:t>komutu</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paketi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birer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birer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gönderir</w:t>
      </w:r>
      <w:proofErr w:type="spellEnd"/>
      <w:r w:rsidRPr="008F65C9">
        <w:rPr>
          <w:rFonts w:ascii="Times New Roman" w:eastAsia="Times New Roman" w:hAnsi="Times New Roman"/>
          <w:sz w:val="24"/>
          <w:szCs w:val="24"/>
          <w:lang w:val="en-US" w:eastAsia="tr-TR"/>
        </w:rPr>
        <w:t xml:space="preserve">. </w:t>
      </w:r>
    </w:p>
    <w:p w14:paraId="03EB9EB0" w14:textId="48005CAF" w:rsidR="00E67A8E" w:rsidRPr="008F65C9" w:rsidRDefault="00E67A8E" w:rsidP="00661FD2">
      <w:pPr>
        <w:pStyle w:val="ListeParagraf"/>
        <w:numPr>
          <w:ilvl w:val="0"/>
          <w:numId w:val="45"/>
        </w:numPr>
        <w:jc w:val="both"/>
        <w:rPr>
          <w:rFonts w:ascii="Times New Roman" w:eastAsia="Times New Roman" w:hAnsi="Times New Roman"/>
          <w:sz w:val="24"/>
          <w:szCs w:val="24"/>
          <w:lang w:val="en-US" w:eastAsia="tr-TR"/>
        </w:rPr>
      </w:pPr>
      <w:r w:rsidRPr="008F65C9">
        <w:rPr>
          <w:rFonts w:ascii="Times New Roman" w:eastAsia="Times New Roman" w:hAnsi="Times New Roman"/>
          <w:b/>
          <w:bCs/>
          <w:sz w:val="24"/>
          <w:szCs w:val="24"/>
          <w:lang w:val="en-US" w:eastAsia="tr-TR"/>
        </w:rPr>
        <w:t xml:space="preserve"> </w:t>
      </w:r>
      <w:proofErr w:type="spellStart"/>
      <w:proofErr w:type="gramStart"/>
      <w:r w:rsidRPr="008F65C9">
        <w:rPr>
          <w:rFonts w:ascii="Times New Roman" w:eastAsia="Times New Roman" w:hAnsi="Times New Roman"/>
          <w:b/>
          <w:bCs/>
          <w:sz w:val="24"/>
          <w:szCs w:val="24"/>
          <w:lang w:val="en-US" w:eastAsia="tr-TR"/>
        </w:rPr>
        <w:t>pingall</w:t>
      </w:r>
      <w:proofErr w:type="spellEnd"/>
      <w:r w:rsidRPr="008F65C9">
        <w:rPr>
          <w:rFonts w:ascii="Times New Roman" w:eastAsia="Times New Roman" w:hAnsi="Times New Roman"/>
          <w:b/>
          <w:bCs/>
          <w:sz w:val="24"/>
          <w:szCs w:val="24"/>
          <w:lang w:val="en-US" w:eastAsia="tr-TR"/>
        </w:rPr>
        <w:t xml:space="preserve"> :</w:t>
      </w:r>
      <w:proofErr w:type="gramEnd"/>
      <w:r w:rsidRPr="008F65C9">
        <w:rPr>
          <w:rFonts w:ascii="Times New Roman" w:eastAsia="Times New Roman" w:hAnsi="Times New Roman"/>
          <w:sz w:val="24"/>
          <w:szCs w:val="24"/>
          <w:lang w:val="en-US" w:eastAsia="tr-TR"/>
        </w:rPr>
        <w:t xml:space="preserve"> </w:t>
      </w:r>
      <w:proofErr w:type="spellStart"/>
      <w:r w:rsidR="00661FD2" w:rsidRPr="008F65C9">
        <w:rPr>
          <w:rFonts w:ascii="Times New Roman" w:eastAsia="Times New Roman" w:hAnsi="Times New Roman"/>
          <w:sz w:val="24"/>
          <w:szCs w:val="24"/>
          <w:lang w:val="en-US" w:eastAsia="tr-TR"/>
        </w:rPr>
        <w:t>İ</w:t>
      </w:r>
      <w:r w:rsidRPr="008F65C9">
        <w:rPr>
          <w:rFonts w:ascii="Times New Roman" w:eastAsia="Times New Roman" w:hAnsi="Times New Roman"/>
          <w:sz w:val="24"/>
          <w:szCs w:val="24"/>
          <w:lang w:val="en-US" w:eastAsia="tr-TR"/>
        </w:rPr>
        <w:t>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komut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arasında</w:t>
      </w:r>
      <w:proofErr w:type="spellEnd"/>
      <w:r w:rsidRPr="008F65C9">
        <w:rPr>
          <w:rFonts w:ascii="Times New Roman" w:eastAsia="Times New Roman" w:hAnsi="Times New Roman"/>
          <w:sz w:val="24"/>
          <w:szCs w:val="24"/>
          <w:lang w:val="en-US" w:eastAsia="tr-TR"/>
        </w:rPr>
        <w:t xml:space="preserve"> ping </w:t>
      </w:r>
      <w:proofErr w:type="spellStart"/>
      <w:r w:rsidRPr="008F65C9">
        <w:rPr>
          <w:rFonts w:ascii="Times New Roman" w:eastAsia="Times New Roman" w:hAnsi="Times New Roman"/>
          <w:sz w:val="24"/>
          <w:szCs w:val="24"/>
          <w:lang w:val="en-US" w:eastAsia="tr-TR"/>
        </w:rPr>
        <w:t>atan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önceki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komutun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aksine</w:t>
      </w:r>
      <w:proofErr w:type="spellEnd"/>
      <w:r w:rsidR="00661FD2"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w:t>
      </w:r>
      <w:proofErr w:type="spellEnd"/>
      <w:r w:rsidRPr="008F65C9">
        <w:rPr>
          <w:rFonts w:ascii="Times New Roman" w:eastAsia="Times New Roman" w:hAnsi="Times New Roman"/>
          <w:sz w:val="24"/>
          <w:szCs w:val="24"/>
          <w:lang w:val="en-US" w:eastAsia="tr-TR"/>
        </w:rPr>
        <w:t xml:space="preserve"> Bu </w:t>
      </w:r>
      <w:proofErr w:type="spellStart"/>
      <w:r w:rsidRPr="008F65C9">
        <w:rPr>
          <w:rFonts w:ascii="Times New Roman" w:eastAsia="Times New Roman" w:hAnsi="Times New Roman"/>
          <w:sz w:val="24"/>
          <w:szCs w:val="24"/>
          <w:lang w:val="en-US" w:eastAsia="tr-TR"/>
        </w:rPr>
        <w:t>komut</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içindeki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tüm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arasında</w:t>
      </w:r>
      <w:proofErr w:type="spellEnd"/>
      <w:r w:rsidRPr="008F65C9">
        <w:rPr>
          <w:rFonts w:ascii="Times New Roman" w:eastAsia="Times New Roman" w:hAnsi="Times New Roman"/>
          <w:sz w:val="24"/>
          <w:szCs w:val="24"/>
          <w:lang w:val="en-US" w:eastAsia="tr-TR"/>
        </w:rPr>
        <w:t xml:space="preserve"> ping </w:t>
      </w:r>
      <w:proofErr w:type="spellStart"/>
      <w:r w:rsidRPr="008F65C9">
        <w:rPr>
          <w:rFonts w:ascii="Times New Roman" w:eastAsia="Times New Roman" w:hAnsi="Times New Roman"/>
          <w:sz w:val="24"/>
          <w:szCs w:val="24"/>
          <w:lang w:val="en-US" w:eastAsia="tr-TR"/>
        </w:rPr>
        <w:t>yapmak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için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kullanılır</w:t>
      </w:r>
      <w:proofErr w:type="spellEnd"/>
      <w:r w:rsidRPr="008F65C9">
        <w:rPr>
          <w:rFonts w:ascii="Times New Roman" w:eastAsia="Times New Roman" w:hAnsi="Times New Roman"/>
          <w:sz w:val="24"/>
          <w:szCs w:val="24"/>
          <w:lang w:val="en-US" w:eastAsia="tr-TR"/>
        </w:rPr>
        <w:t>.</w:t>
      </w:r>
      <w:r w:rsidR="00661FD2" w:rsidRPr="008F65C9">
        <w:rPr>
          <w:rFonts w:ascii="Times New Roman" w:eastAsia="Times New Roman" w:hAnsi="Times New Roman"/>
          <w:sz w:val="24"/>
          <w:szCs w:val="24"/>
          <w:lang w:val="en-US" w:eastAsia="tr-TR"/>
        </w:rPr>
        <w:t xml:space="preserve"> </w:t>
      </w:r>
      <w:r w:rsidRPr="008F65C9">
        <w:rPr>
          <w:rFonts w:ascii="Times New Roman" w:eastAsia="Times New Roman" w:hAnsi="Times New Roman"/>
          <w:sz w:val="24"/>
          <w:szCs w:val="24"/>
          <w:lang w:val="en-US" w:eastAsia="tr-TR"/>
        </w:rPr>
        <w:t xml:space="preserve">Her </w:t>
      </w:r>
      <w:proofErr w:type="spellStart"/>
      <w:r w:rsidRPr="008F65C9">
        <w:rPr>
          <w:rFonts w:ascii="Times New Roman" w:eastAsia="Times New Roman" w:hAnsi="Times New Roman"/>
          <w:sz w:val="24"/>
          <w:szCs w:val="24"/>
          <w:lang w:val="en-US" w:eastAsia="tr-TR"/>
        </w:rPr>
        <w:t>düğüm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topolojideki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diğer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tüm</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düğümlere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tek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tek</w:t>
      </w:r>
      <w:proofErr w:type="spellEnd"/>
      <w:r w:rsidRPr="008F65C9">
        <w:rPr>
          <w:rFonts w:ascii="Times New Roman" w:eastAsia="Times New Roman" w:hAnsi="Times New Roman"/>
          <w:sz w:val="24"/>
          <w:szCs w:val="24"/>
          <w:lang w:val="en-US" w:eastAsia="tr-TR"/>
        </w:rPr>
        <w:t xml:space="preserve"> ping </w:t>
      </w:r>
      <w:proofErr w:type="spellStart"/>
      <w:r w:rsidRPr="008F65C9">
        <w:rPr>
          <w:rFonts w:ascii="Times New Roman" w:eastAsia="Times New Roman" w:hAnsi="Times New Roman"/>
          <w:sz w:val="24"/>
          <w:szCs w:val="24"/>
          <w:lang w:val="en-US" w:eastAsia="tr-TR"/>
        </w:rPr>
        <w:t>gönderir</w:t>
      </w:r>
      <w:proofErr w:type="spellEnd"/>
      <w:r w:rsidRPr="008F65C9">
        <w:rPr>
          <w:rFonts w:ascii="Times New Roman" w:eastAsia="Times New Roman" w:hAnsi="Times New Roman"/>
          <w:sz w:val="24"/>
          <w:szCs w:val="24"/>
          <w:lang w:val="en-US" w:eastAsia="tr-TR"/>
        </w:rPr>
        <w:t>.</w:t>
      </w:r>
    </w:p>
    <w:p w14:paraId="750E084B" w14:textId="3A720426" w:rsidR="002E5AA9" w:rsidRPr="008F65C9" w:rsidRDefault="00E67A8E" w:rsidP="00661FD2">
      <w:pPr>
        <w:pStyle w:val="ListeParagraf"/>
        <w:numPr>
          <w:ilvl w:val="0"/>
          <w:numId w:val="45"/>
        </w:numPr>
        <w:jc w:val="both"/>
        <w:rPr>
          <w:rFonts w:ascii="Times New Roman" w:eastAsia="Times New Roman" w:hAnsi="Times New Roman"/>
          <w:sz w:val="24"/>
          <w:szCs w:val="24"/>
          <w:lang w:val="en-US" w:eastAsia="tr-TR"/>
        </w:rPr>
      </w:pPr>
      <w:proofErr w:type="spellStart"/>
      <w:proofErr w:type="gramStart"/>
      <w:r w:rsidRPr="008F65C9">
        <w:rPr>
          <w:rFonts w:ascii="Times New Roman" w:eastAsia="Times New Roman" w:hAnsi="Times New Roman"/>
          <w:b/>
          <w:bCs/>
          <w:sz w:val="24"/>
          <w:szCs w:val="24"/>
          <w:lang w:val="en-US" w:eastAsia="tr-TR"/>
        </w:rPr>
        <w:t>iperf</w:t>
      </w:r>
      <w:proofErr w:type="spellEnd"/>
      <w:r w:rsidRPr="008F65C9">
        <w:rPr>
          <w:rFonts w:ascii="Times New Roman" w:eastAsia="Times New Roman" w:hAnsi="Times New Roman"/>
          <w:b/>
          <w:bCs/>
          <w:sz w:val="24"/>
          <w:szCs w:val="24"/>
          <w:lang w:val="en-US" w:eastAsia="tr-TR"/>
        </w:rPr>
        <w:t xml:space="preserve"> :</w:t>
      </w:r>
      <w:proofErr w:type="gramEnd"/>
      <w:r w:rsidRPr="008F65C9">
        <w:rPr>
          <w:rFonts w:ascii="Times New Roman" w:eastAsia="Times New Roman" w:hAnsi="Times New Roman"/>
          <w:sz w:val="24"/>
          <w:szCs w:val="24"/>
          <w:lang w:val="en-US" w:eastAsia="tr-TR"/>
        </w:rPr>
        <w:t xml:space="preserve"> </w:t>
      </w:r>
      <w:proofErr w:type="spellStart"/>
      <w:r w:rsidR="00661FD2" w:rsidRPr="008F65C9">
        <w:rPr>
          <w:rFonts w:ascii="Times New Roman" w:eastAsia="Times New Roman" w:hAnsi="Times New Roman"/>
          <w:sz w:val="24"/>
          <w:szCs w:val="24"/>
          <w:lang w:val="en-US" w:eastAsia="tr-TR"/>
        </w:rPr>
        <w:t>İ</w:t>
      </w:r>
      <w:r w:rsidRPr="008F65C9">
        <w:rPr>
          <w:rFonts w:ascii="Times New Roman" w:eastAsia="Times New Roman" w:hAnsi="Times New Roman"/>
          <w:sz w:val="24"/>
          <w:szCs w:val="24"/>
          <w:lang w:val="en-US" w:eastAsia="tr-TR"/>
        </w:rPr>
        <w:t>perf</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aslında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ağı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ölçmek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için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kullanılan</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araçtır</w:t>
      </w:r>
      <w:proofErr w:type="spellEnd"/>
      <w:r w:rsidR="00661FD2" w:rsidRPr="008F65C9">
        <w:rPr>
          <w:rFonts w:ascii="Times New Roman" w:eastAsia="Times New Roman" w:hAnsi="Times New Roman"/>
          <w:sz w:val="24"/>
          <w:szCs w:val="24"/>
          <w:lang w:val="en-US" w:eastAsia="tr-TR"/>
        </w:rPr>
        <w:t xml:space="preserve">. </w:t>
      </w:r>
      <w:r w:rsidRPr="008F65C9">
        <w:rPr>
          <w:rFonts w:ascii="Times New Roman" w:eastAsia="Times New Roman" w:hAnsi="Times New Roman"/>
          <w:sz w:val="24"/>
          <w:szCs w:val="24"/>
          <w:lang w:val="en-US" w:eastAsia="tr-TR"/>
        </w:rPr>
        <w:t xml:space="preserve">Bant </w:t>
      </w:r>
      <w:proofErr w:type="spellStart"/>
      <w:r w:rsidRPr="008F65C9">
        <w:rPr>
          <w:rFonts w:ascii="Times New Roman" w:eastAsia="Times New Roman" w:hAnsi="Times New Roman"/>
          <w:sz w:val="24"/>
          <w:szCs w:val="24"/>
          <w:lang w:val="en-US" w:eastAsia="tr-TR"/>
        </w:rPr>
        <w:t>genişliğini</w:t>
      </w:r>
      <w:proofErr w:type="spellEnd"/>
      <w:r w:rsidRPr="008F65C9">
        <w:rPr>
          <w:rFonts w:ascii="Times New Roman" w:eastAsia="Times New Roman" w:hAnsi="Times New Roman"/>
          <w:sz w:val="24"/>
          <w:szCs w:val="24"/>
          <w:lang w:val="en-US" w:eastAsia="tr-TR"/>
        </w:rPr>
        <w:t xml:space="preserve"> </w:t>
      </w:r>
      <w:proofErr w:type="spellStart"/>
      <w:proofErr w:type="gramStart"/>
      <w:r w:rsidRPr="008F65C9">
        <w:rPr>
          <w:rFonts w:ascii="Times New Roman" w:eastAsia="Times New Roman" w:hAnsi="Times New Roman"/>
          <w:sz w:val="24"/>
          <w:szCs w:val="24"/>
          <w:lang w:val="en-US" w:eastAsia="tr-TR"/>
        </w:rPr>
        <w:t>karşılaştıran</w:t>
      </w:r>
      <w:proofErr w:type="spellEnd"/>
      <w:r w:rsidRPr="008F65C9">
        <w:rPr>
          <w:rFonts w:ascii="Times New Roman" w:eastAsia="Times New Roman" w:hAnsi="Times New Roman"/>
          <w:sz w:val="24"/>
          <w:szCs w:val="24"/>
          <w:lang w:val="en-US" w:eastAsia="tr-TR"/>
        </w:rPr>
        <w:t xml:space="preserve">  hem</w:t>
      </w:r>
      <w:proofErr w:type="gramEnd"/>
      <w:r w:rsidRPr="008F65C9">
        <w:rPr>
          <w:rFonts w:ascii="Times New Roman" w:eastAsia="Times New Roman" w:hAnsi="Times New Roman"/>
          <w:sz w:val="24"/>
          <w:szCs w:val="24"/>
          <w:lang w:val="en-US" w:eastAsia="tr-TR"/>
        </w:rPr>
        <w:t xml:space="preserve"> TCP hem de UDP bant </w:t>
      </w:r>
      <w:proofErr w:type="spellStart"/>
      <w:r w:rsidRPr="008F65C9">
        <w:rPr>
          <w:rFonts w:ascii="Times New Roman" w:eastAsia="Times New Roman" w:hAnsi="Times New Roman"/>
          <w:sz w:val="24"/>
          <w:szCs w:val="24"/>
          <w:lang w:val="en-US" w:eastAsia="tr-TR"/>
        </w:rPr>
        <w:t>genişliği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performansını</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ölçebilir</w:t>
      </w:r>
      <w:proofErr w:type="spellEnd"/>
      <w:r w:rsidRPr="008F65C9">
        <w:rPr>
          <w:rFonts w:ascii="Times New Roman" w:eastAsia="Times New Roman" w:hAnsi="Times New Roman"/>
          <w:sz w:val="24"/>
          <w:szCs w:val="24"/>
          <w:lang w:val="en-US" w:eastAsia="tr-TR"/>
        </w:rPr>
        <w:t>.</w:t>
      </w:r>
      <w:r w:rsidR="00661FD2" w:rsidRPr="008F65C9">
        <w:rPr>
          <w:rFonts w:ascii="Times New Roman" w:eastAsia="Times New Roman" w:hAnsi="Times New Roman"/>
          <w:sz w:val="24"/>
          <w:szCs w:val="24"/>
          <w:lang w:val="en-US" w:eastAsia="tr-TR"/>
        </w:rPr>
        <w:t xml:space="preserve"> </w:t>
      </w:r>
      <w:proofErr w:type="spellStart"/>
      <w:r w:rsidR="00661FD2" w:rsidRPr="008F65C9">
        <w:rPr>
          <w:rFonts w:ascii="Times New Roman" w:eastAsia="Times New Roman" w:hAnsi="Times New Roman"/>
          <w:sz w:val="24"/>
          <w:szCs w:val="24"/>
          <w:lang w:val="en-US" w:eastAsia="tr-TR"/>
        </w:rPr>
        <w:t>D</w:t>
      </w:r>
      <w:r w:rsidRPr="008F65C9">
        <w:rPr>
          <w:rFonts w:ascii="Times New Roman" w:eastAsia="Times New Roman" w:hAnsi="Times New Roman"/>
          <w:sz w:val="24"/>
          <w:szCs w:val="24"/>
          <w:lang w:val="en-US" w:eastAsia="tr-TR"/>
        </w:rPr>
        <w:t>üğümler</w:t>
      </w:r>
      <w:proofErr w:type="spellEnd"/>
      <w:r w:rsidRPr="008F65C9">
        <w:rPr>
          <w:rFonts w:ascii="Times New Roman" w:eastAsia="Times New Roman" w:hAnsi="Times New Roman"/>
          <w:sz w:val="24"/>
          <w:szCs w:val="24"/>
          <w:lang w:val="en-US" w:eastAsia="tr-TR"/>
        </w:rPr>
        <w:t xml:space="preserve">, hub </w:t>
      </w:r>
      <w:proofErr w:type="spellStart"/>
      <w:r w:rsidRPr="008F65C9">
        <w:rPr>
          <w:rFonts w:ascii="Times New Roman" w:eastAsia="Times New Roman" w:hAnsi="Times New Roman"/>
          <w:sz w:val="24"/>
          <w:szCs w:val="24"/>
          <w:lang w:val="en-US" w:eastAsia="tr-TR"/>
        </w:rPr>
        <w:t>gibi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veya</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tek</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bir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topolojide</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anahtar</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gibi</w:t>
      </w:r>
      <w:proofErr w:type="spellEnd"/>
      <w:r w:rsidRPr="008F65C9">
        <w:rPr>
          <w:rFonts w:ascii="Times New Roman" w:eastAsia="Times New Roman" w:hAnsi="Times New Roman"/>
          <w:sz w:val="24"/>
          <w:szCs w:val="24"/>
          <w:lang w:val="en-US" w:eastAsia="tr-TR"/>
        </w:rPr>
        <w:t xml:space="preserve"> </w:t>
      </w:r>
      <w:proofErr w:type="spellStart"/>
      <w:r w:rsidRPr="008F65C9">
        <w:rPr>
          <w:rFonts w:ascii="Times New Roman" w:eastAsia="Times New Roman" w:hAnsi="Times New Roman"/>
          <w:sz w:val="24"/>
          <w:szCs w:val="24"/>
          <w:lang w:val="en-US" w:eastAsia="tr-TR"/>
        </w:rPr>
        <w:t>kullanılır</w:t>
      </w:r>
      <w:proofErr w:type="spellEnd"/>
      <w:r w:rsidRPr="008F65C9">
        <w:rPr>
          <w:rFonts w:ascii="Times New Roman" w:eastAsia="Times New Roman" w:hAnsi="Times New Roman"/>
          <w:sz w:val="24"/>
          <w:szCs w:val="24"/>
          <w:lang w:val="en-US" w:eastAsia="tr-TR"/>
        </w:rPr>
        <w:t>.</w:t>
      </w:r>
      <w:r w:rsidR="00661FD2" w:rsidRPr="008F65C9">
        <w:rPr>
          <w:rFonts w:ascii="Times New Roman" w:eastAsia="Times New Roman" w:hAnsi="Times New Roman"/>
          <w:sz w:val="24"/>
          <w:szCs w:val="24"/>
          <w:lang w:val="en-US" w:eastAsia="tr-TR"/>
        </w:rPr>
        <w:t xml:space="preserve"> </w:t>
      </w:r>
    </w:p>
    <w:p w14:paraId="36F3F8DB" w14:textId="110684DE" w:rsidR="008C7A43" w:rsidRPr="008F65C9" w:rsidRDefault="008C7A43" w:rsidP="00D02DD7">
      <w:pPr>
        <w:jc w:val="both"/>
        <w:rPr>
          <w:rFonts w:ascii="Times New Roman" w:eastAsia="Times New Roman" w:hAnsi="Times New Roman" w:cs="Times New Roman"/>
          <w:sz w:val="24"/>
          <w:szCs w:val="24"/>
          <w:lang w:val="en-US" w:eastAsia="tr-TR"/>
        </w:rPr>
      </w:pPr>
    </w:p>
    <w:p w14:paraId="4223F4E4" w14:textId="77777777" w:rsidR="00197651" w:rsidRPr="008F65C9" w:rsidRDefault="00197651" w:rsidP="00D02DD7">
      <w:pPr>
        <w:jc w:val="both"/>
        <w:rPr>
          <w:rFonts w:ascii="Times New Roman" w:eastAsia="Times New Roman" w:hAnsi="Times New Roman" w:cs="Times New Roman"/>
          <w:sz w:val="24"/>
          <w:szCs w:val="24"/>
          <w:lang w:val="en-US" w:eastAsia="tr-TR"/>
        </w:rPr>
      </w:pPr>
    </w:p>
    <w:p w14:paraId="7D193B01" w14:textId="015ABBC9" w:rsidR="00A652E2" w:rsidRPr="008F65C9" w:rsidRDefault="00C14122" w:rsidP="00694DE3">
      <w:pPr>
        <w:pStyle w:val="ListeParagraf"/>
        <w:numPr>
          <w:ilvl w:val="0"/>
          <w:numId w:val="47"/>
        </w:numPr>
        <w:jc w:val="both"/>
        <w:rPr>
          <w:rFonts w:ascii="Times New Roman" w:eastAsia="Times New Roman" w:hAnsi="Times New Roman"/>
          <w:b/>
          <w:bCs/>
          <w:sz w:val="24"/>
          <w:szCs w:val="24"/>
          <w:lang w:val="en-US" w:eastAsia="tr-TR"/>
        </w:rPr>
      </w:pPr>
      <w:r w:rsidRPr="008F65C9">
        <w:rPr>
          <w:rFonts w:ascii="Times New Roman" w:eastAsia="Times New Roman" w:hAnsi="Times New Roman"/>
          <w:b/>
          <w:bCs/>
          <w:sz w:val="24"/>
          <w:szCs w:val="24"/>
          <w:lang w:val="en-US" w:eastAsia="tr-TR"/>
        </w:rPr>
        <w:lastRenderedPageBreak/>
        <w:t>ÖZEL TOPOLOJ</w:t>
      </w:r>
      <w:r w:rsidR="006052AD" w:rsidRPr="008F65C9">
        <w:rPr>
          <w:rFonts w:ascii="Times New Roman" w:eastAsia="Times New Roman" w:hAnsi="Times New Roman"/>
          <w:b/>
          <w:bCs/>
          <w:sz w:val="24"/>
          <w:szCs w:val="24"/>
          <w:lang w:val="en-US" w:eastAsia="tr-TR"/>
        </w:rPr>
        <w:t>İ OLUŞTURMA</w:t>
      </w:r>
    </w:p>
    <w:p w14:paraId="27C74C9A" w14:textId="76F563A4" w:rsidR="00C14122" w:rsidRPr="008F65C9" w:rsidRDefault="006052AD"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Özel </w:t>
      </w:r>
      <w:proofErr w:type="spellStart"/>
      <w:r w:rsidRPr="008F65C9">
        <w:rPr>
          <w:rFonts w:ascii="Times New Roman" w:eastAsia="Times New Roman" w:hAnsi="Times New Roman" w:cs="Times New Roman"/>
          <w:sz w:val="24"/>
          <w:szCs w:val="24"/>
          <w:lang w:val="en-US" w:eastAsia="tr-TR"/>
        </w:rPr>
        <w:t>topolojiler</w:t>
      </w:r>
      <w:proofErr w:type="spellEnd"/>
      <w:r w:rsidRPr="008F65C9">
        <w:rPr>
          <w:rFonts w:ascii="Times New Roman" w:eastAsia="Times New Roman" w:hAnsi="Times New Roman" w:cs="Times New Roman"/>
          <w:sz w:val="24"/>
          <w:szCs w:val="24"/>
          <w:lang w:val="en-US" w:eastAsia="tr-TR"/>
        </w:rPr>
        <w:t xml:space="preserve"> de </w:t>
      </w:r>
      <w:proofErr w:type="spellStart"/>
      <w:r w:rsidRPr="008F65C9">
        <w:rPr>
          <w:rFonts w:ascii="Times New Roman" w:eastAsia="Times New Roman" w:hAnsi="Times New Roman" w:cs="Times New Roman"/>
          <w:sz w:val="24"/>
          <w:szCs w:val="24"/>
          <w:lang w:val="en-US" w:eastAsia="tr-TR"/>
        </w:rPr>
        <w:t>basit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Python API </w:t>
      </w:r>
      <w:proofErr w:type="spellStart"/>
      <w:r w:rsidRPr="008F65C9">
        <w:rPr>
          <w:rFonts w:ascii="Times New Roman" w:eastAsia="Times New Roman" w:hAnsi="Times New Roman" w:cs="Times New Roman"/>
          <w:sz w:val="24"/>
          <w:szCs w:val="24"/>
          <w:lang w:val="en-US" w:eastAsia="tr-TR"/>
        </w:rPr>
        <w:t>kullanılarak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kolayca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tanımlanabilir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proje.py </w:t>
      </w:r>
      <w:proofErr w:type="spellStart"/>
      <w:r w:rsidR="005A19D3" w:rsidRPr="008F65C9">
        <w:rPr>
          <w:rFonts w:ascii="Times New Roman" w:eastAsia="Times New Roman" w:hAnsi="Times New Roman" w:cs="Times New Roman"/>
          <w:sz w:val="24"/>
          <w:szCs w:val="24"/>
          <w:lang w:val="en-US" w:eastAsia="tr-TR"/>
        </w:rPr>
        <w:t>adında</w:t>
      </w:r>
      <w:proofErr w:type="spellEnd"/>
      <w:r w:rsidR="005A19D3" w:rsidRPr="008F65C9">
        <w:rPr>
          <w:rFonts w:ascii="Times New Roman" w:eastAsia="Times New Roman" w:hAnsi="Times New Roman" w:cs="Times New Roman"/>
          <w:sz w:val="24"/>
          <w:szCs w:val="24"/>
          <w:lang w:val="en-US" w:eastAsia="tr-TR"/>
        </w:rPr>
        <w:t xml:space="preserve"> </w:t>
      </w:r>
      <w:proofErr w:type="spellStart"/>
      <w:r w:rsidR="005A19D3" w:rsidRPr="008F65C9">
        <w:rPr>
          <w:rFonts w:ascii="Times New Roman" w:eastAsia="Times New Roman" w:hAnsi="Times New Roman" w:cs="Times New Roman"/>
          <w:sz w:val="24"/>
          <w:szCs w:val="24"/>
          <w:lang w:val="en-US" w:eastAsia="tr-TR"/>
        </w:rPr>
        <w:t>dosyayı</w:t>
      </w:r>
      <w:proofErr w:type="spellEnd"/>
      <w:r w:rsidR="005A19D3" w:rsidRPr="008F65C9">
        <w:rPr>
          <w:rFonts w:ascii="Times New Roman" w:eastAsia="Times New Roman" w:hAnsi="Times New Roman" w:cs="Times New Roman"/>
          <w:sz w:val="24"/>
          <w:szCs w:val="24"/>
          <w:lang w:val="en-US" w:eastAsia="tr-TR"/>
        </w:rPr>
        <w:t xml:space="preserve"> </w:t>
      </w:r>
      <w:proofErr w:type="spellStart"/>
      <w:r w:rsidR="005A19D3" w:rsidRPr="008F65C9">
        <w:rPr>
          <w:rFonts w:ascii="Times New Roman" w:eastAsia="Times New Roman" w:hAnsi="Times New Roman" w:cs="Times New Roman"/>
          <w:sz w:val="24"/>
          <w:szCs w:val="24"/>
          <w:lang w:val="en-US" w:eastAsia="tr-TR"/>
        </w:rPr>
        <w:t>adlandırdık</w:t>
      </w:r>
      <w:proofErr w:type="spellEnd"/>
      <w:r w:rsidR="005A19D3" w:rsidRPr="008F65C9">
        <w:rPr>
          <w:rFonts w:ascii="Times New Roman" w:eastAsia="Times New Roman" w:hAnsi="Times New Roman" w:cs="Times New Roman"/>
          <w:sz w:val="24"/>
          <w:szCs w:val="24"/>
          <w:lang w:val="en-US" w:eastAsia="tr-TR"/>
        </w:rPr>
        <w:t xml:space="preserve"> </w:t>
      </w:r>
      <w:proofErr w:type="spellStart"/>
      <w:r w:rsidR="005A19D3" w:rsidRPr="008F65C9">
        <w:rPr>
          <w:rFonts w:ascii="Times New Roman" w:eastAsia="Times New Roman" w:hAnsi="Times New Roman" w:cs="Times New Roman"/>
          <w:sz w:val="24"/>
          <w:szCs w:val="24"/>
          <w:lang w:val="en-US" w:eastAsia="tr-TR"/>
        </w:rPr>
        <w:t>ilgili</w:t>
      </w:r>
      <w:proofErr w:type="spellEnd"/>
      <w:r w:rsidR="005A19D3" w:rsidRPr="008F65C9">
        <w:rPr>
          <w:rFonts w:ascii="Times New Roman" w:eastAsia="Times New Roman" w:hAnsi="Times New Roman" w:cs="Times New Roman"/>
          <w:sz w:val="24"/>
          <w:szCs w:val="24"/>
          <w:lang w:val="en-US" w:eastAsia="tr-TR"/>
        </w:rPr>
        <w:t xml:space="preserve"> python </w:t>
      </w:r>
      <w:proofErr w:type="spellStart"/>
      <w:r w:rsidR="005A19D3" w:rsidRPr="008F65C9">
        <w:rPr>
          <w:rFonts w:ascii="Times New Roman" w:eastAsia="Times New Roman" w:hAnsi="Times New Roman" w:cs="Times New Roman"/>
          <w:sz w:val="24"/>
          <w:szCs w:val="24"/>
          <w:lang w:val="en-US" w:eastAsia="tr-TR"/>
        </w:rPr>
        <w:t>kodunu</w:t>
      </w:r>
      <w:proofErr w:type="spellEnd"/>
      <w:r w:rsidR="005A19D3" w:rsidRPr="008F65C9">
        <w:rPr>
          <w:rFonts w:ascii="Times New Roman" w:eastAsia="Times New Roman" w:hAnsi="Times New Roman" w:cs="Times New Roman"/>
          <w:sz w:val="24"/>
          <w:szCs w:val="24"/>
          <w:lang w:val="en-US" w:eastAsia="tr-TR"/>
        </w:rPr>
        <w:t xml:space="preserve"> </w:t>
      </w:r>
      <w:proofErr w:type="spellStart"/>
      <w:r w:rsidR="005A19D3" w:rsidRPr="008F65C9">
        <w:rPr>
          <w:rFonts w:ascii="Times New Roman" w:eastAsia="Times New Roman" w:hAnsi="Times New Roman" w:cs="Times New Roman"/>
          <w:sz w:val="24"/>
          <w:szCs w:val="24"/>
          <w:lang w:val="en-US" w:eastAsia="tr-TR"/>
        </w:rPr>
        <w:t>yazmış</w:t>
      </w:r>
      <w:proofErr w:type="spellEnd"/>
      <w:r w:rsidR="005A19D3" w:rsidRPr="008F65C9">
        <w:rPr>
          <w:rFonts w:ascii="Times New Roman" w:eastAsia="Times New Roman" w:hAnsi="Times New Roman" w:cs="Times New Roman"/>
          <w:sz w:val="24"/>
          <w:szCs w:val="24"/>
          <w:lang w:val="en-US" w:eastAsia="tr-TR"/>
        </w:rPr>
        <w:t xml:space="preserve"> </w:t>
      </w:r>
      <w:proofErr w:type="spellStart"/>
      <w:r w:rsidR="005A19D3" w:rsidRPr="008F65C9">
        <w:rPr>
          <w:rFonts w:ascii="Times New Roman" w:eastAsia="Times New Roman" w:hAnsi="Times New Roman" w:cs="Times New Roman"/>
          <w:sz w:val="24"/>
          <w:szCs w:val="24"/>
          <w:lang w:val="en-US" w:eastAsia="tr-TR"/>
        </w:rPr>
        <w:t>olduk</w:t>
      </w:r>
      <w:proofErr w:type="spellEnd"/>
      <w:r w:rsidR="005A19D3" w:rsidRPr="008F65C9">
        <w:rPr>
          <w:rFonts w:ascii="Times New Roman" w:eastAsia="Times New Roman" w:hAnsi="Times New Roman" w:cs="Times New Roman"/>
          <w:sz w:val="24"/>
          <w:szCs w:val="24"/>
          <w:lang w:val="en-US" w:eastAsia="tr-TR"/>
        </w:rPr>
        <w:t>.</w:t>
      </w:r>
    </w:p>
    <w:p w14:paraId="0F214682" w14:textId="77777777" w:rsidR="006052AD" w:rsidRPr="008F65C9" w:rsidRDefault="006052AD" w:rsidP="006052AD">
      <w:pPr>
        <w:rPr>
          <w:rFonts w:ascii="Times New Roman" w:hAnsi="Times New Roman" w:cs="Times New Roman"/>
          <w:sz w:val="24"/>
          <w:szCs w:val="24"/>
        </w:rPr>
      </w:pPr>
      <w:r w:rsidRPr="008F65C9">
        <w:rPr>
          <w:rFonts w:ascii="Times New Roman" w:hAnsi="Times New Roman" w:cs="Times New Roman"/>
          <w:sz w:val="24"/>
          <w:szCs w:val="24"/>
        </w:rPr>
        <w:t xml:space="preserve">Öncellikle oluşturacağımız topolojinin görseli aşağıdadır. Görselde iki </w:t>
      </w:r>
      <w:proofErr w:type="spellStart"/>
      <w:r w:rsidRPr="008F65C9">
        <w:rPr>
          <w:rFonts w:ascii="Times New Roman" w:hAnsi="Times New Roman" w:cs="Times New Roman"/>
          <w:sz w:val="24"/>
          <w:szCs w:val="24"/>
        </w:rPr>
        <w:t>host</w:t>
      </w:r>
      <w:proofErr w:type="spellEnd"/>
      <w:r w:rsidRPr="008F65C9">
        <w:rPr>
          <w:rFonts w:ascii="Times New Roman" w:hAnsi="Times New Roman" w:cs="Times New Roman"/>
          <w:sz w:val="24"/>
          <w:szCs w:val="24"/>
        </w:rPr>
        <w:t xml:space="preserve"> üç </w:t>
      </w:r>
      <w:proofErr w:type="spellStart"/>
      <w:r w:rsidRPr="008F65C9">
        <w:rPr>
          <w:rFonts w:ascii="Times New Roman" w:hAnsi="Times New Roman" w:cs="Times New Roman"/>
          <w:sz w:val="24"/>
          <w:szCs w:val="24"/>
        </w:rPr>
        <w:t>switch</w:t>
      </w:r>
      <w:proofErr w:type="spellEnd"/>
      <w:r w:rsidRPr="008F65C9">
        <w:rPr>
          <w:rFonts w:ascii="Times New Roman" w:hAnsi="Times New Roman" w:cs="Times New Roman"/>
          <w:sz w:val="24"/>
          <w:szCs w:val="24"/>
        </w:rPr>
        <w:t xml:space="preserve"> yer almaktadır.</w:t>
      </w:r>
    </w:p>
    <w:p w14:paraId="0A9AA061" w14:textId="59C89BA8" w:rsidR="006052AD" w:rsidRPr="008F65C9" w:rsidRDefault="006052AD" w:rsidP="006052AD">
      <w:pPr>
        <w:tabs>
          <w:tab w:val="left" w:pos="1233"/>
        </w:tabs>
        <w:rPr>
          <w:rFonts w:ascii="Times New Roman" w:hAnsi="Times New Roman" w:cs="Times New Roman"/>
          <w:sz w:val="24"/>
          <w:szCs w:val="24"/>
        </w:rPr>
      </w:pPr>
      <w:r w:rsidRPr="008F65C9">
        <w:rPr>
          <w:rFonts w:ascii="Times New Roman" w:hAnsi="Times New Roman" w:cs="Times New Roman"/>
          <w:noProof/>
          <w:sz w:val="24"/>
          <w:szCs w:val="24"/>
        </w:rPr>
        <w:drawing>
          <wp:inline distT="0" distB="0" distL="0" distR="0" wp14:anchorId="01B03E88" wp14:editId="3C8556C1">
            <wp:extent cx="5187493" cy="1932167"/>
            <wp:effectExtent l="0" t="0" r="0" b="0"/>
            <wp:docPr id="6" name="Resim 6" descr="metin, metre, cihaz,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descr="metin, metre, cihaz, ekran görüntüsü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5770" cy="1935250"/>
                    </a:xfrm>
                    <a:prstGeom prst="rect">
                      <a:avLst/>
                    </a:prstGeom>
                    <a:noFill/>
                    <a:ln>
                      <a:noFill/>
                    </a:ln>
                  </pic:spPr>
                </pic:pic>
              </a:graphicData>
            </a:graphic>
          </wp:inline>
        </w:drawing>
      </w:r>
    </w:p>
    <w:p w14:paraId="690750B9" w14:textId="77777777" w:rsidR="006052AD" w:rsidRPr="008F65C9" w:rsidRDefault="006052AD" w:rsidP="006052AD">
      <w:pPr>
        <w:tabs>
          <w:tab w:val="left" w:pos="1233"/>
        </w:tabs>
        <w:rPr>
          <w:rFonts w:ascii="Times New Roman" w:hAnsi="Times New Roman" w:cs="Times New Roman"/>
          <w:sz w:val="24"/>
          <w:szCs w:val="24"/>
        </w:rPr>
      </w:pPr>
    </w:p>
    <w:p w14:paraId="58B0BED8" w14:textId="519A8019" w:rsidR="006052AD" w:rsidRPr="008F65C9" w:rsidRDefault="006052AD" w:rsidP="006052AD">
      <w:pPr>
        <w:tabs>
          <w:tab w:val="left" w:pos="1233"/>
        </w:tabs>
        <w:rPr>
          <w:rFonts w:ascii="Times New Roman" w:hAnsi="Times New Roman" w:cs="Times New Roman"/>
          <w:sz w:val="24"/>
          <w:szCs w:val="24"/>
        </w:rPr>
      </w:pPr>
      <w:r w:rsidRPr="008F65C9">
        <w:rPr>
          <w:rFonts w:ascii="Times New Roman" w:hAnsi="Times New Roman" w:cs="Times New Roman"/>
          <w:sz w:val="24"/>
          <w:szCs w:val="24"/>
        </w:rPr>
        <w:t xml:space="preserve">Özel topoloji örneği oluşturarak, basit </w:t>
      </w:r>
      <w:proofErr w:type="spellStart"/>
      <w:r w:rsidRPr="008F65C9">
        <w:rPr>
          <w:rFonts w:ascii="Times New Roman" w:hAnsi="Times New Roman" w:cs="Times New Roman"/>
          <w:sz w:val="24"/>
          <w:szCs w:val="24"/>
        </w:rPr>
        <w:t>python</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apı</w:t>
      </w:r>
      <w:proofErr w:type="spellEnd"/>
      <w:r w:rsidRPr="008F65C9">
        <w:rPr>
          <w:rFonts w:ascii="Times New Roman" w:hAnsi="Times New Roman" w:cs="Times New Roman"/>
          <w:sz w:val="24"/>
          <w:szCs w:val="24"/>
        </w:rPr>
        <w:t xml:space="preserve"> kullanarak kendi </w:t>
      </w:r>
      <w:proofErr w:type="spellStart"/>
      <w:r w:rsidRPr="008F65C9">
        <w:rPr>
          <w:rFonts w:ascii="Times New Roman" w:hAnsi="Times New Roman" w:cs="Times New Roman"/>
          <w:sz w:val="24"/>
          <w:szCs w:val="24"/>
        </w:rPr>
        <w:t>hostlarımızı</w:t>
      </w:r>
      <w:proofErr w:type="spellEnd"/>
      <w:r w:rsidRPr="008F65C9">
        <w:rPr>
          <w:rFonts w:ascii="Times New Roman" w:hAnsi="Times New Roman" w:cs="Times New Roman"/>
          <w:sz w:val="24"/>
          <w:szCs w:val="24"/>
        </w:rPr>
        <w:t xml:space="preserve"> ve </w:t>
      </w:r>
      <w:proofErr w:type="spellStart"/>
      <w:r w:rsidRPr="008F65C9">
        <w:rPr>
          <w:rFonts w:ascii="Times New Roman" w:hAnsi="Times New Roman" w:cs="Times New Roman"/>
          <w:sz w:val="24"/>
          <w:szCs w:val="24"/>
        </w:rPr>
        <w:t>switchlerimiizi</w:t>
      </w:r>
      <w:proofErr w:type="spellEnd"/>
      <w:r w:rsidRPr="008F65C9">
        <w:rPr>
          <w:rFonts w:ascii="Times New Roman" w:hAnsi="Times New Roman" w:cs="Times New Roman"/>
          <w:sz w:val="24"/>
          <w:szCs w:val="24"/>
        </w:rPr>
        <w:t xml:space="preserve"> oluşturmuş olduk. Aşağıdaki görselde de görüldüğü üzere </w:t>
      </w:r>
      <w:proofErr w:type="spellStart"/>
      <w:r w:rsidRPr="008F65C9">
        <w:rPr>
          <w:rFonts w:ascii="Times New Roman" w:hAnsi="Times New Roman" w:cs="Times New Roman"/>
          <w:sz w:val="24"/>
          <w:szCs w:val="24"/>
        </w:rPr>
        <w:t>switch</w:t>
      </w:r>
      <w:proofErr w:type="spellEnd"/>
      <w:r w:rsidRPr="008F65C9">
        <w:rPr>
          <w:rFonts w:ascii="Times New Roman" w:hAnsi="Times New Roman" w:cs="Times New Roman"/>
          <w:sz w:val="24"/>
          <w:szCs w:val="24"/>
        </w:rPr>
        <w:t xml:space="preserve"> ve </w:t>
      </w:r>
      <w:proofErr w:type="spellStart"/>
      <w:r w:rsidRPr="008F65C9">
        <w:rPr>
          <w:rFonts w:ascii="Times New Roman" w:hAnsi="Times New Roman" w:cs="Times New Roman"/>
          <w:sz w:val="24"/>
          <w:szCs w:val="24"/>
        </w:rPr>
        <w:t>hostlar</w:t>
      </w:r>
      <w:proofErr w:type="spellEnd"/>
      <w:r w:rsidRPr="008F65C9">
        <w:rPr>
          <w:rFonts w:ascii="Times New Roman" w:hAnsi="Times New Roman" w:cs="Times New Roman"/>
          <w:sz w:val="24"/>
          <w:szCs w:val="24"/>
        </w:rPr>
        <w:t xml:space="preserve"> ekleniyor ve ardından bağlantılar ekleniyor.</w:t>
      </w:r>
      <w:r w:rsidR="00197651" w:rsidRPr="008F65C9">
        <w:rPr>
          <w:rFonts w:ascii="Times New Roman" w:hAnsi="Times New Roman" w:cs="Times New Roman"/>
          <w:sz w:val="24"/>
          <w:szCs w:val="24"/>
        </w:rPr>
        <w:t>[9]</w:t>
      </w:r>
      <w:r w:rsidRPr="008F65C9">
        <w:rPr>
          <w:rFonts w:ascii="Times New Roman" w:hAnsi="Times New Roman" w:cs="Times New Roman"/>
          <w:sz w:val="24"/>
          <w:szCs w:val="24"/>
        </w:rPr>
        <w:t xml:space="preserve"> Doğrudan bağlı üç </w:t>
      </w:r>
      <w:proofErr w:type="spellStart"/>
      <w:r w:rsidRPr="008F65C9">
        <w:rPr>
          <w:rFonts w:ascii="Times New Roman" w:hAnsi="Times New Roman" w:cs="Times New Roman"/>
          <w:sz w:val="24"/>
          <w:szCs w:val="24"/>
        </w:rPr>
        <w:t>switch</w:t>
      </w:r>
      <w:proofErr w:type="spellEnd"/>
      <w:r w:rsidRPr="008F65C9">
        <w:rPr>
          <w:rFonts w:ascii="Times New Roman" w:hAnsi="Times New Roman" w:cs="Times New Roman"/>
          <w:sz w:val="24"/>
          <w:szCs w:val="24"/>
        </w:rPr>
        <w:t xml:space="preserve"> artı </w:t>
      </w:r>
      <w:r w:rsidR="005A19D3" w:rsidRPr="008F65C9">
        <w:rPr>
          <w:rFonts w:ascii="Times New Roman" w:hAnsi="Times New Roman" w:cs="Times New Roman"/>
          <w:sz w:val="24"/>
          <w:szCs w:val="24"/>
        </w:rPr>
        <w:t xml:space="preserve">iki uç noktasında </w:t>
      </w:r>
      <w:r w:rsidRPr="008F65C9">
        <w:rPr>
          <w:rFonts w:ascii="Times New Roman" w:hAnsi="Times New Roman" w:cs="Times New Roman"/>
          <w:sz w:val="24"/>
          <w:szCs w:val="24"/>
        </w:rPr>
        <w:t xml:space="preserve">bir </w:t>
      </w:r>
      <w:proofErr w:type="spellStart"/>
      <w:r w:rsidRPr="008F65C9">
        <w:rPr>
          <w:rFonts w:ascii="Times New Roman" w:hAnsi="Times New Roman" w:cs="Times New Roman"/>
          <w:sz w:val="24"/>
          <w:szCs w:val="24"/>
        </w:rPr>
        <w:t>switch</w:t>
      </w:r>
      <w:proofErr w:type="spellEnd"/>
      <w:r w:rsidRPr="008F65C9">
        <w:rPr>
          <w:rFonts w:ascii="Times New Roman" w:hAnsi="Times New Roman" w:cs="Times New Roman"/>
          <w:sz w:val="24"/>
          <w:szCs w:val="24"/>
        </w:rPr>
        <w:t xml:space="preserve"> için bir ana bilgisayar: </w:t>
      </w:r>
    </w:p>
    <w:p w14:paraId="0F96450E" w14:textId="77777777" w:rsidR="006052AD" w:rsidRPr="008F65C9" w:rsidRDefault="006052AD" w:rsidP="006052AD">
      <w:pPr>
        <w:rPr>
          <w:rFonts w:ascii="Times New Roman" w:hAnsi="Times New Roman" w:cs="Times New Roman"/>
          <w:sz w:val="24"/>
          <w:szCs w:val="24"/>
        </w:rPr>
      </w:pPr>
      <w:r w:rsidRPr="008F65C9">
        <w:rPr>
          <w:rFonts w:ascii="Times New Roman" w:hAnsi="Times New Roman" w:cs="Times New Roman"/>
          <w:sz w:val="24"/>
          <w:szCs w:val="24"/>
        </w:rPr>
        <w:t>HOST1----SWİTCH1----SWİTCH2----SWİTCH3----HOST2</w:t>
      </w:r>
    </w:p>
    <w:p w14:paraId="12E3E2BC" w14:textId="269A55A4" w:rsidR="006052AD" w:rsidRPr="008F65C9" w:rsidRDefault="006052AD" w:rsidP="006052AD">
      <w:pPr>
        <w:rPr>
          <w:rFonts w:ascii="Times New Roman" w:hAnsi="Times New Roman" w:cs="Times New Roman"/>
          <w:sz w:val="24"/>
          <w:szCs w:val="24"/>
        </w:rPr>
      </w:pPr>
      <w:r w:rsidRPr="008F65C9">
        <w:rPr>
          <w:rFonts w:ascii="Times New Roman" w:hAnsi="Times New Roman" w:cs="Times New Roman"/>
          <w:noProof/>
          <w:sz w:val="24"/>
          <w:szCs w:val="24"/>
        </w:rPr>
        <w:drawing>
          <wp:inline distT="0" distB="0" distL="0" distR="0" wp14:anchorId="09D42B94" wp14:editId="625DF26B">
            <wp:extent cx="4445819" cy="2926080"/>
            <wp:effectExtent l="0" t="0" r="0" b="762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meti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559" cy="2937097"/>
                    </a:xfrm>
                    <a:prstGeom prst="rect">
                      <a:avLst/>
                    </a:prstGeom>
                    <a:noFill/>
                    <a:ln>
                      <a:noFill/>
                    </a:ln>
                  </pic:spPr>
                </pic:pic>
              </a:graphicData>
            </a:graphic>
          </wp:inline>
        </w:drawing>
      </w:r>
    </w:p>
    <w:p w14:paraId="48936121" w14:textId="77777777" w:rsidR="00B34B22" w:rsidRPr="008F65C9" w:rsidRDefault="00B34B22" w:rsidP="00B34B22">
      <w:pPr>
        <w:rPr>
          <w:rFonts w:ascii="Times New Roman" w:hAnsi="Times New Roman" w:cs="Times New Roman"/>
          <w:noProof/>
          <w:sz w:val="24"/>
          <w:szCs w:val="24"/>
        </w:rPr>
      </w:pPr>
    </w:p>
    <w:p w14:paraId="590214E4" w14:textId="3A858BBB" w:rsidR="00B34B22" w:rsidRPr="008F65C9" w:rsidRDefault="000454C6" w:rsidP="00B34B22">
      <w:pPr>
        <w:rPr>
          <w:rFonts w:ascii="Times New Roman" w:hAnsi="Times New Roman" w:cs="Times New Roman"/>
          <w:b/>
          <w:bCs/>
          <w:noProof/>
          <w:sz w:val="24"/>
          <w:szCs w:val="24"/>
        </w:rPr>
      </w:pPr>
      <w:r w:rsidRPr="008F65C9">
        <w:rPr>
          <w:rFonts w:ascii="Times New Roman" w:hAnsi="Times New Roman" w:cs="Times New Roman"/>
          <w:b/>
          <w:bCs/>
          <w:noProof/>
          <w:sz w:val="24"/>
          <w:szCs w:val="24"/>
        </w:rPr>
        <w:t xml:space="preserve">14.1. </w:t>
      </w:r>
      <w:r w:rsidR="00B34B22" w:rsidRPr="008F65C9">
        <w:rPr>
          <w:rFonts w:ascii="Times New Roman" w:hAnsi="Times New Roman" w:cs="Times New Roman"/>
          <w:b/>
          <w:bCs/>
          <w:noProof/>
          <w:sz w:val="24"/>
          <w:szCs w:val="24"/>
        </w:rPr>
        <w:t xml:space="preserve">Python </w:t>
      </w:r>
      <w:r w:rsidRPr="008F65C9">
        <w:rPr>
          <w:rFonts w:ascii="Times New Roman" w:hAnsi="Times New Roman" w:cs="Times New Roman"/>
          <w:b/>
          <w:bCs/>
          <w:noProof/>
          <w:sz w:val="24"/>
          <w:szCs w:val="24"/>
        </w:rPr>
        <w:t>S</w:t>
      </w:r>
      <w:r w:rsidR="00B34B22" w:rsidRPr="008F65C9">
        <w:rPr>
          <w:rFonts w:ascii="Times New Roman" w:hAnsi="Times New Roman" w:cs="Times New Roman"/>
          <w:b/>
          <w:bCs/>
          <w:noProof/>
          <w:sz w:val="24"/>
          <w:szCs w:val="24"/>
        </w:rPr>
        <w:t xml:space="preserve">cripti </w:t>
      </w:r>
      <w:r w:rsidRPr="008F65C9">
        <w:rPr>
          <w:rFonts w:ascii="Times New Roman" w:hAnsi="Times New Roman" w:cs="Times New Roman"/>
          <w:b/>
          <w:bCs/>
          <w:noProof/>
          <w:sz w:val="24"/>
          <w:szCs w:val="24"/>
        </w:rPr>
        <w:t>P</w:t>
      </w:r>
      <w:r w:rsidR="00B34B22" w:rsidRPr="008F65C9">
        <w:rPr>
          <w:rFonts w:ascii="Times New Roman" w:hAnsi="Times New Roman" w:cs="Times New Roman"/>
          <w:b/>
          <w:bCs/>
          <w:noProof/>
          <w:sz w:val="24"/>
          <w:szCs w:val="24"/>
        </w:rPr>
        <w:t xml:space="preserve">arametreleri </w:t>
      </w:r>
    </w:p>
    <w:p w14:paraId="3FE849DE" w14:textId="77777777" w:rsidR="00B34B22" w:rsidRPr="008F65C9" w:rsidRDefault="00B34B22" w:rsidP="00B34B22">
      <w:pPr>
        <w:rPr>
          <w:rFonts w:ascii="Times New Roman" w:hAnsi="Times New Roman" w:cs="Times New Roman"/>
          <w:noProof/>
          <w:sz w:val="24"/>
          <w:szCs w:val="24"/>
        </w:rPr>
      </w:pPr>
      <w:r w:rsidRPr="008F65C9">
        <w:rPr>
          <w:rFonts w:ascii="Times New Roman" w:hAnsi="Times New Roman" w:cs="Times New Roman"/>
          <w:noProof/>
          <w:sz w:val="24"/>
          <w:szCs w:val="24"/>
        </w:rPr>
        <w:t xml:space="preserve">• Topo: Mininet topolojileri için kullanılan temel sınıfı belirtmektedir. </w:t>
      </w:r>
    </w:p>
    <w:p w14:paraId="4D6697B9" w14:textId="77777777" w:rsidR="00B34B22" w:rsidRPr="008F65C9" w:rsidRDefault="00B34B22" w:rsidP="00B34B22">
      <w:pPr>
        <w:rPr>
          <w:rFonts w:ascii="Times New Roman" w:hAnsi="Times New Roman" w:cs="Times New Roman"/>
          <w:noProof/>
          <w:sz w:val="24"/>
          <w:szCs w:val="24"/>
        </w:rPr>
      </w:pPr>
      <w:r w:rsidRPr="008F65C9">
        <w:rPr>
          <w:rFonts w:ascii="Times New Roman" w:hAnsi="Times New Roman" w:cs="Times New Roman"/>
          <w:noProof/>
          <w:sz w:val="24"/>
          <w:szCs w:val="24"/>
        </w:rPr>
        <w:t xml:space="preserve">• </w:t>
      </w:r>
      <w:r w:rsidRPr="008F65C9">
        <w:rPr>
          <w:rFonts w:ascii="Times New Roman" w:hAnsi="Times New Roman" w:cs="Times New Roman"/>
          <w:b/>
          <w:bCs/>
          <w:noProof/>
          <w:sz w:val="24"/>
          <w:szCs w:val="24"/>
        </w:rPr>
        <w:t>addHost</w:t>
      </w:r>
      <w:r w:rsidRPr="008F65C9">
        <w:rPr>
          <w:rFonts w:ascii="Times New Roman" w:hAnsi="Times New Roman" w:cs="Times New Roman"/>
          <w:noProof/>
          <w:sz w:val="24"/>
          <w:szCs w:val="24"/>
        </w:rPr>
        <w:t xml:space="preserve">: Topolojiye host eklemek için kullanılır. </w:t>
      </w:r>
    </w:p>
    <w:p w14:paraId="73D77862" w14:textId="77777777" w:rsidR="00B34B22" w:rsidRPr="008F65C9" w:rsidRDefault="00B34B22" w:rsidP="00B34B22">
      <w:pPr>
        <w:rPr>
          <w:rFonts w:ascii="Times New Roman" w:hAnsi="Times New Roman" w:cs="Times New Roman"/>
          <w:noProof/>
          <w:sz w:val="24"/>
          <w:szCs w:val="24"/>
        </w:rPr>
      </w:pPr>
      <w:r w:rsidRPr="008F65C9">
        <w:rPr>
          <w:rFonts w:ascii="Times New Roman" w:hAnsi="Times New Roman" w:cs="Times New Roman"/>
          <w:noProof/>
          <w:sz w:val="24"/>
          <w:szCs w:val="24"/>
        </w:rPr>
        <w:t>• a</w:t>
      </w:r>
      <w:r w:rsidRPr="008F65C9">
        <w:rPr>
          <w:rFonts w:ascii="Times New Roman" w:hAnsi="Times New Roman" w:cs="Times New Roman"/>
          <w:b/>
          <w:bCs/>
          <w:noProof/>
          <w:sz w:val="24"/>
          <w:szCs w:val="24"/>
        </w:rPr>
        <w:t>ddSwitch</w:t>
      </w:r>
      <w:r w:rsidRPr="008F65C9">
        <w:rPr>
          <w:rFonts w:ascii="Times New Roman" w:hAnsi="Times New Roman" w:cs="Times New Roman"/>
          <w:noProof/>
          <w:sz w:val="24"/>
          <w:szCs w:val="24"/>
        </w:rPr>
        <w:t xml:space="preserve">: Topolojiye switch eklemek için kullanılır. </w:t>
      </w:r>
    </w:p>
    <w:p w14:paraId="5AC825A1" w14:textId="2C324230" w:rsidR="00B34B22" w:rsidRPr="008F65C9" w:rsidRDefault="00B34B22" w:rsidP="00B34B22">
      <w:pPr>
        <w:rPr>
          <w:rFonts w:ascii="Times New Roman" w:hAnsi="Times New Roman" w:cs="Times New Roman"/>
          <w:noProof/>
          <w:sz w:val="24"/>
          <w:szCs w:val="24"/>
        </w:rPr>
      </w:pPr>
      <w:r w:rsidRPr="008F65C9">
        <w:rPr>
          <w:rFonts w:ascii="Times New Roman" w:hAnsi="Times New Roman" w:cs="Times New Roman"/>
          <w:noProof/>
          <w:sz w:val="24"/>
          <w:szCs w:val="24"/>
        </w:rPr>
        <w:t xml:space="preserve">• </w:t>
      </w:r>
      <w:r w:rsidRPr="008F65C9">
        <w:rPr>
          <w:rFonts w:ascii="Times New Roman" w:hAnsi="Times New Roman" w:cs="Times New Roman"/>
          <w:b/>
          <w:bCs/>
          <w:noProof/>
          <w:sz w:val="24"/>
          <w:szCs w:val="24"/>
        </w:rPr>
        <w:t>addLink:</w:t>
      </w:r>
      <w:r w:rsidRPr="008F65C9">
        <w:rPr>
          <w:rFonts w:ascii="Times New Roman" w:hAnsi="Times New Roman" w:cs="Times New Roman"/>
          <w:noProof/>
          <w:sz w:val="24"/>
          <w:szCs w:val="24"/>
        </w:rPr>
        <w:t xml:space="preserve"> Topolojide yer alan nesneler arasında çift yönlü bir bağlantı oluşturmak için kullanılır. Aksi belirtilmediği sürece Mininet’teki bağlantılar çift yönlüdür.</w:t>
      </w:r>
    </w:p>
    <w:p w14:paraId="20E8775F" w14:textId="6B7872F9" w:rsidR="00AA539C" w:rsidRPr="008F65C9" w:rsidRDefault="00AA539C" w:rsidP="00AA539C">
      <w:pPr>
        <w:rPr>
          <w:rFonts w:ascii="Times New Roman" w:hAnsi="Times New Roman" w:cs="Times New Roman"/>
          <w:noProof/>
          <w:sz w:val="24"/>
          <w:szCs w:val="24"/>
        </w:rPr>
      </w:pPr>
      <w:r w:rsidRPr="008F65C9">
        <w:rPr>
          <w:rFonts w:ascii="Times New Roman" w:hAnsi="Times New Roman" w:cs="Times New Roman"/>
          <w:noProof/>
          <w:sz w:val="24"/>
          <w:szCs w:val="24"/>
        </w:rPr>
        <w:t xml:space="preserve">Daha sonra  terminale geldiğimizde oluşturduğumuz topolojinin proje.py olarak çalıştırılarak topoloji gerçekleştirilmiştir. İçerisinde de oluşturduğumuz topolojinin switchleri ve hostları görselde görüldüğü gibidir. Mininet içerisinde pingall dedik </w:t>
      </w:r>
      <w:r w:rsidR="00FD6127" w:rsidRPr="008F65C9">
        <w:rPr>
          <w:rFonts w:ascii="Times New Roman" w:hAnsi="Times New Roman" w:cs="Times New Roman"/>
          <w:noProof/>
          <w:sz w:val="24"/>
          <w:szCs w:val="24"/>
        </w:rPr>
        <w:t xml:space="preserve"> ve hostların birbirleri arasında paket gönderdiğini görmüş olduk.</w:t>
      </w:r>
      <w:r w:rsidR="00197651" w:rsidRPr="008F65C9">
        <w:rPr>
          <w:rFonts w:ascii="Times New Roman" w:hAnsi="Times New Roman" w:cs="Times New Roman"/>
          <w:noProof/>
          <w:sz w:val="24"/>
          <w:szCs w:val="24"/>
        </w:rPr>
        <w:t>[10]</w:t>
      </w:r>
    </w:p>
    <w:p w14:paraId="0FE22034" w14:textId="11383D33" w:rsidR="00AA539C" w:rsidRPr="008F65C9" w:rsidRDefault="00AA539C" w:rsidP="00AA539C">
      <w:pPr>
        <w:rPr>
          <w:rFonts w:ascii="Times New Roman" w:hAnsi="Times New Roman" w:cs="Times New Roman"/>
          <w:noProof/>
          <w:sz w:val="24"/>
          <w:szCs w:val="24"/>
        </w:rPr>
      </w:pPr>
      <w:r w:rsidRPr="008F65C9">
        <w:rPr>
          <w:rFonts w:ascii="Times New Roman" w:hAnsi="Times New Roman" w:cs="Times New Roman"/>
          <w:noProof/>
          <w:sz w:val="24"/>
          <w:szCs w:val="24"/>
        </w:rPr>
        <w:t>Tüm etkin bağlantı noktalarından LLDP  paketleri gönderme.</w:t>
      </w:r>
      <w:r w:rsidRPr="008F65C9">
        <w:rPr>
          <w:rFonts w:ascii="Times New Roman" w:hAnsi="Times New Roman" w:cs="Times New Roman"/>
          <w:noProof/>
          <w:sz w:val="24"/>
          <w:szCs w:val="24"/>
        </w:rPr>
        <w:tab/>
      </w:r>
    </w:p>
    <w:p w14:paraId="4B7E060F" w14:textId="4A019CE6" w:rsidR="006052AD" w:rsidRPr="008F65C9" w:rsidRDefault="00B34B22" w:rsidP="006052AD">
      <w:pPr>
        <w:rPr>
          <w:rFonts w:ascii="Times New Roman" w:hAnsi="Times New Roman" w:cs="Times New Roman"/>
          <w:sz w:val="24"/>
          <w:szCs w:val="24"/>
        </w:rPr>
      </w:pPr>
      <w:r w:rsidRPr="008F65C9">
        <w:rPr>
          <w:rFonts w:ascii="Times New Roman" w:hAnsi="Times New Roman" w:cs="Times New Roman"/>
          <w:noProof/>
          <w:sz w:val="24"/>
          <w:szCs w:val="24"/>
        </w:rPr>
        <w:drawing>
          <wp:inline distT="0" distB="0" distL="0" distR="0" wp14:anchorId="3AECF8F9" wp14:editId="4929D793">
            <wp:extent cx="5022397" cy="3045350"/>
            <wp:effectExtent l="0" t="0" r="6985" b="317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4"/>
                    <a:stretch>
                      <a:fillRect/>
                    </a:stretch>
                  </pic:blipFill>
                  <pic:spPr>
                    <a:xfrm>
                      <a:off x="0" y="0"/>
                      <a:ext cx="5030473" cy="3050247"/>
                    </a:xfrm>
                    <a:prstGeom prst="rect">
                      <a:avLst/>
                    </a:prstGeom>
                  </pic:spPr>
                </pic:pic>
              </a:graphicData>
            </a:graphic>
          </wp:inline>
        </w:drawing>
      </w:r>
    </w:p>
    <w:p w14:paraId="4A9BAB68" w14:textId="3BC0D295" w:rsidR="006052AD" w:rsidRPr="008F65C9" w:rsidRDefault="0005471C"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drawing>
          <wp:inline distT="0" distB="0" distL="0" distR="0" wp14:anchorId="6F5B6ADA" wp14:editId="65400109">
            <wp:extent cx="5064981" cy="1082830"/>
            <wp:effectExtent l="0" t="0" r="254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25"/>
                    <a:stretch>
                      <a:fillRect/>
                    </a:stretch>
                  </pic:blipFill>
                  <pic:spPr>
                    <a:xfrm>
                      <a:off x="0" y="0"/>
                      <a:ext cx="5105719" cy="1091539"/>
                    </a:xfrm>
                    <a:prstGeom prst="rect">
                      <a:avLst/>
                    </a:prstGeom>
                  </pic:spPr>
                </pic:pic>
              </a:graphicData>
            </a:graphic>
          </wp:inline>
        </w:drawing>
      </w:r>
    </w:p>
    <w:p w14:paraId="0E71B74E" w14:textId="77777777" w:rsidR="00523B41" w:rsidRPr="008F65C9" w:rsidRDefault="00523B41" w:rsidP="00D02DD7">
      <w:pPr>
        <w:jc w:val="both"/>
        <w:rPr>
          <w:rFonts w:ascii="Times New Roman" w:eastAsia="Times New Roman" w:hAnsi="Times New Roman" w:cs="Times New Roman"/>
          <w:b/>
          <w:bCs/>
          <w:sz w:val="24"/>
          <w:szCs w:val="24"/>
          <w:lang w:val="en-US" w:eastAsia="tr-TR"/>
        </w:rPr>
      </w:pPr>
    </w:p>
    <w:p w14:paraId="3F593F87" w14:textId="6481773B" w:rsidR="00A652E2" w:rsidRPr="008F65C9" w:rsidRDefault="00694DE3" w:rsidP="00694DE3">
      <w:pPr>
        <w:pStyle w:val="ListeParagraf"/>
        <w:numPr>
          <w:ilvl w:val="0"/>
          <w:numId w:val="47"/>
        </w:numPr>
        <w:jc w:val="both"/>
        <w:rPr>
          <w:rFonts w:ascii="Times New Roman" w:eastAsia="Times New Roman" w:hAnsi="Times New Roman"/>
          <w:b/>
          <w:bCs/>
          <w:sz w:val="24"/>
          <w:szCs w:val="24"/>
          <w:lang w:val="en-US" w:eastAsia="tr-TR"/>
        </w:rPr>
      </w:pPr>
      <w:r w:rsidRPr="008F65C9">
        <w:rPr>
          <w:rFonts w:ascii="Times New Roman" w:eastAsia="Times New Roman" w:hAnsi="Times New Roman"/>
          <w:b/>
          <w:bCs/>
          <w:sz w:val="24"/>
          <w:szCs w:val="24"/>
          <w:lang w:val="en-US" w:eastAsia="tr-TR"/>
        </w:rPr>
        <w:t xml:space="preserve"> </w:t>
      </w:r>
      <w:r w:rsidR="00523B41" w:rsidRPr="008F65C9">
        <w:rPr>
          <w:rFonts w:ascii="Times New Roman" w:eastAsia="Times New Roman" w:hAnsi="Times New Roman"/>
          <w:b/>
          <w:bCs/>
          <w:sz w:val="24"/>
          <w:szCs w:val="24"/>
          <w:lang w:val="en-US" w:eastAsia="tr-TR"/>
        </w:rPr>
        <w:t>İPERF ARACI</w:t>
      </w:r>
    </w:p>
    <w:p w14:paraId="57C2606F" w14:textId="77777777" w:rsidR="00523B41" w:rsidRPr="008F65C9" w:rsidRDefault="00523B41"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İnternet </w:t>
      </w:r>
      <w:proofErr w:type="spellStart"/>
      <w:r w:rsidRPr="008F65C9">
        <w:rPr>
          <w:rFonts w:ascii="Times New Roman" w:eastAsia="Times New Roman" w:hAnsi="Times New Roman" w:cs="Times New Roman"/>
          <w:sz w:val="24"/>
          <w:szCs w:val="24"/>
          <w:lang w:val="en-US" w:eastAsia="tr-TR"/>
        </w:rPr>
        <w:t>protokolü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ağlarda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erişilebilen</w:t>
      </w:r>
      <w:proofErr w:type="spellEnd"/>
      <w:r w:rsidRPr="008F65C9">
        <w:rPr>
          <w:rFonts w:ascii="Times New Roman" w:eastAsia="Times New Roman" w:hAnsi="Times New Roman" w:cs="Times New Roman"/>
          <w:sz w:val="24"/>
          <w:szCs w:val="24"/>
          <w:lang w:val="en-US" w:eastAsia="tr-TR"/>
        </w:rPr>
        <w:t xml:space="preserve"> max bant </w:t>
      </w:r>
      <w:proofErr w:type="spellStart"/>
      <w:r w:rsidRPr="008F65C9">
        <w:rPr>
          <w:rFonts w:ascii="Times New Roman" w:eastAsia="Times New Roman" w:hAnsi="Times New Roman" w:cs="Times New Roman"/>
          <w:sz w:val="24"/>
          <w:szCs w:val="24"/>
          <w:lang w:val="en-US" w:eastAsia="tr-TR"/>
        </w:rPr>
        <w:t>genişliğinin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ölçümü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araçtır</w:t>
      </w:r>
      <w:proofErr w:type="spellEnd"/>
      <w:r w:rsidRPr="008F65C9">
        <w:rPr>
          <w:rFonts w:ascii="Times New Roman" w:eastAsia="Times New Roman" w:hAnsi="Times New Roman" w:cs="Times New Roman"/>
          <w:sz w:val="24"/>
          <w:szCs w:val="24"/>
          <w:lang w:val="en-US" w:eastAsia="tr-TR"/>
        </w:rPr>
        <w:t>.</w:t>
      </w:r>
    </w:p>
    <w:p w14:paraId="56FA73C4" w14:textId="77777777" w:rsidR="00523B41" w:rsidRPr="008F65C9" w:rsidRDefault="00523B41" w:rsidP="00523B41">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İperf</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aracının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kullanılabilmesi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mininet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ortamında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xterm</w:t>
      </w:r>
      <w:proofErr w:type="spellEnd"/>
      <w:r w:rsidRPr="008F65C9">
        <w:rPr>
          <w:rFonts w:ascii="Times New Roman" w:eastAsia="Times New Roman" w:hAnsi="Times New Roman" w:cs="Times New Roman"/>
          <w:sz w:val="24"/>
          <w:szCs w:val="24"/>
          <w:lang w:val="en-US" w:eastAsia="tr-TR"/>
        </w:rPr>
        <w:t xml:space="preserve"> h1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xterm</w:t>
      </w:r>
      <w:proofErr w:type="spellEnd"/>
      <w:r w:rsidRPr="008F65C9">
        <w:rPr>
          <w:rFonts w:ascii="Times New Roman" w:eastAsia="Times New Roman" w:hAnsi="Times New Roman" w:cs="Times New Roman"/>
          <w:sz w:val="24"/>
          <w:szCs w:val="24"/>
          <w:lang w:val="en-US" w:eastAsia="tr-TR"/>
        </w:rPr>
        <w:t xml:space="preserve"> h2 </w:t>
      </w:r>
      <w:proofErr w:type="spellStart"/>
      <w:r w:rsidRPr="008F65C9">
        <w:rPr>
          <w:rFonts w:ascii="Times New Roman" w:eastAsia="Times New Roman" w:hAnsi="Times New Roman" w:cs="Times New Roman"/>
          <w:sz w:val="24"/>
          <w:szCs w:val="24"/>
          <w:lang w:val="en-US" w:eastAsia="tr-TR"/>
        </w:rPr>
        <w:t>olmak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w:t>
      </w:r>
      <w:proofErr w:type="spellEnd"/>
      <w:r w:rsidRPr="008F65C9">
        <w:rPr>
          <w:rFonts w:ascii="Times New Roman" w:eastAsia="Times New Roman" w:hAnsi="Times New Roman" w:cs="Times New Roman"/>
          <w:sz w:val="24"/>
          <w:szCs w:val="24"/>
          <w:lang w:val="en-US" w:eastAsia="tr-TR"/>
        </w:rPr>
        <w:t xml:space="preserve"> host </w:t>
      </w:r>
      <w:proofErr w:type="spellStart"/>
      <w:r w:rsidRPr="008F65C9">
        <w:rPr>
          <w:rFonts w:ascii="Times New Roman" w:eastAsia="Times New Roman" w:hAnsi="Times New Roman" w:cs="Times New Roman"/>
          <w:sz w:val="24"/>
          <w:szCs w:val="24"/>
          <w:lang w:val="en-US" w:eastAsia="tr-TR"/>
        </w:rPr>
        <w:t>açılır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Hostların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istemci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diğeri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sunucudur</w:t>
      </w:r>
      <w:proofErr w:type="spellEnd"/>
      <w:r w:rsidRPr="008F65C9">
        <w:rPr>
          <w:rFonts w:ascii="Times New Roman" w:eastAsia="Times New Roman" w:hAnsi="Times New Roman" w:cs="Times New Roman"/>
          <w:sz w:val="24"/>
          <w:szCs w:val="24"/>
          <w:lang w:val="en-US" w:eastAsia="tr-TR"/>
        </w:rPr>
        <w:t>.</w:t>
      </w:r>
    </w:p>
    <w:p w14:paraId="61380031" w14:textId="77777777" w:rsidR="00523B41" w:rsidRPr="008F65C9" w:rsidRDefault="00523B41" w:rsidP="00523B41">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Sunucu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ekranına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iperf</w:t>
      </w:r>
      <w:proofErr w:type="spellEnd"/>
      <w:r w:rsidRPr="008F65C9">
        <w:rPr>
          <w:rFonts w:ascii="Times New Roman" w:eastAsia="Times New Roman" w:hAnsi="Times New Roman" w:cs="Times New Roman"/>
          <w:sz w:val="24"/>
          <w:szCs w:val="24"/>
          <w:lang w:val="en-US" w:eastAsia="tr-TR"/>
        </w:rPr>
        <w:t xml:space="preserve"> -s, </w:t>
      </w:r>
      <w:proofErr w:type="spellStart"/>
      <w:r w:rsidRPr="008F65C9">
        <w:rPr>
          <w:rFonts w:ascii="Times New Roman" w:eastAsia="Times New Roman" w:hAnsi="Times New Roman" w:cs="Times New Roman"/>
          <w:sz w:val="24"/>
          <w:szCs w:val="24"/>
          <w:lang w:val="en-US" w:eastAsia="tr-TR"/>
        </w:rPr>
        <w:t>istemci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ekranına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iperf</w:t>
      </w:r>
      <w:proofErr w:type="spellEnd"/>
      <w:r w:rsidRPr="008F65C9">
        <w:rPr>
          <w:rFonts w:ascii="Times New Roman" w:eastAsia="Times New Roman" w:hAnsi="Times New Roman" w:cs="Times New Roman"/>
          <w:sz w:val="24"/>
          <w:szCs w:val="24"/>
          <w:lang w:val="en-US" w:eastAsia="tr-TR"/>
        </w:rPr>
        <w:t xml:space="preserve"> -c </w:t>
      </w:r>
      <w:proofErr w:type="spellStart"/>
      <w:r w:rsidRPr="008F65C9">
        <w:rPr>
          <w:rFonts w:ascii="Times New Roman" w:eastAsia="Times New Roman" w:hAnsi="Times New Roman" w:cs="Times New Roman"/>
          <w:sz w:val="24"/>
          <w:szCs w:val="24"/>
          <w:lang w:val="en-US" w:eastAsia="tr-TR"/>
        </w:rPr>
        <w:t>sunucu_ip_address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yazılarak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oluşturulur</w:t>
      </w:r>
      <w:proofErr w:type="spellEnd"/>
      <w:r w:rsidRPr="008F65C9">
        <w:rPr>
          <w:rFonts w:ascii="Times New Roman" w:eastAsia="Times New Roman" w:hAnsi="Times New Roman" w:cs="Times New Roman"/>
          <w:sz w:val="24"/>
          <w:szCs w:val="24"/>
          <w:lang w:val="en-US" w:eastAsia="tr-TR"/>
        </w:rPr>
        <w:t>.</w:t>
      </w:r>
    </w:p>
    <w:p w14:paraId="48ECC461" w14:textId="4403A081" w:rsidR="00523B41" w:rsidRPr="008F65C9" w:rsidRDefault="00523B41" w:rsidP="00523B41">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Trafik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mininet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simülasyon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ortamında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iperf</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aracı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kullanılır</w:t>
      </w:r>
      <w:proofErr w:type="spellEnd"/>
      <w:r w:rsidRPr="008F65C9">
        <w:rPr>
          <w:rFonts w:ascii="Times New Roman" w:eastAsia="Times New Roman" w:hAnsi="Times New Roman" w:cs="Times New Roman"/>
          <w:sz w:val="24"/>
          <w:szCs w:val="24"/>
          <w:lang w:val="en-US" w:eastAsia="tr-TR"/>
        </w:rPr>
        <w:t>.</w:t>
      </w:r>
      <w:r w:rsidR="00197651" w:rsidRPr="008F65C9">
        <w:rPr>
          <w:rFonts w:ascii="Times New Roman" w:eastAsia="Times New Roman" w:hAnsi="Times New Roman" w:cs="Times New Roman"/>
          <w:sz w:val="24"/>
          <w:szCs w:val="24"/>
          <w:lang w:val="en-US" w:eastAsia="tr-TR"/>
        </w:rPr>
        <w:t>[11]</w:t>
      </w:r>
    </w:p>
    <w:p w14:paraId="2DF7AB0C" w14:textId="53055248" w:rsidR="00ED3822" w:rsidRPr="008F65C9" w:rsidRDefault="00CF0B3F" w:rsidP="00523B41">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15.1. </w:t>
      </w:r>
      <w:proofErr w:type="spellStart"/>
      <w:r w:rsidR="00ED3822" w:rsidRPr="008F65C9">
        <w:rPr>
          <w:rFonts w:ascii="Times New Roman" w:eastAsia="Times New Roman" w:hAnsi="Times New Roman" w:cs="Times New Roman"/>
          <w:b/>
          <w:bCs/>
          <w:sz w:val="24"/>
          <w:szCs w:val="24"/>
          <w:lang w:val="en-US" w:eastAsia="tr-TR"/>
        </w:rPr>
        <w:t>İperf</w:t>
      </w:r>
      <w:proofErr w:type="spellEnd"/>
      <w:r w:rsidR="00ED3822" w:rsidRPr="008F65C9">
        <w:rPr>
          <w:rFonts w:ascii="Times New Roman" w:eastAsia="Times New Roman" w:hAnsi="Times New Roman" w:cs="Times New Roman"/>
          <w:b/>
          <w:bCs/>
          <w:sz w:val="24"/>
          <w:szCs w:val="24"/>
          <w:lang w:val="en-US" w:eastAsia="tr-TR"/>
        </w:rPr>
        <w:t xml:space="preserve"> </w:t>
      </w:r>
      <w:proofErr w:type="spellStart"/>
      <w:r w:rsidR="00ED3822" w:rsidRPr="008F65C9">
        <w:rPr>
          <w:rFonts w:ascii="Times New Roman" w:eastAsia="Times New Roman" w:hAnsi="Times New Roman" w:cs="Times New Roman"/>
          <w:b/>
          <w:bCs/>
          <w:sz w:val="24"/>
          <w:szCs w:val="24"/>
          <w:lang w:val="en-US" w:eastAsia="tr-TR"/>
        </w:rPr>
        <w:t>Aracı</w:t>
      </w:r>
      <w:proofErr w:type="spellEnd"/>
      <w:r w:rsidR="00ED3822" w:rsidRPr="008F65C9">
        <w:rPr>
          <w:rFonts w:ascii="Times New Roman" w:eastAsia="Times New Roman" w:hAnsi="Times New Roman" w:cs="Times New Roman"/>
          <w:b/>
          <w:bCs/>
          <w:sz w:val="24"/>
          <w:szCs w:val="24"/>
          <w:lang w:val="en-US" w:eastAsia="tr-TR"/>
        </w:rPr>
        <w:t xml:space="preserve"> </w:t>
      </w:r>
      <w:proofErr w:type="spellStart"/>
      <w:r w:rsidR="00ED3822" w:rsidRPr="008F65C9">
        <w:rPr>
          <w:rFonts w:ascii="Times New Roman" w:eastAsia="Times New Roman" w:hAnsi="Times New Roman" w:cs="Times New Roman"/>
          <w:b/>
          <w:bCs/>
          <w:sz w:val="24"/>
          <w:szCs w:val="24"/>
          <w:lang w:val="en-US" w:eastAsia="tr-TR"/>
        </w:rPr>
        <w:t>Parametreleri</w:t>
      </w:r>
      <w:proofErr w:type="spellEnd"/>
    </w:p>
    <w:tbl>
      <w:tblPr>
        <w:tblStyle w:val="KlavuzTablo5Koyu-Vurgu2"/>
        <w:tblW w:w="0" w:type="auto"/>
        <w:tblLook w:val="04A0" w:firstRow="1" w:lastRow="0" w:firstColumn="1" w:lastColumn="0" w:noHBand="0" w:noVBand="1"/>
      </w:tblPr>
      <w:tblGrid>
        <w:gridCol w:w="2924"/>
        <w:gridCol w:w="2924"/>
        <w:gridCol w:w="2924"/>
      </w:tblGrid>
      <w:tr w:rsidR="0012665D" w:rsidRPr="008F65C9" w14:paraId="515B73D0" w14:textId="77777777" w:rsidTr="00ED38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1042659B" w14:textId="746047C7" w:rsidR="0012665D" w:rsidRPr="008F65C9" w:rsidRDefault="0012665D" w:rsidP="00523B41">
            <w:pPr>
              <w:jc w:val="both"/>
              <w:rPr>
                <w:rFonts w:ascii="Times New Roman" w:eastAsia="Times New Roman" w:hAnsi="Times New Roman" w:cs="Times New Roman"/>
                <w:b w:val="0"/>
                <w:bCs w:val="0"/>
                <w:sz w:val="24"/>
                <w:szCs w:val="24"/>
                <w:lang w:val="en-US" w:eastAsia="tr-TR"/>
              </w:rPr>
            </w:pPr>
            <w:proofErr w:type="spellStart"/>
            <w:r w:rsidRPr="008F65C9">
              <w:rPr>
                <w:rFonts w:ascii="Times New Roman" w:eastAsia="Times New Roman" w:hAnsi="Times New Roman" w:cs="Times New Roman"/>
                <w:b w:val="0"/>
                <w:bCs w:val="0"/>
                <w:sz w:val="24"/>
                <w:szCs w:val="24"/>
                <w:lang w:val="en-US" w:eastAsia="tr-TR"/>
              </w:rPr>
              <w:t>Kullanım</w:t>
            </w:r>
            <w:proofErr w:type="spellEnd"/>
            <w:r w:rsidRPr="008F65C9">
              <w:rPr>
                <w:rFonts w:ascii="Times New Roman" w:eastAsia="Times New Roman" w:hAnsi="Times New Roman" w:cs="Times New Roman"/>
                <w:b w:val="0"/>
                <w:bCs w:val="0"/>
                <w:sz w:val="24"/>
                <w:szCs w:val="24"/>
                <w:lang w:val="en-US" w:eastAsia="tr-TR"/>
              </w:rPr>
              <w:t xml:space="preserve"> </w:t>
            </w:r>
            <w:proofErr w:type="spellStart"/>
            <w:r w:rsidRPr="008F65C9">
              <w:rPr>
                <w:rFonts w:ascii="Times New Roman" w:eastAsia="Times New Roman" w:hAnsi="Times New Roman" w:cs="Times New Roman"/>
                <w:b w:val="0"/>
                <w:bCs w:val="0"/>
                <w:sz w:val="24"/>
                <w:szCs w:val="24"/>
                <w:lang w:val="en-US" w:eastAsia="tr-TR"/>
              </w:rPr>
              <w:t>Yerleri</w:t>
            </w:r>
            <w:proofErr w:type="spellEnd"/>
          </w:p>
        </w:tc>
        <w:tc>
          <w:tcPr>
            <w:tcW w:w="2924" w:type="dxa"/>
          </w:tcPr>
          <w:p w14:paraId="5E409A96" w14:textId="7D7AF368" w:rsidR="0012665D" w:rsidRPr="008F65C9" w:rsidRDefault="0012665D" w:rsidP="00523B4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eastAsia="tr-TR"/>
              </w:rPr>
            </w:pPr>
            <w:proofErr w:type="spellStart"/>
            <w:r w:rsidRPr="008F65C9">
              <w:rPr>
                <w:rFonts w:ascii="Times New Roman" w:eastAsia="Times New Roman" w:hAnsi="Times New Roman" w:cs="Times New Roman"/>
                <w:b w:val="0"/>
                <w:bCs w:val="0"/>
                <w:sz w:val="24"/>
                <w:szCs w:val="24"/>
                <w:lang w:val="en-US" w:eastAsia="tr-TR"/>
              </w:rPr>
              <w:t>Parametre</w:t>
            </w:r>
            <w:proofErr w:type="spellEnd"/>
          </w:p>
        </w:tc>
        <w:tc>
          <w:tcPr>
            <w:tcW w:w="2924" w:type="dxa"/>
          </w:tcPr>
          <w:p w14:paraId="6F775DEE" w14:textId="7D043417" w:rsidR="0012665D" w:rsidRPr="008F65C9" w:rsidRDefault="0012665D" w:rsidP="00523B4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eastAsia="tr-TR"/>
              </w:rPr>
            </w:pPr>
            <w:proofErr w:type="spellStart"/>
            <w:r w:rsidRPr="008F65C9">
              <w:rPr>
                <w:rFonts w:ascii="Times New Roman" w:eastAsia="Times New Roman" w:hAnsi="Times New Roman" w:cs="Times New Roman"/>
                <w:b w:val="0"/>
                <w:bCs w:val="0"/>
                <w:sz w:val="24"/>
                <w:szCs w:val="24"/>
                <w:lang w:val="en-US" w:eastAsia="tr-TR"/>
              </w:rPr>
              <w:t>Açıklaması</w:t>
            </w:r>
            <w:proofErr w:type="spellEnd"/>
          </w:p>
        </w:tc>
      </w:tr>
      <w:tr w:rsidR="0012665D" w:rsidRPr="008F65C9" w14:paraId="04969744" w14:textId="77777777" w:rsidTr="00ED3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0513BA7D" w14:textId="7B60089C" w:rsidR="0012665D" w:rsidRPr="008F65C9" w:rsidRDefault="0012665D" w:rsidP="00523B41">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Genel</w:t>
            </w:r>
            <w:proofErr w:type="spellEnd"/>
          </w:p>
        </w:tc>
        <w:tc>
          <w:tcPr>
            <w:tcW w:w="2924" w:type="dxa"/>
          </w:tcPr>
          <w:p w14:paraId="60E602D5" w14:textId="19CF1A62" w:rsidR="0012665D" w:rsidRPr="008F65C9" w:rsidRDefault="0012665D"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-p</w:t>
            </w:r>
            <w:r w:rsidRPr="008F65C9">
              <w:rPr>
                <w:rFonts w:ascii="Times New Roman" w:eastAsia="Times New Roman" w:hAnsi="Times New Roman" w:cs="Times New Roman"/>
                <w:sz w:val="24"/>
                <w:szCs w:val="24"/>
                <w:lang w:val="en-US" w:eastAsia="tr-TR"/>
              </w:rPr>
              <w:t>, --port</w:t>
            </w:r>
          </w:p>
        </w:tc>
        <w:tc>
          <w:tcPr>
            <w:tcW w:w="2924" w:type="dxa"/>
          </w:tcPr>
          <w:p w14:paraId="730792C5" w14:textId="01EF4B66" w:rsidR="0012665D" w:rsidRPr="008F65C9" w:rsidRDefault="008576EB"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İletimin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yapılacağı</w:t>
            </w:r>
            <w:proofErr w:type="spellEnd"/>
            <w:r w:rsidRPr="008F65C9">
              <w:rPr>
                <w:rFonts w:ascii="Times New Roman" w:eastAsia="Times New Roman" w:hAnsi="Times New Roman" w:cs="Times New Roman"/>
                <w:sz w:val="24"/>
                <w:szCs w:val="24"/>
                <w:lang w:val="en-US" w:eastAsia="tr-TR"/>
              </w:rPr>
              <w:t xml:space="preserve"> port </w:t>
            </w:r>
            <w:proofErr w:type="spellStart"/>
            <w:r w:rsidRPr="008F65C9">
              <w:rPr>
                <w:rFonts w:ascii="Times New Roman" w:eastAsia="Times New Roman" w:hAnsi="Times New Roman" w:cs="Times New Roman"/>
                <w:sz w:val="24"/>
                <w:szCs w:val="24"/>
                <w:lang w:val="en-US" w:eastAsia="tr-TR"/>
              </w:rPr>
              <w:t>değerinin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belirlenmesi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kullanılır</w:t>
            </w:r>
            <w:proofErr w:type="spellEnd"/>
            <w:r w:rsidRPr="008F65C9">
              <w:rPr>
                <w:rFonts w:ascii="Times New Roman" w:eastAsia="Times New Roman" w:hAnsi="Times New Roman" w:cs="Times New Roman"/>
                <w:sz w:val="24"/>
                <w:szCs w:val="24"/>
                <w:lang w:val="en-US" w:eastAsia="tr-TR"/>
              </w:rPr>
              <w:t>.</w:t>
            </w:r>
            <w:r w:rsidR="0045176F" w:rsidRPr="008F65C9">
              <w:rPr>
                <w:rFonts w:ascii="Times New Roman" w:eastAsia="Times New Roman" w:hAnsi="Times New Roman" w:cs="Times New Roman"/>
                <w:sz w:val="24"/>
                <w:szCs w:val="24"/>
                <w:lang w:val="en-US" w:eastAsia="tr-TR"/>
              </w:rPr>
              <w:t xml:space="preserve"> </w:t>
            </w:r>
            <w:proofErr w:type="spellStart"/>
            <w:r w:rsidR="0045176F" w:rsidRPr="008F65C9">
              <w:rPr>
                <w:rFonts w:ascii="Times New Roman" w:eastAsia="Times New Roman" w:hAnsi="Times New Roman" w:cs="Times New Roman"/>
                <w:sz w:val="24"/>
                <w:szCs w:val="24"/>
                <w:lang w:val="en-US" w:eastAsia="tr-TR"/>
              </w:rPr>
              <w:t>Varsayılan</w:t>
            </w:r>
            <w:proofErr w:type="spellEnd"/>
            <w:r w:rsidR="0045176F" w:rsidRPr="008F65C9">
              <w:rPr>
                <w:rFonts w:ascii="Times New Roman" w:eastAsia="Times New Roman" w:hAnsi="Times New Roman" w:cs="Times New Roman"/>
                <w:sz w:val="24"/>
                <w:szCs w:val="24"/>
                <w:lang w:val="en-US" w:eastAsia="tr-TR"/>
              </w:rPr>
              <w:t xml:space="preserve"> </w:t>
            </w:r>
            <w:proofErr w:type="spellStart"/>
            <w:r w:rsidR="0045176F" w:rsidRPr="008F65C9">
              <w:rPr>
                <w:rFonts w:ascii="Times New Roman" w:eastAsia="Times New Roman" w:hAnsi="Times New Roman" w:cs="Times New Roman"/>
                <w:sz w:val="24"/>
                <w:szCs w:val="24"/>
                <w:lang w:val="en-US" w:eastAsia="tr-TR"/>
              </w:rPr>
              <w:t>değer</w:t>
            </w:r>
            <w:proofErr w:type="spellEnd"/>
            <w:r w:rsidR="0045176F" w:rsidRPr="008F65C9">
              <w:rPr>
                <w:rFonts w:ascii="Times New Roman" w:eastAsia="Times New Roman" w:hAnsi="Times New Roman" w:cs="Times New Roman"/>
                <w:sz w:val="24"/>
                <w:szCs w:val="24"/>
                <w:lang w:val="en-US" w:eastAsia="tr-TR"/>
              </w:rPr>
              <w:t xml:space="preserve"> 5001’dir.</w:t>
            </w:r>
          </w:p>
        </w:tc>
      </w:tr>
      <w:tr w:rsidR="0012665D" w:rsidRPr="008F65C9" w14:paraId="2255216E" w14:textId="77777777" w:rsidTr="00ED3822">
        <w:tc>
          <w:tcPr>
            <w:cnfStyle w:val="001000000000" w:firstRow="0" w:lastRow="0" w:firstColumn="1" w:lastColumn="0" w:oddVBand="0" w:evenVBand="0" w:oddHBand="0" w:evenHBand="0" w:firstRowFirstColumn="0" w:firstRowLastColumn="0" w:lastRowFirstColumn="0" w:lastRowLastColumn="0"/>
            <w:tcW w:w="2924" w:type="dxa"/>
          </w:tcPr>
          <w:p w14:paraId="3C76D23F" w14:textId="77777777" w:rsidR="0012665D" w:rsidRPr="008F65C9" w:rsidRDefault="0012665D" w:rsidP="00523B41">
            <w:pPr>
              <w:jc w:val="both"/>
              <w:rPr>
                <w:rFonts w:ascii="Times New Roman" w:eastAsia="Times New Roman" w:hAnsi="Times New Roman" w:cs="Times New Roman"/>
                <w:b w:val="0"/>
                <w:bCs w:val="0"/>
                <w:sz w:val="24"/>
                <w:szCs w:val="24"/>
                <w:lang w:val="en-US" w:eastAsia="tr-TR"/>
              </w:rPr>
            </w:pPr>
          </w:p>
        </w:tc>
        <w:tc>
          <w:tcPr>
            <w:tcW w:w="2924" w:type="dxa"/>
          </w:tcPr>
          <w:p w14:paraId="356C9301" w14:textId="049F0022" w:rsidR="0012665D" w:rsidRPr="008F65C9" w:rsidRDefault="008576EB" w:rsidP="00523B4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w:t>
            </w:r>
            <w:proofErr w:type="gramStart"/>
            <w:r w:rsidRPr="008F65C9">
              <w:rPr>
                <w:rFonts w:ascii="Times New Roman" w:eastAsia="Times New Roman" w:hAnsi="Times New Roman" w:cs="Times New Roman"/>
                <w:b/>
                <w:bCs/>
                <w:sz w:val="24"/>
                <w:szCs w:val="24"/>
                <w:lang w:val="en-US" w:eastAsia="tr-TR"/>
              </w:rPr>
              <w:t xml:space="preserve">u </w:t>
            </w:r>
            <w:r w:rsidRPr="008F65C9">
              <w:rPr>
                <w:rFonts w:ascii="Times New Roman" w:eastAsia="Times New Roman" w:hAnsi="Times New Roman" w:cs="Times New Roman"/>
                <w:sz w:val="24"/>
                <w:szCs w:val="24"/>
                <w:lang w:val="en-US" w:eastAsia="tr-TR"/>
              </w:rPr>
              <w:t>,</w:t>
            </w:r>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udp</w:t>
            </w:r>
            <w:proofErr w:type="spellEnd"/>
          </w:p>
        </w:tc>
        <w:tc>
          <w:tcPr>
            <w:tcW w:w="2924" w:type="dxa"/>
          </w:tcPr>
          <w:p w14:paraId="21505838" w14:textId="72653910" w:rsidR="0012665D" w:rsidRPr="008F65C9" w:rsidRDefault="00713487" w:rsidP="00523B4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UDP </w:t>
            </w:r>
            <w:proofErr w:type="spellStart"/>
            <w:r w:rsidRPr="008F65C9">
              <w:rPr>
                <w:rFonts w:ascii="Times New Roman" w:eastAsia="Times New Roman" w:hAnsi="Times New Roman" w:cs="Times New Roman"/>
                <w:sz w:val="24"/>
                <w:szCs w:val="24"/>
                <w:lang w:val="en-US" w:eastAsia="tr-TR"/>
              </w:rPr>
              <w:t>paketinin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yapılacağı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belirtir</w:t>
            </w:r>
            <w:proofErr w:type="spellEnd"/>
            <w:r w:rsidRPr="008F65C9">
              <w:rPr>
                <w:rFonts w:ascii="Times New Roman" w:eastAsia="Times New Roman" w:hAnsi="Times New Roman" w:cs="Times New Roman"/>
                <w:sz w:val="24"/>
                <w:szCs w:val="24"/>
                <w:lang w:val="en-US" w:eastAsia="tr-TR"/>
              </w:rPr>
              <w:t>.</w:t>
            </w:r>
          </w:p>
        </w:tc>
      </w:tr>
      <w:tr w:rsidR="0012665D" w:rsidRPr="008F65C9" w14:paraId="0A096ADC" w14:textId="77777777" w:rsidTr="00ED3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36F03E92" w14:textId="77777777" w:rsidR="0012665D" w:rsidRPr="008F65C9" w:rsidRDefault="0012665D" w:rsidP="00523B41">
            <w:pPr>
              <w:jc w:val="both"/>
              <w:rPr>
                <w:rFonts w:ascii="Times New Roman" w:eastAsia="Times New Roman" w:hAnsi="Times New Roman" w:cs="Times New Roman"/>
                <w:b w:val="0"/>
                <w:bCs w:val="0"/>
                <w:sz w:val="24"/>
                <w:szCs w:val="24"/>
                <w:lang w:val="en-US" w:eastAsia="tr-TR"/>
              </w:rPr>
            </w:pPr>
          </w:p>
        </w:tc>
        <w:tc>
          <w:tcPr>
            <w:tcW w:w="2924" w:type="dxa"/>
          </w:tcPr>
          <w:p w14:paraId="399D3710" w14:textId="63B57CFF" w:rsidR="0012665D" w:rsidRPr="008F65C9" w:rsidRDefault="008576EB"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w:t>
            </w:r>
            <w:proofErr w:type="spellStart"/>
            <w:proofErr w:type="gramStart"/>
            <w:r w:rsidRPr="008F65C9">
              <w:rPr>
                <w:rFonts w:ascii="Times New Roman" w:eastAsia="Times New Roman" w:hAnsi="Times New Roman" w:cs="Times New Roman"/>
                <w:b/>
                <w:bCs/>
                <w:sz w:val="24"/>
                <w:szCs w:val="24"/>
                <w:lang w:val="en-US" w:eastAsia="tr-TR"/>
              </w:rPr>
              <w:t>i</w:t>
            </w:r>
            <w:proofErr w:type="spellEnd"/>
            <w:r w:rsidRPr="008F65C9">
              <w:rPr>
                <w:rFonts w:ascii="Times New Roman" w:eastAsia="Times New Roman" w:hAnsi="Times New Roman" w:cs="Times New Roman"/>
                <w:b/>
                <w:bCs/>
                <w:sz w:val="24"/>
                <w:szCs w:val="24"/>
                <w:lang w:val="en-US" w:eastAsia="tr-TR"/>
              </w:rPr>
              <w:t xml:space="preserve"> ,</w:t>
            </w:r>
            <w:proofErr w:type="gramEnd"/>
            <w:r w:rsidRPr="008F65C9">
              <w:rPr>
                <w:rFonts w:ascii="Times New Roman" w:eastAsia="Times New Roman" w:hAnsi="Times New Roman" w:cs="Times New Roman"/>
                <w:b/>
                <w:bCs/>
                <w:sz w:val="24"/>
                <w:szCs w:val="24"/>
                <w:lang w:val="en-US" w:eastAsia="tr-TR"/>
              </w:rPr>
              <w:t xml:space="preserve"> </w:t>
            </w:r>
            <w:r w:rsidRPr="008F65C9">
              <w:rPr>
                <w:rFonts w:ascii="Times New Roman" w:eastAsia="Times New Roman" w:hAnsi="Times New Roman" w:cs="Times New Roman"/>
                <w:sz w:val="24"/>
                <w:szCs w:val="24"/>
                <w:lang w:val="en-US" w:eastAsia="tr-TR"/>
              </w:rPr>
              <w:t>--interval</w:t>
            </w:r>
          </w:p>
        </w:tc>
        <w:tc>
          <w:tcPr>
            <w:tcW w:w="2924" w:type="dxa"/>
          </w:tcPr>
          <w:p w14:paraId="5F563A5A" w14:textId="246663E1" w:rsidR="0012665D" w:rsidRPr="008F65C9" w:rsidRDefault="00713487" w:rsidP="007134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Periyodik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bilgilendire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raporunun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saniye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cinsinden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gönderilme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sıklığını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gösterir</w:t>
            </w:r>
            <w:proofErr w:type="spellEnd"/>
            <w:r w:rsidRPr="008F65C9">
              <w:rPr>
                <w:rFonts w:ascii="Times New Roman" w:eastAsia="Times New Roman" w:hAnsi="Times New Roman" w:cs="Times New Roman"/>
                <w:sz w:val="24"/>
                <w:szCs w:val="24"/>
                <w:lang w:val="en-US" w:eastAsia="tr-TR"/>
              </w:rPr>
              <w:t>.</w:t>
            </w:r>
          </w:p>
        </w:tc>
      </w:tr>
      <w:tr w:rsidR="0012665D" w:rsidRPr="008F65C9" w14:paraId="162BD9FD" w14:textId="77777777" w:rsidTr="00ED3822">
        <w:tc>
          <w:tcPr>
            <w:cnfStyle w:val="001000000000" w:firstRow="0" w:lastRow="0" w:firstColumn="1" w:lastColumn="0" w:oddVBand="0" w:evenVBand="0" w:oddHBand="0" w:evenHBand="0" w:firstRowFirstColumn="0" w:firstRowLastColumn="0" w:lastRowFirstColumn="0" w:lastRowLastColumn="0"/>
            <w:tcW w:w="2924" w:type="dxa"/>
          </w:tcPr>
          <w:p w14:paraId="26553D6F" w14:textId="77777777" w:rsidR="0012665D" w:rsidRPr="008F65C9" w:rsidRDefault="0012665D" w:rsidP="00523B41">
            <w:pPr>
              <w:jc w:val="both"/>
              <w:rPr>
                <w:rFonts w:ascii="Times New Roman" w:eastAsia="Times New Roman" w:hAnsi="Times New Roman" w:cs="Times New Roman"/>
                <w:b w:val="0"/>
                <w:bCs w:val="0"/>
                <w:sz w:val="24"/>
                <w:szCs w:val="24"/>
                <w:lang w:val="en-US" w:eastAsia="tr-TR"/>
              </w:rPr>
            </w:pPr>
          </w:p>
        </w:tc>
        <w:tc>
          <w:tcPr>
            <w:tcW w:w="2924" w:type="dxa"/>
          </w:tcPr>
          <w:p w14:paraId="2F22980D" w14:textId="44B7F882" w:rsidR="0012665D" w:rsidRPr="008F65C9" w:rsidRDefault="008576EB" w:rsidP="00523B4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-h, </w:t>
            </w:r>
            <w:r w:rsidRPr="008F65C9">
              <w:rPr>
                <w:rFonts w:ascii="Times New Roman" w:eastAsia="Times New Roman" w:hAnsi="Times New Roman" w:cs="Times New Roman"/>
                <w:sz w:val="24"/>
                <w:szCs w:val="24"/>
                <w:lang w:val="en-US" w:eastAsia="tr-TR"/>
              </w:rPr>
              <w:t>--help</w:t>
            </w:r>
          </w:p>
        </w:tc>
        <w:tc>
          <w:tcPr>
            <w:tcW w:w="2924" w:type="dxa"/>
          </w:tcPr>
          <w:p w14:paraId="5D30048F" w14:textId="2E90A101" w:rsidR="0012665D" w:rsidRPr="008F65C9" w:rsidRDefault="00713487" w:rsidP="00523B4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Komut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listesini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görüntüler</w:t>
            </w:r>
            <w:proofErr w:type="spellEnd"/>
            <w:r w:rsidRPr="008F65C9">
              <w:rPr>
                <w:rFonts w:ascii="Times New Roman" w:eastAsia="Times New Roman" w:hAnsi="Times New Roman" w:cs="Times New Roman"/>
                <w:sz w:val="24"/>
                <w:szCs w:val="24"/>
                <w:lang w:val="en-US" w:eastAsia="tr-TR"/>
              </w:rPr>
              <w:t>.</w:t>
            </w:r>
          </w:p>
        </w:tc>
      </w:tr>
      <w:tr w:rsidR="0012665D" w:rsidRPr="008F65C9" w14:paraId="1009EE52" w14:textId="77777777" w:rsidTr="00ED3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2B5671F0" w14:textId="25FA8287" w:rsidR="0012665D" w:rsidRPr="008F65C9" w:rsidRDefault="008576EB"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Server/</w:t>
            </w:r>
            <w:proofErr w:type="spellStart"/>
            <w:r w:rsidRPr="008F65C9">
              <w:rPr>
                <w:rFonts w:ascii="Times New Roman" w:eastAsia="Times New Roman" w:hAnsi="Times New Roman" w:cs="Times New Roman"/>
                <w:sz w:val="24"/>
                <w:szCs w:val="24"/>
                <w:lang w:val="en-US" w:eastAsia="tr-TR"/>
              </w:rPr>
              <w:t>Sunucu</w:t>
            </w:r>
            <w:proofErr w:type="spellEnd"/>
          </w:p>
        </w:tc>
        <w:tc>
          <w:tcPr>
            <w:tcW w:w="2924" w:type="dxa"/>
          </w:tcPr>
          <w:p w14:paraId="2E5DD26A" w14:textId="55F21213" w:rsidR="0012665D" w:rsidRPr="008F65C9" w:rsidRDefault="008576EB"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-s, </w:t>
            </w:r>
            <w:r w:rsidRPr="008F65C9">
              <w:rPr>
                <w:rFonts w:ascii="Times New Roman" w:eastAsia="Times New Roman" w:hAnsi="Times New Roman" w:cs="Times New Roman"/>
                <w:sz w:val="24"/>
                <w:szCs w:val="24"/>
                <w:lang w:val="en-US" w:eastAsia="tr-TR"/>
              </w:rPr>
              <w:t>--server</w:t>
            </w:r>
          </w:p>
        </w:tc>
        <w:tc>
          <w:tcPr>
            <w:tcW w:w="2924" w:type="dxa"/>
          </w:tcPr>
          <w:p w14:paraId="605DF842" w14:textId="6AA452AD" w:rsidR="0012665D" w:rsidRPr="008F65C9" w:rsidRDefault="00713487"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Host’un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sunucu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modunda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çalıştırılacağını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belirtir</w:t>
            </w:r>
            <w:proofErr w:type="spellEnd"/>
            <w:r w:rsidRPr="008F65C9">
              <w:rPr>
                <w:rFonts w:ascii="Times New Roman" w:eastAsia="Times New Roman" w:hAnsi="Times New Roman" w:cs="Times New Roman"/>
                <w:sz w:val="24"/>
                <w:szCs w:val="24"/>
                <w:lang w:val="en-US" w:eastAsia="tr-TR"/>
              </w:rPr>
              <w:t>.</w:t>
            </w:r>
          </w:p>
        </w:tc>
      </w:tr>
      <w:tr w:rsidR="0012665D" w:rsidRPr="008F65C9" w14:paraId="5F760EFD" w14:textId="77777777" w:rsidTr="00ED3822">
        <w:tc>
          <w:tcPr>
            <w:cnfStyle w:val="001000000000" w:firstRow="0" w:lastRow="0" w:firstColumn="1" w:lastColumn="0" w:oddVBand="0" w:evenVBand="0" w:oddHBand="0" w:evenHBand="0" w:firstRowFirstColumn="0" w:firstRowLastColumn="0" w:lastRowFirstColumn="0" w:lastRowLastColumn="0"/>
            <w:tcW w:w="2924" w:type="dxa"/>
          </w:tcPr>
          <w:p w14:paraId="68087A4E" w14:textId="6722791D" w:rsidR="0012665D" w:rsidRPr="008F65C9" w:rsidRDefault="00713487"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Client/</w:t>
            </w:r>
            <w:proofErr w:type="spellStart"/>
            <w:r w:rsidRPr="008F65C9">
              <w:rPr>
                <w:rFonts w:ascii="Times New Roman" w:eastAsia="Times New Roman" w:hAnsi="Times New Roman" w:cs="Times New Roman"/>
                <w:sz w:val="24"/>
                <w:szCs w:val="24"/>
                <w:lang w:val="en-US" w:eastAsia="tr-TR"/>
              </w:rPr>
              <w:t>İstemci</w:t>
            </w:r>
            <w:proofErr w:type="spellEnd"/>
          </w:p>
        </w:tc>
        <w:tc>
          <w:tcPr>
            <w:tcW w:w="2924" w:type="dxa"/>
          </w:tcPr>
          <w:p w14:paraId="2848FD38" w14:textId="0826A2F4" w:rsidR="0012665D" w:rsidRPr="008F65C9" w:rsidRDefault="008576EB" w:rsidP="00523B4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-b</w:t>
            </w:r>
            <w:r w:rsidRPr="008F65C9">
              <w:rPr>
                <w:rFonts w:ascii="Times New Roman" w:eastAsia="Times New Roman" w:hAnsi="Times New Roman" w:cs="Times New Roman"/>
                <w:sz w:val="24"/>
                <w:szCs w:val="24"/>
                <w:lang w:val="en-US" w:eastAsia="tr-TR"/>
              </w:rPr>
              <w:t>, --</w:t>
            </w:r>
            <w:proofErr w:type="spellStart"/>
            <w:r w:rsidRPr="008F65C9">
              <w:rPr>
                <w:rFonts w:ascii="Times New Roman" w:eastAsia="Times New Roman" w:hAnsi="Times New Roman" w:cs="Times New Roman"/>
                <w:sz w:val="24"/>
                <w:szCs w:val="24"/>
                <w:lang w:val="en-US" w:eastAsia="tr-TR"/>
              </w:rPr>
              <w:t>bandwith</w:t>
            </w:r>
            <w:proofErr w:type="spellEnd"/>
          </w:p>
        </w:tc>
        <w:tc>
          <w:tcPr>
            <w:tcW w:w="2924" w:type="dxa"/>
          </w:tcPr>
          <w:p w14:paraId="132722FD" w14:textId="08E2CC00" w:rsidR="0012665D" w:rsidRPr="008F65C9" w:rsidRDefault="00713487" w:rsidP="00523B4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UDP </w:t>
            </w:r>
            <w:proofErr w:type="spellStart"/>
            <w:r w:rsidRPr="008F65C9">
              <w:rPr>
                <w:rFonts w:ascii="Times New Roman" w:eastAsia="Times New Roman" w:hAnsi="Times New Roman" w:cs="Times New Roman"/>
                <w:sz w:val="24"/>
                <w:szCs w:val="24"/>
                <w:lang w:val="en-US" w:eastAsia="tr-TR"/>
              </w:rPr>
              <w:t>paketlerinin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sırasında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kullanılacak</w:t>
            </w:r>
            <w:proofErr w:type="spellEnd"/>
            <w:r w:rsidRPr="008F65C9">
              <w:rPr>
                <w:rFonts w:ascii="Times New Roman" w:eastAsia="Times New Roman" w:hAnsi="Times New Roman" w:cs="Times New Roman"/>
                <w:sz w:val="24"/>
                <w:szCs w:val="24"/>
                <w:lang w:val="en-US" w:eastAsia="tr-TR"/>
              </w:rPr>
              <w:t xml:space="preserve"> bant </w:t>
            </w:r>
            <w:proofErr w:type="spellStart"/>
            <w:r w:rsidRPr="008F65C9">
              <w:rPr>
                <w:rFonts w:ascii="Times New Roman" w:eastAsia="Times New Roman" w:hAnsi="Times New Roman" w:cs="Times New Roman"/>
                <w:sz w:val="24"/>
                <w:szCs w:val="24"/>
                <w:lang w:val="en-US" w:eastAsia="tr-TR"/>
              </w:rPr>
              <w:t>genişliğini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ifade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eder</w:t>
            </w:r>
            <w:proofErr w:type="spellEnd"/>
            <w:r w:rsidRPr="008F65C9">
              <w:rPr>
                <w:rFonts w:ascii="Times New Roman" w:eastAsia="Times New Roman" w:hAnsi="Times New Roman" w:cs="Times New Roman"/>
                <w:sz w:val="24"/>
                <w:szCs w:val="24"/>
                <w:lang w:val="en-US" w:eastAsia="tr-TR"/>
              </w:rPr>
              <w:t>.</w:t>
            </w:r>
          </w:p>
        </w:tc>
      </w:tr>
      <w:tr w:rsidR="0012665D" w:rsidRPr="008F65C9" w14:paraId="13F51CC2" w14:textId="77777777" w:rsidTr="00ED3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4F29D9E6" w14:textId="77777777" w:rsidR="0012665D" w:rsidRPr="008F65C9" w:rsidRDefault="0012665D" w:rsidP="00523B41">
            <w:pPr>
              <w:jc w:val="both"/>
              <w:rPr>
                <w:rFonts w:ascii="Times New Roman" w:eastAsia="Times New Roman" w:hAnsi="Times New Roman" w:cs="Times New Roman"/>
                <w:b w:val="0"/>
                <w:bCs w:val="0"/>
                <w:sz w:val="24"/>
                <w:szCs w:val="24"/>
                <w:lang w:val="en-US" w:eastAsia="tr-TR"/>
              </w:rPr>
            </w:pPr>
          </w:p>
        </w:tc>
        <w:tc>
          <w:tcPr>
            <w:tcW w:w="2924" w:type="dxa"/>
          </w:tcPr>
          <w:p w14:paraId="13992C2B" w14:textId="4A925030" w:rsidR="0012665D" w:rsidRPr="008F65C9" w:rsidRDefault="008576EB"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-c</w:t>
            </w:r>
            <w:r w:rsidRPr="008F65C9">
              <w:rPr>
                <w:rFonts w:ascii="Times New Roman" w:eastAsia="Times New Roman" w:hAnsi="Times New Roman" w:cs="Times New Roman"/>
                <w:sz w:val="24"/>
                <w:szCs w:val="24"/>
                <w:lang w:val="en-US" w:eastAsia="tr-TR"/>
              </w:rPr>
              <w:t>, --client</w:t>
            </w:r>
          </w:p>
        </w:tc>
        <w:tc>
          <w:tcPr>
            <w:tcW w:w="2924" w:type="dxa"/>
          </w:tcPr>
          <w:p w14:paraId="76401867" w14:textId="7CF43651" w:rsidR="0012665D" w:rsidRPr="008F65C9" w:rsidRDefault="00713487"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Host’un</w:t>
            </w:r>
            <w:proofErr w:type="spellEnd"/>
            <w:r w:rsidRPr="008F65C9">
              <w:rPr>
                <w:rFonts w:ascii="Times New Roman" w:eastAsia="Times New Roman" w:hAnsi="Times New Roman" w:cs="Times New Roman"/>
                <w:sz w:val="24"/>
                <w:szCs w:val="24"/>
                <w:lang w:val="en-US" w:eastAsia="tr-TR"/>
              </w:rPr>
              <w:t xml:space="preserve"> </w:t>
            </w:r>
            <w:proofErr w:type="spellStart"/>
            <w:r w:rsidR="00CE14EE" w:rsidRPr="008F65C9">
              <w:rPr>
                <w:rFonts w:ascii="Times New Roman" w:eastAsia="Times New Roman" w:hAnsi="Times New Roman" w:cs="Times New Roman"/>
                <w:sz w:val="24"/>
                <w:szCs w:val="24"/>
                <w:lang w:val="en-US" w:eastAsia="tr-TR"/>
              </w:rPr>
              <w:t>istemci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modunda</w:t>
            </w:r>
            <w:proofErr w:type="spellEnd"/>
            <w:r w:rsidR="00CE14EE" w:rsidRPr="008F65C9">
              <w:rPr>
                <w:rFonts w:ascii="Times New Roman" w:eastAsia="Times New Roman" w:hAnsi="Times New Roman" w:cs="Times New Roman"/>
                <w:sz w:val="24"/>
                <w:szCs w:val="24"/>
                <w:lang w:val="en-US" w:eastAsia="tr-TR"/>
              </w:rPr>
              <w:t xml:space="preserve"> </w:t>
            </w:r>
            <w:proofErr w:type="spellStart"/>
            <w:r w:rsidR="00CE14EE" w:rsidRPr="008F65C9">
              <w:rPr>
                <w:rFonts w:ascii="Times New Roman" w:eastAsia="Times New Roman" w:hAnsi="Times New Roman" w:cs="Times New Roman"/>
                <w:sz w:val="24"/>
                <w:szCs w:val="24"/>
                <w:lang w:val="en-US" w:eastAsia="tr-TR"/>
              </w:rPr>
              <w:t>çalıştırılacağını</w:t>
            </w:r>
            <w:proofErr w:type="spellEnd"/>
            <w:r w:rsidR="00CE14EE" w:rsidRPr="008F65C9">
              <w:rPr>
                <w:rFonts w:ascii="Times New Roman" w:eastAsia="Times New Roman" w:hAnsi="Times New Roman" w:cs="Times New Roman"/>
                <w:sz w:val="24"/>
                <w:szCs w:val="24"/>
                <w:lang w:val="en-US" w:eastAsia="tr-TR"/>
              </w:rPr>
              <w:t xml:space="preserve"> </w:t>
            </w:r>
            <w:proofErr w:type="spellStart"/>
            <w:r w:rsidR="00CE14EE" w:rsidRPr="008F65C9">
              <w:rPr>
                <w:rFonts w:ascii="Times New Roman" w:eastAsia="Times New Roman" w:hAnsi="Times New Roman" w:cs="Times New Roman"/>
                <w:sz w:val="24"/>
                <w:szCs w:val="24"/>
                <w:lang w:val="en-US" w:eastAsia="tr-TR"/>
              </w:rPr>
              <w:t>belirtir</w:t>
            </w:r>
            <w:proofErr w:type="spellEnd"/>
            <w:r w:rsidR="00CE14EE" w:rsidRPr="008F65C9">
              <w:rPr>
                <w:rFonts w:ascii="Times New Roman" w:eastAsia="Times New Roman" w:hAnsi="Times New Roman" w:cs="Times New Roman"/>
                <w:sz w:val="24"/>
                <w:szCs w:val="24"/>
                <w:lang w:val="en-US" w:eastAsia="tr-TR"/>
              </w:rPr>
              <w:t>.</w:t>
            </w:r>
            <w:r w:rsidRPr="008F65C9">
              <w:rPr>
                <w:rFonts w:ascii="Times New Roman" w:eastAsia="Times New Roman" w:hAnsi="Times New Roman" w:cs="Times New Roman"/>
                <w:sz w:val="24"/>
                <w:szCs w:val="24"/>
                <w:lang w:val="en-US" w:eastAsia="tr-TR"/>
              </w:rPr>
              <w:t xml:space="preserve"> </w:t>
            </w:r>
          </w:p>
        </w:tc>
      </w:tr>
      <w:tr w:rsidR="0012665D" w:rsidRPr="008F65C9" w14:paraId="7F494467" w14:textId="77777777" w:rsidTr="00ED3822">
        <w:tc>
          <w:tcPr>
            <w:cnfStyle w:val="001000000000" w:firstRow="0" w:lastRow="0" w:firstColumn="1" w:lastColumn="0" w:oddVBand="0" w:evenVBand="0" w:oddHBand="0" w:evenHBand="0" w:firstRowFirstColumn="0" w:firstRowLastColumn="0" w:lastRowFirstColumn="0" w:lastRowLastColumn="0"/>
            <w:tcW w:w="2924" w:type="dxa"/>
          </w:tcPr>
          <w:p w14:paraId="3D5D0356" w14:textId="77777777" w:rsidR="0012665D" w:rsidRPr="008F65C9" w:rsidRDefault="0012665D" w:rsidP="00523B41">
            <w:pPr>
              <w:jc w:val="both"/>
              <w:rPr>
                <w:rFonts w:ascii="Times New Roman" w:eastAsia="Times New Roman" w:hAnsi="Times New Roman" w:cs="Times New Roman"/>
                <w:b w:val="0"/>
                <w:bCs w:val="0"/>
                <w:sz w:val="24"/>
                <w:szCs w:val="24"/>
                <w:lang w:val="en-US" w:eastAsia="tr-TR"/>
              </w:rPr>
            </w:pPr>
          </w:p>
        </w:tc>
        <w:tc>
          <w:tcPr>
            <w:tcW w:w="2924" w:type="dxa"/>
          </w:tcPr>
          <w:p w14:paraId="3455D14F" w14:textId="0EEF01C4" w:rsidR="0012665D" w:rsidRPr="008F65C9" w:rsidRDefault="008576EB" w:rsidP="00523B4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-t, </w:t>
            </w:r>
            <w:r w:rsidRPr="008F65C9">
              <w:rPr>
                <w:rFonts w:ascii="Times New Roman" w:eastAsia="Times New Roman" w:hAnsi="Times New Roman" w:cs="Times New Roman"/>
                <w:sz w:val="24"/>
                <w:szCs w:val="24"/>
                <w:lang w:val="en-US" w:eastAsia="tr-TR"/>
              </w:rPr>
              <w:t>--time</w:t>
            </w:r>
          </w:p>
        </w:tc>
        <w:tc>
          <w:tcPr>
            <w:tcW w:w="2924" w:type="dxa"/>
          </w:tcPr>
          <w:p w14:paraId="5B4BA016" w14:textId="7D990AE1" w:rsidR="0012665D" w:rsidRPr="008F65C9" w:rsidRDefault="00CE14EE" w:rsidP="00523B4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iletiminin</w:t>
            </w:r>
            <w:proofErr w:type="spellEnd"/>
            <w:r w:rsidRPr="008F65C9">
              <w:rPr>
                <w:rFonts w:ascii="Times New Roman" w:eastAsia="Times New Roman" w:hAnsi="Times New Roman" w:cs="Times New Roman"/>
                <w:sz w:val="24"/>
                <w:szCs w:val="24"/>
                <w:lang w:val="en-US" w:eastAsia="tr-TR"/>
              </w:rPr>
              <w:t xml:space="preserve"> ne </w:t>
            </w:r>
            <w:proofErr w:type="spellStart"/>
            <w:r w:rsidRPr="008F65C9">
              <w:rPr>
                <w:rFonts w:ascii="Times New Roman" w:eastAsia="Times New Roman" w:hAnsi="Times New Roman" w:cs="Times New Roman"/>
                <w:sz w:val="24"/>
                <w:szCs w:val="24"/>
                <w:lang w:val="en-US" w:eastAsia="tr-TR"/>
              </w:rPr>
              <w:t>kadar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süreceğinin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saniye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cinsinden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belirtir</w:t>
            </w:r>
            <w:proofErr w:type="spellEnd"/>
            <w:r w:rsidRPr="008F65C9">
              <w:rPr>
                <w:rFonts w:ascii="Times New Roman" w:eastAsia="Times New Roman" w:hAnsi="Times New Roman" w:cs="Times New Roman"/>
                <w:sz w:val="24"/>
                <w:szCs w:val="24"/>
                <w:lang w:val="en-US" w:eastAsia="tr-TR"/>
              </w:rPr>
              <w:t>.</w:t>
            </w:r>
          </w:p>
        </w:tc>
      </w:tr>
      <w:tr w:rsidR="0012665D" w:rsidRPr="008F65C9" w14:paraId="4733B07C" w14:textId="77777777" w:rsidTr="00ED3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08F0619C" w14:textId="77777777" w:rsidR="0012665D" w:rsidRPr="008F65C9" w:rsidRDefault="0012665D" w:rsidP="00523B41">
            <w:pPr>
              <w:jc w:val="both"/>
              <w:rPr>
                <w:rFonts w:ascii="Times New Roman" w:eastAsia="Times New Roman" w:hAnsi="Times New Roman" w:cs="Times New Roman"/>
                <w:sz w:val="24"/>
                <w:szCs w:val="24"/>
                <w:lang w:val="en-US" w:eastAsia="tr-TR"/>
              </w:rPr>
            </w:pPr>
          </w:p>
          <w:p w14:paraId="1F1639BE" w14:textId="33F63F8A" w:rsidR="00ED3822" w:rsidRPr="008F65C9" w:rsidRDefault="00ED3822" w:rsidP="00523B41">
            <w:pPr>
              <w:jc w:val="both"/>
              <w:rPr>
                <w:rFonts w:ascii="Times New Roman" w:eastAsia="Times New Roman" w:hAnsi="Times New Roman" w:cs="Times New Roman"/>
                <w:b w:val="0"/>
                <w:bCs w:val="0"/>
                <w:sz w:val="24"/>
                <w:szCs w:val="24"/>
                <w:lang w:val="en-US" w:eastAsia="tr-TR"/>
              </w:rPr>
            </w:pPr>
          </w:p>
        </w:tc>
        <w:tc>
          <w:tcPr>
            <w:tcW w:w="2924" w:type="dxa"/>
          </w:tcPr>
          <w:p w14:paraId="32B1E16D" w14:textId="63E12389" w:rsidR="0012665D" w:rsidRPr="008F65C9" w:rsidRDefault="008576EB"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-S</w:t>
            </w:r>
            <w:r w:rsidRPr="008F65C9">
              <w:rPr>
                <w:rFonts w:ascii="Times New Roman" w:eastAsia="Times New Roman" w:hAnsi="Times New Roman" w:cs="Times New Roman"/>
                <w:sz w:val="24"/>
                <w:szCs w:val="24"/>
                <w:lang w:val="en-US" w:eastAsia="tr-TR"/>
              </w:rPr>
              <w:t>, --</w:t>
            </w:r>
            <w:proofErr w:type="spellStart"/>
            <w:r w:rsidRPr="008F65C9">
              <w:rPr>
                <w:rFonts w:ascii="Times New Roman" w:eastAsia="Times New Roman" w:hAnsi="Times New Roman" w:cs="Times New Roman"/>
                <w:sz w:val="24"/>
                <w:szCs w:val="24"/>
                <w:lang w:val="en-US" w:eastAsia="tr-TR"/>
              </w:rPr>
              <w:t>tos</w:t>
            </w:r>
            <w:proofErr w:type="spellEnd"/>
          </w:p>
        </w:tc>
        <w:tc>
          <w:tcPr>
            <w:tcW w:w="2924" w:type="dxa"/>
          </w:tcPr>
          <w:p w14:paraId="6D21DD4C" w14:textId="66C0002C" w:rsidR="0012665D" w:rsidRPr="008F65C9" w:rsidRDefault="00CE14EE" w:rsidP="00523B4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Paketlerin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hangi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hizmet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sınıfından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olduğunun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belirtilmesi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Ör</w:t>
            </w:r>
            <w:proofErr w:type="spellEnd"/>
            <w:r w:rsidRPr="008F65C9">
              <w:rPr>
                <w:rFonts w:ascii="Times New Roman" w:eastAsia="Times New Roman" w:hAnsi="Times New Roman" w:cs="Times New Roman"/>
                <w:sz w:val="24"/>
                <w:szCs w:val="24"/>
                <w:lang w:val="en-US" w:eastAsia="tr-TR"/>
              </w:rPr>
              <w:t>. AF11=0x28</w:t>
            </w:r>
          </w:p>
        </w:tc>
      </w:tr>
    </w:tbl>
    <w:p w14:paraId="6BC6CC69" w14:textId="77777777" w:rsidR="0012665D" w:rsidRPr="008F65C9" w:rsidRDefault="0012665D" w:rsidP="00523B41">
      <w:pPr>
        <w:jc w:val="both"/>
        <w:rPr>
          <w:rFonts w:ascii="Times New Roman" w:eastAsia="Times New Roman" w:hAnsi="Times New Roman" w:cs="Times New Roman"/>
          <w:b/>
          <w:bCs/>
          <w:sz w:val="24"/>
          <w:szCs w:val="24"/>
          <w:lang w:val="en-US" w:eastAsia="tr-TR"/>
        </w:rPr>
      </w:pPr>
    </w:p>
    <w:p w14:paraId="2C4B89AC" w14:textId="77777777" w:rsidR="00B34B22" w:rsidRPr="008F65C9" w:rsidRDefault="00B34B22" w:rsidP="00523B41">
      <w:pPr>
        <w:jc w:val="both"/>
        <w:rPr>
          <w:rFonts w:ascii="Times New Roman" w:eastAsia="Times New Roman" w:hAnsi="Times New Roman" w:cs="Times New Roman"/>
          <w:b/>
          <w:bCs/>
          <w:sz w:val="24"/>
          <w:szCs w:val="24"/>
          <w:lang w:val="en-US" w:eastAsia="tr-TR"/>
        </w:rPr>
      </w:pPr>
    </w:p>
    <w:p w14:paraId="78F85889" w14:textId="1AB4FC9B" w:rsidR="00523B41" w:rsidRPr="008F65C9" w:rsidRDefault="00523B41"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lastRenderedPageBreak/>
        <w:t>Mininet&gt;</w:t>
      </w:r>
      <w:proofErr w:type="spellStart"/>
      <w:r w:rsidRPr="008F65C9">
        <w:rPr>
          <w:rFonts w:ascii="Times New Roman" w:eastAsia="Times New Roman" w:hAnsi="Times New Roman" w:cs="Times New Roman"/>
          <w:sz w:val="24"/>
          <w:szCs w:val="24"/>
          <w:lang w:val="en-US" w:eastAsia="tr-TR"/>
        </w:rPr>
        <w:t>pingall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deyip</w:t>
      </w:r>
      <w:proofErr w:type="spellEnd"/>
      <w:r w:rsidRPr="008F65C9">
        <w:rPr>
          <w:rFonts w:ascii="Times New Roman" w:eastAsia="Times New Roman" w:hAnsi="Times New Roman" w:cs="Times New Roman"/>
          <w:sz w:val="24"/>
          <w:szCs w:val="24"/>
          <w:lang w:val="en-US" w:eastAsia="tr-TR"/>
        </w:rPr>
        <w:t xml:space="preserve"> ping </w:t>
      </w:r>
      <w:proofErr w:type="spellStart"/>
      <w:r w:rsidRPr="008F65C9">
        <w:rPr>
          <w:rFonts w:ascii="Times New Roman" w:eastAsia="Times New Roman" w:hAnsi="Times New Roman" w:cs="Times New Roman"/>
          <w:sz w:val="24"/>
          <w:szCs w:val="24"/>
          <w:lang w:val="en-US" w:eastAsia="tr-TR"/>
        </w:rPr>
        <w:t>atayacağımız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hostlar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önümüze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çıkar</w:t>
      </w:r>
      <w:proofErr w:type="spellEnd"/>
      <w:r w:rsidRPr="008F65C9">
        <w:rPr>
          <w:rFonts w:ascii="Times New Roman" w:eastAsia="Times New Roman" w:hAnsi="Times New Roman" w:cs="Times New Roman"/>
          <w:sz w:val="24"/>
          <w:szCs w:val="24"/>
          <w:lang w:val="en-US" w:eastAsia="tr-TR"/>
        </w:rPr>
        <w:t xml:space="preserve"> (h1veh2).</w:t>
      </w:r>
    </w:p>
    <w:p w14:paraId="6A697A20" w14:textId="77777777" w:rsidR="00523B41" w:rsidRPr="008F65C9" w:rsidRDefault="00523B41" w:rsidP="00523B41">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Aşağıdaki</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görselde</w:t>
      </w:r>
      <w:proofErr w:type="spellEnd"/>
      <w:r w:rsidRPr="008F65C9">
        <w:rPr>
          <w:rFonts w:ascii="Times New Roman" w:eastAsia="Times New Roman" w:hAnsi="Times New Roman" w:cs="Times New Roman"/>
          <w:sz w:val="24"/>
          <w:szCs w:val="24"/>
          <w:lang w:val="en-US" w:eastAsia="tr-TR"/>
        </w:rPr>
        <w:t>;</w:t>
      </w:r>
      <w:proofErr w:type="gramEnd"/>
    </w:p>
    <w:p w14:paraId="6B7F0F4A" w14:textId="44DDA967" w:rsidR="00523B41" w:rsidRPr="008F65C9" w:rsidRDefault="00523B41"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Mininet&gt;</w:t>
      </w:r>
      <w:proofErr w:type="spellStart"/>
      <w:r w:rsidRPr="008F65C9">
        <w:rPr>
          <w:rFonts w:ascii="Times New Roman" w:eastAsia="Times New Roman" w:hAnsi="Times New Roman" w:cs="Times New Roman"/>
          <w:sz w:val="24"/>
          <w:szCs w:val="24"/>
          <w:lang w:val="en-US" w:eastAsia="tr-TR"/>
        </w:rPr>
        <w:t>xterm</w:t>
      </w:r>
      <w:proofErr w:type="spellEnd"/>
      <w:r w:rsidRPr="008F65C9">
        <w:rPr>
          <w:rFonts w:ascii="Times New Roman" w:eastAsia="Times New Roman" w:hAnsi="Times New Roman" w:cs="Times New Roman"/>
          <w:sz w:val="24"/>
          <w:szCs w:val="24"/>
          <w:lang w:val="en-US" w:eastAsia="tr-TR"/>
        </w:rPr>
        <w:t xml:space="preserve"> h1 </w:t>
      </w:r>
      <w:proofErr w:type="spellStart"/>
      <w:r w:rsidRPr="008F65C9">
        <w:rPr>
          <w:rFonts w:ascii="Times New Roman" w:eastAsia="Times New Roman" w:hAnsi="Times New Roman" w:cs="Times New Roman"/>
          <w:sz w:val="24"/>
          <w:szCs w:val="24"/>
          <w:lang w:val="en-US" w:eastAsia="tr-TR"/>
        </w:rPr>
        <w:t>dedik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birinci</w:t>
      </w:r>
      <w:proofErr w:type="spellEnd"/>
      <w:r w:rsidRPr="008F65C9">
        <w:rPr>
          <w:rFonts w:ascii="Times New Roman" w:eastAsia="Times New Roman" w:hAnsi="Times New Roman" w:cs="Times New Roman"/>
          <w:sz w:val="24"/>
          <w:szCs w:val="24"/>
          <w:lang w:val="en-US" w:eastAsia="tr-TR"/>
        </w:rPr>
        <w:t xml:space="preserve"> host’ a </w:t>
      </w:r>
      <w:proofErr w:type="spellStart"/>
      <w:r w:rsidRPr="008F65C9">
        <w:rPr>
          <w:rFonts w:ascii="Times New Roman" w:eastAsia="Times New Roman" w:hAnsi="Times New Roman" w:cs="Times New Roman"/>
          <w:sz w:val="24"/>
          <w:szCs w:val="24"/>
          <w:lang w:val="en-US" w:eastAsia="tr-TR"/>
        </w:rPr>
        <w:t>giriş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yaptık</w:t>
      </w:r>
      <w:proofErr w:type="spellEnd"/>
      <w:r w:rsidRPr="008F65C9">
        <w:rPr>
          <w:rFonts w:ascii="Times New Roman" w:eastAsia="Times New Roman" w:hAnsi="Times New Roman" w:cs="Times New Roman"/>
          <w:sz w:val="24"/>
          <w:szCs w:val="24"/>
          <w:lang w:val="en-US" w:eastAsia="tr-TR"/>
        </w:rPr>
        <w:t xml:space="preserve">. </w:t>
      </w:r>
    </w:p>
    <w:p w14:paraId="06B8BF32" w14:textId="6D2E5F1B" w:rsidR="00523B41" w:rsidRPr="008F65C9" w:rsidRDefault="00523B41"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HOST1 </w:t>
      </w:r>
      <w:proofErr w:type="spellStart"/>
      <w:proofErr w:type="gram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w:t>
      </w:r>
      <w:proofErr w:type="gramEnd"/>
    </w:p>
    <w:p w14:paraId="047A78C8" w14:textId="77777777" w:rsidR="00523B41" w:rsidRPr="008F65C9" w:rsidRDefault="00523B41" w:rsidP="00523B41">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Floodlıhght</w:t>
      </w:r>
      <w:proofErr w:type="spellEnd"/>
      <w:r w:rsidRPr="008F65C9">
        <w:rPr>
          <w:rFonts w:ascii="Times New Roman" w:eastAsia="Times New Roman" w:hAnsi="Times New Roman" w:cs="Times New Roman"/>
          <w:b/>
          <w:bCs/>
          <w:sz w:val="24"/>
          <w:szCs w:val="24"/>
          <w:lang w:val="en-US" w:eastAsia="tr-TR"/>
        </w:rPr>
        <w:t>&gt;</w:t>
      </w:r>
      <w:proofErr w:type="spellStart"/>
      <w:r w:rsidRPr="008F65C9">
        <w:rPr>
          <w:rFonts w:ascii="Times New Roman" w:eastAsia="Times New Roman" w:hAnsi="Times New Roman" w:cs="Times New Roman"/>
          <w:sz w:val="24"/>
          <w:szCs w:val="24"/>
          <w:lang w:val="en-US" w:eastAsia="tr-TR"/>
        </w:rPr>
        <w:t>iperf</w:t>
      </w:r>
      <w:proofErr w:type="spellEnd"/>
      <w:r w:rsidRPr="008F65C9">
        <w:rPr>
          <w:rFonts w:ascii="Times New Roman" w:eastAsia="Times New Roman" w:hAnsi="Times New Roman" w:cs="Times New Roman"/>
          <w:sz w:val="24"/>
          <w:szCs w:val="24"/>
          <w:lang w:val="en-US" w:eastAsia="tr-TR"/>
        </w:rPr>
        <w:t xml:space="preserve"> [-s</w:t>
      </w:r>
      <w:proofErr w:type="gramStart"/>
      <w:r w:rsidRPr="008F65C9">
        <w:rPr>
          <w:rFonts w:ascii="Times New Roman" w:eastAsia="Times New Roman" w:hAnsi="Times New Roman" w:cs="Times New Roman"/>
          <w:sz w:val="24"/>
          <w:szCs w:val="24"/>
          <w:lang w:val="en-US" w:eastAsia="tr-TR"/>
        </w:rPr>
        <w:t>],-</w:t>
      </w:r>
      <w:proofErr w:type="gramEnd"/>
      <w:r w:rsidRPr="008F65C9">
        <w:rPr>
          <w:rFonts w:ascii="Times New Roman" w:eastAsia="Times New Roman" w:hAnsi="Times New Roman" w:cs="Times New Roman"/>
          <w:sz w:val="24"/>
          <w:szCs w:val="24"/>
          <w:lang w:val="en-US" w:eastAsia="tr-TR"/>
        </w:rPr>
        <w:t>c</w:t>
      </w:r>
    </w:p>
    <w:p w14:paraId="01F3FCF1" w14:textId="656D729D" w:rsidR="00A652E2" w:rsidRPr="008F65C9" w:rsidRDefault="00523B41" w:rsidP="00523B41">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Floodlıhght</w:t>
      </w:r>
      <w:proofErr w:type="spellEnd"/>
      <w:r w:rsidRPr="008F65C9">
        <w:rPr>
          <w:rFonts w:ascii="Times New Roman" w:eastAsia="Times New Roman" w:hAnsi="Times New Roman" w:cs="Times New Roman"/>
          <w:b/>
          <w:bCs/>
          <w:sz w:val="24"/>
          <w:szCs w:val="24"/>
          <w:lang w:val="en-US" w:eastAsia="tr-TR"/>
        </w:rPr>
        <w:t>&gt;</w:t>
      </w:r>
      <w:proofErr w:type="spellStart"/>
      <w:r w:rsidRPr="008F65C9">
        <w:rPr>
          <w:rFonts w:ascii="Times New Roman" w:eastAsia="Times New Roman" w:hAnsi="Times New Roman" w:cs="Times New Roman"/>
          <w:sz w:val="24"/>
          <w:szCs w:val="24"/>
          <w:lang w:val="en-US" w:eastAsia="tr-TR"/>
        </w:rPr>
        <w:t>ifconfıg</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dedik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adresine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bakıldı</w:t>
      </w:r>
      <w:proofErr w:type="spellEnd"/>
      <w:r w:rsidRPr="008F65C9">
        <w:rPr>
          <w:rFonts w:ascii="Times New Roman" w:eastAsia="Times New Roman" w:hAnsi="Times New Roman" w:cs="Times New Roman"/>
          <w:sz w:val="24"/>
          <w:szCs w:val="24"/>
          <w:lang w:val="en-US" w:eastAsia="tr-TR"/>
        </w:rPr>
        <w:t>.</w:t>
      </w:r>
    </w:p>
    <w:p w14:paraId="32D2CD33" w14:textId="5C16E109" w:rsidR="00523B41" w:rsidRPr="008F65C9" w:rsidRDefault="00523B41" w:rsidP="00523B41">
      <w:pPr>
        <w:jc w:val="both"/>
        <w:rPr>
          <w:rFonts w:ascii="Times New Roman" w:eastAsia="Times New Roman" w:hAnsi="Times New Roman" w:cs="Times New Roman"/>
          <w:sz w:val="24"/>
          <w:szCs w:val="24"/>
          <w:lang w:val="en-US" w:eastAsia="tr-TR"/>
        </w:rPr>
      </w:pPr>
      <w:r w:rsidRPr="008F65C9">
        <w:rPr>
          <w:rFonts w:ascii="Times New Roman" w:hAnsi="Times New Roman" w:cs="Times New Roman"/>
          <w:noProof/>
          <w:sz w:val="24"/>
          <w:szCs w:val="24"/>
        </w:rPr>
        <w:drawing>
          <wp:inline distT="0" distB="0" distL="0" distR="0" wp14:anchorId="74C4095B" wp14:editId="63749FEB">
            <wp:extent cx="4444779" cy="2488565"/>
            <wp:effectExtent l="0" t="0" r="0" b="698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5" cy="2534417"/>
                    </a:xfrm>
                    <a:prstGeom prst="rect">
                      <a:avLst/>
                    </a:prstGeom>
                  </pic:spPr>
                </pic:pic>
              </a:graphicData>
            </a:graphic>
          </wp:inline>
        </w:drawing>
      </w:r>
    </w:p>
    <w:p w14:paraId="3BF2B288" w14:textId="77777777" w:rsidR="00523B41" w:rsidRPr="008F65C9" w:rsidRDefault="00523B41"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Mininet&gt;</w:t>
      </w:r>
      <w:proofErr w:type="spellStart"/>
      <w:r w:rsidRPr="008F65C9">
        <w:rPr>
          <w:rFonts w:ascii="Times New Roman" w:eastAsia="Times New Roman" w:hAnsi="Times New Roman" w:cs="Times New Roman"/>
          <w:sz w:val="24"/>
          <w:szCs w:val="24"/>
          <w:lang w:val="en-US" w:eastAsia="tr-TR"/>
        </w:rPr>
        <w:t>xterm</w:t>
      </w:r>
      <w:proofErr w:type="spellEnd"/>
      <w:r w:rsidRPr="008F65C9">
        <w:rPr>
          <w:rFonts w:ascii="Times New Roman" w:eastAsia="Times New Roman" w:hAnsi="Times New Roman" w:cs="Times New Roman"/>
          <w:sz w:val="24"/>
          <w:szCs w:val="24"/>
          <w:lang w:val="en-US" w:eastAsia="tr-TR"/>
        </w:rPr>
        <w:t xml:space="preserve"> h2 </w:t>
      </w:r>
      <w:proofErr w:type="spellStart"/>
      <w:r w:rsidRPr="008F65C9">
        <w:rPr>
          <w:rFonts w:ascii="Times New Roman" w:eastAsia="Times New Roman" w:hAnsi="Times New Roman" w:cs="Times New Roman"/>
          <w:sz w:val="24"/>
          <w:szCs w:val="24"/>
          <w:lang w:val="en-US" w:eastAsia="tr-TR"/>
        </w:rPr>
        <w:t>dedik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ikinci</w:t>
      </w:r>
      <w:proofErr w:type="spellEnd"/>
      <w:r w:rsidRPr="008F65C9">
        <w:rPr>
          <w:rFonts w:ascii="Times New Roman" w:eastAsia="Times New Roman" w:hAnsi="Times New Roman" w:cs="Times New Roman"/>
          <w:sz w:val="24"/>
          <w:szCs w:val="24"/>
          <w:lang w:val="en-US" w:eastAsia="tr-TR"/>
        </w:rPr>
        <w:t xml:space="preserve"> host’ a </w:t>
      </w:r>
      <w:proofErr w:type="spellStart"/>
      <w:r w:rsidRPr="008F65C9">
        <w:rPr>
          <w:rFonts w:ascii="Times New Roman" w:eastAsia="Times New Roman" w:hAnsi="Times New Roman" w:cs="Times New Roman"/>
          <w:sz w:val="24"/>
          <w:szCs w:val="24"/>
          <w:lang w:val="en-US" w:eastAsia="tr-TR"/>
        </w:rPr>
        <w:t>giriş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yaptık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Ardından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sunucu</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kısmına</w:t>
      </w:r>
      <w:proofErr w:type="spellEnd"/>
      <w:r w:rsidRPr="008F65C9">
        <w:rPr>
          <w:rFonts w:ascii="Times New Roman" w:eastAsia="Times New Roman" w:hAnsi="Times New Roman" w:cs="Times New Roman"/>
          <w:sz w:val="24"/>
          <w:szCs w:val="24"/>
          <w:lang w:val="en-US" w:eastAsia="tr-TR"/>
        </w:rPr>
        <w:t xml:space="preserve"> ,</w:t>
      </w:r>
      <w:proofErr w:type="gramEnd"/>
    </w:p>
    <w:p w14:paraId="658428B6" w14:textId="3C7218B5" w:rsidR="00A652E2" w:rsidRPr="008F65C9" w:rsidRDefault="00523B41" w:rsidP="00523B41">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Floodlıght</w:t>
      </w:r>
      <w:proofErr w:type="spellEnd"/>
      <w:r w:rsidRPr="008F65C9">
        <w:rPr>
          <w:rFonts w:ascii="Times New Roman" w:eastAsia="Times New Roman" w:hAnsi="Times New Roman" w:cs="Times New Roman"/>
          <w:b/>
          <w:bCs/>
          <w:sz w:val="24"/>
          <w:szCs w:val="24"/>
          <w:lang w:val="en-US" w:eastAsia="tr-TR"/>
        </w:rPr>
        <w:t>&gt;</w:t>
      </w:r>
      <w:proofErr w:type="spellStart"/>
      <w:proofErr w:type="gramStart"/>
      <w:r w:rsidRPr="008F65C9">
        <w:rPr>
          <w:rFonts w:ascii="Times New Roman" w:eastAsia="Times New Roman" w:hAnsi="Times New Roman" w:cs="Times New Roman"/>
          <w:sz w:val="24"/>
          <w:szCs w:val="24"/>
          <w:lang w:val="en-US" w:eastAsia="tr-TR"/>
        </w:rPr>
        <w:t>iperf</w:t>
      </w:r>
      <w:proofErr w:type="spellEnd"/>
      <w:r w:rsidRPr="008F65C9">
        <w:rPr>
          <w:rFonts w:ascii="Times New Roman" w:eastAsia="Times New Roman" w:hAnsi="Times New Roman" w:cs="Times New Roman"/>
          <w:sz w:val="24"/>
          <w:szCs w:val="24"/>
          <w:lang w:val="en-US" w:eastAsia="tr-TR"/>
        </w:rPr>
        <w:t xml:space="preserve">  -</w:t>
      </w:r>
      <w:proofErr w:type="gramEnd"/>
      <w:r w:rsidRPr="008F65C9">
        <w:rPr>
          <w:rFonts w:ascii="Times New Roman" w:eastAsia="Times New Roman" w:hAnsi="Times New Roman" w:cs="Times New Roman"/>
          <w:sz w:val="24"/>
          <w:szCs w:val="24"/>
          <w:lang w:val="en-US" w:eastAsia="tr-TR"/>
        </w:rPr>
        <w:t xml:space="preserve">s 10.0.0.2 (h2 </w:t>
      </w:r>
      <w:proofErr w:type="spellStart"/>
      <w:r w:rsidRPr="008F65C9">
        <w:rPr>
          <w:rFonts w:ascii="Times New Roman" w:eastAsia="Times New Roman" w:hAnsi="Times New Roman" w:cs="Times New Roman"/>
          <w:sz w:val="24"/>
          <w:szCs w:val="24"/>
          <w:lang w:val="en-US" w:eastAsia="tr-TR"/>
        </w:rPr>
        <w:t>ipsi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ıp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ataması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gerçekleştirildi</w:t>
      </w:r>
      <w:proofErr w:type="spellEnd"/>
      <w:r w:rsidRPr="008F65C9">
        <w:rPr>
          <w:rFonts w:ascii="Times New Roman" w:eastAsia="Times New Roman" w:hAnsi="Times New Roman" w:cs="Times New Roman"/>
          <w:sz w:val="24"/>
          <w:szCs w:val="24"/>
          <w:lang w:val="en-US" w:eastAsia="tr-TR"/>
        </w:rPr>
        <w:t>.</w:t>
      </w:r>
    </w:p>
    <w:p w14:paraId="002ABC89" w14:textId="60A2A117" w:rsidR="00A57580" w:rsidRPr="008F65C9" w:rsidRDefault="00A57580"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Host1’in terminal </w:t>
      </w:r>
      <w:proofErr w:type="spellStart"/>
      <w:r w:rsidRPr="008F65C9">
        <w:rPr>
          <w:rFonts w:ascii="Times New Roman" w:eastAsia="Times New Roman" w:hAnsi="Times New Roman" w:cs="Times New Roman"/>
          <w:sz w:val="24"/>
          <w:szCs w:val="24"/>
          <w:lang w:val="en-US" w:eastAsia="tr-TR"/>
        </w:rPr>
        <w:t>ekranına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Iperf</w:t>
      </w:r>
      <w:proofErr w:type="spellEnd"/>
      <w:r w:rsidRPr="008F65C9">
        <w:rPr>
          <w:rFonts w:ascii="Times New Roman" w:eastAsia="Times New Roman" w:hAnsi="Times New Roman" w:cs="Times New Roman"/>
          <w:sz w:val="24"/>
          <w:szCs w:val="24"/>
          <w:lang w:val="en-US" w:eastAsia="tr-TR"/>
        </w:rPr>
        <w:t xml:space="preserve"> –s –u </w:t>
      </w:r>
      <w:proofErr w:type="spellStart"/>
      <w:r w:rsidRPr="008F65C9">
        <w:rPr>
          <w:rFonts w:ascii="Times New Roman" w:eastAsia="Times New Roman" w:hAnsi="Times New Roman" w:cs="Times New Roman"/>
          <w:sz w:val="24"/>
          <w:szCs w:val="24"/>
          <w:lang w:val="en-US" w:eastAsia="tr-TR"/>
        </w:rPr>
        <w:t>komutu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yazılarak</w:t>
      </w:r>
      <w:proofErr w:type="spellEnd"/>
      <w:r w:rsidRPr="008F65C9">
        <w:rPr>
          <w:rFonts w:ascii="Times New Roman" w:eastAsia="Times New Roman" w:hAnsi="Times New Roman" w:cs="Times New Roman"/>
          <w:sz w:val="24"/>
          <w:szCs w:val="24"/>
          <w:lang w:val="en-US" w:eastAsia="tr-TR"/>
        </w:rPr>
        <w:t xml:space="preserve"> Host1’in </w:t>
      </w:r>
      <w:proofErr w:type="spellStart"/>
      <w:r w:rsidRPr="008F65C9">
        <w:rPr>
          <w:rFonts w:ascii="Times New Roman" w:eastAsia="Times New Roman" w:hAnsi="Times New Roman" w:cs="Times New Roman"/>
          <w:sz w:val="24"/>
          <w:szCs w:val="24"/>
          <w:lang w:val="en-US" w:eastAsia="tr-TR"/>
        </w:rPr>
        <w:t>sunucu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olduğu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UDP </w:t>
      </w:r>
      <w:proofErr w:type="spellStart"/>
      <w:r w:rsidRPr="008F65C9">
        <w:rPr>
          <w:rFonts w:ascii="Times New Roman" w:eastAsia="Times New Roman" w:hAnsi="Times New Roman" w:cs="Times New Roman"/>
          <w:sz w:val="24"/>
          <w:szCs w:val="24"/>
          <w:lang w:val="en-US" w:eastAsia="tr-TR"/>
        </w:rPr>
        <w:t>paketi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göndereceği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belirtilmiştir</w:t>
      </w:r>
      <w:proofErr w:type="spellEnd"/>
      <w:r w:rsidRPr="008F65C9">
        <w:rPr>
          <w:rFonts w:ascii="Times New Roman" w:eastAsia="Times New Roman" w:hAnsi="Times New Roman" w:cs="Times New Roman"/>
          <w:sz w:val="24"/>
          <w:szCs w:val="24"/>
          <w:lang w:val="en-US" w:eastAsia="tr-TR"/>
        </w:rPr>
        <w:t xml:space="preserve">. Host2’nin terminal </w:t>
      </w:r>
      <w:proofErr w:type="spellStart"/>
      <w:r w:rsidRPr="008F65C9">
        <w:rPr>
          <w:rFonts w:ascii="Times New Roman" w:eastAsia="Times New Roman" w:hAnsi="Times New Roman" w:cs="Times New Roman"/>
          <w:sz w:val="24"/>
          <w:szCs w:val="24"/>
          <w:lang w:val="en-US" w:eastAsia="tr-TR"/>
        </w:rPr>
        <w:t>ekranına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Iperf</w:t>
      </w:r>
      <w:proofErr w:type="spellEnd"/>
      <w:r w:rsidRPr="008F65C9">
        <w:rPr>
          <w:rFonts w:ascii="Times New Roman" w:eastAsia="Times New Roman" w:hAnsi="Times New Roman" w:cs="Times New Roman"/>
          <w:sz w:val="24"/>
          <w:szCs w:val="24"/>
          <w:lang w:val="en-US" w:eastAsia="tr-TR"/>
        </w:rPr>
        <w:t xml:space="preserve"> -c 10.0.0.1 -</w:t>
      </w:r>
      <w:proofErr w:type="gramStart"/>
      <w:r w:rsidRPr="008F65C9">
        <w:rPr>
          <w:rFonts w:ascii="Times New Roman" w:eastAsia="Times New Roman" w:hAnsi="Times New Roman" w:cs="Times New Roman"/>
          <w:sz w:val="24"/>
          <w:szCs w:val="24"/>
          <w:lang w:val="en-US" w:eastAsia="tr-TR"/>
        </w:rPr>
        <w:t>u  UDP</w:t>
      </w:r>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belirlenir</w:t>
      </w:r>
      <w:proofErr w:type="spellEnd"/>
      <w:r w:rsidRPr="008F65C9">
        <w:rPr>
          <w:rFonts w:ascii="Times New Roman" w:eastAsia="Times New Roman" w:hAnsi="Times New Roman" w:cs="Times New Roman"/>
          <w:sz w:val="24"/>
          <w:szCs w:val="24"/>
          <w:lang w:val="en-US" w:eastAsia="tr-TR"/>
        </w:rPr>
        <w:t xml:space="preserve"> .</w:t>
      </w:r>
      <w:r w:rsidR="00197651" w:rsidRPr="008F65C9">
        <w:rPr>
          <w:rFonts w:ascii="Times New Roman" w:eastAsia="Times New Roman" w:hAnsi="Times New Roman" w:cs="Times New Roman"/>
          <w:sz w:val="24"/>
          <w:szCs w:val="24"/>
          <w:lang w:val="en-US" w:eastAsia="tr-TR"/>
        </w:rPr>
        <w:t>[12]</w:t>
      </w:r>
    </w:p>
    <w:p w14:paraId="75EE327B" w14:textId="3552C4DB" w:rsidR="003928EA" w:rsidRPr="008F65C9" w:rsidRDefault="003928EA" w:rsidP="00523B41">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lastRenderedPageBreak/>
        <w:drawing>
          <wp:inline distT="0" distB="0" distL="0" distR="0" wp14:anchorId="4356E77D" wp14:editId="0C27D88F">
            <wp:extent cx="5576570" cy="4055110"/>
            <wp:effectExtent l="0" t="0" r="5080" b="254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7"/>
                    <a:stretch>
                      <a:fillRect/>
                    </a:stretch>
                  </pic:blipFill>
                  <pic:spPr>
                    <a:xfrm>
                      <a:off x="0" y="0"/>
                      <a:ext cx="5576570" cy="4055110"/>
                    </a:xfrm>
                    <a:prstGeom prst="rect">
                      <a:avLst/>
                    </a:prstGeom>
                  </pic:spPr>
                </pic:pic>
              </a:graphicData>
            </a:graphic>
          </wp:inline>
        </w:drawing>
      </w:r>
    </w:p>
    <w:p w14:paraId="19746326" w14:textId="77777777" w:rsidR="0057248F" w:rsidRPr="008F65C9" w:rsidRDefault="0057248F" w:rsidP="00D02DD7">
      <w:pPr>
        <w:jc w:val="both"/>
        <w:rPr>
          <w:rFonts w:ascii="Times New Roman" w:eastAsia="Times New Roman" w:hAnsi="Times New Roman" w:cs="Times New Roman"/>
          <w:b/>
          <w:bCs/>
          <w:sz w:val="24"/>
          <w:szCs w:val="24"/>
          <w:lang w:val="en-US" w:eastAsia="tr-TR"/>
        </w:rPr>
      </w:pPr>
    </w:p>
    <w:p w14:paraId="0E057C82" w14:textId="6F536698" w:rsidR="00A652E2" w:rsidRPr="008F65C9" w:rsidRDefault="0057248F" w:rsidP="00694DE3">
      <w:pPr>
        <w:pStyle w:val="ListeParagraf"/>
        <w:numPr>
          <w:ilvl w:val="0"/>
          <w:numId w:val="47"/>
        </w:numPr>
        <w:jc w:val="both"/>
        <w:rPr>
          <w:rFonts w:ascii="Times New Roman" w:eastAsia="Times New Roman" w:hAnsi="Times New Roman"/>
          <w:b/>
          <w:bCs/>
          <w:sz w:val="24"/>
          <w:szCs w:val="24"/>
          <w:lang w:val="en-US" w:eastAsia="tr-TR"/>
        </w:rPr>
      </w:pPr>
      <w:r w:rsidRPr="008F65C9">
        <w:rPr>
          <w:rFonts w:ascii="Times New Roman" w:eastAsia="Times New Roman" w:hAnsi="Times New Roman"/>
          <w:b/>
          <w:bCs/>
          <w:sz w:val="24"/>
          <w:szCs w:val="24"/>
          <w:lang w:val="en-US" w:eastAsia="tr-TR"/>
        </w:rPr>
        <w:t>HİZMET KALİTESİ QOS</w:t>
      </w:r>
    </w:p>
    <w:p w14:paraId="1BF9AC59" w14:textId="210C6221" w:rsidR="0057248F" w:rsidRPr="008F65C9" w:rsidRDefault="0057248F" w:rsidP="0057248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İletişimi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Hizmet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Kalitesi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İngilizce</w:t>
      </w:r>
      <w:proofErr w:type="spellEnd"/>
      <w:r w:rsidRPr="008F65C9">
        <w:rPr>
          <w:rFonts w:ascii="Times New Roman" w:eastAsia="Times New Roman" w:hAnsi="Times New Roman" w:cs="Times New Roman"/>
          <w:sz w:val="24"/>
          <w:szCs w:val="24"/>
          <w:lang w:val="en-US" w:eastAsia="tr-TR"/>
        </w:rPr>
        <w:t xml:space="preserve"> Quality of Service, </w:t>
      </w:r>
      <w:proofErr w:type="spellStart"/>
      <w:r w:rsidRPr="008F65C9">
        <w:rPr>
          <w:rFonts w:ascii="Times New Roman" w:eastAsia="Times New Roman" w:hAnsi="Times New Roman" w:cs="Times New Roman"/>
          <w:sz w:val="24"/>
          <w:szCs w:val="24"/>
          <w:lang w:val="en-US" w:eastAsia="tr-TR"/>
        </w:rPr>
        <w:t>kısaca</w:t>
      </w:r>
      <w:proofErr w:type="spellEnd"/>
      <w:r w:rsidRPr="008F65C9">
        <w:rPr>
          <w:rFonts w:ascii="Times New Roman" w:eastAsia="Times New Roman" w:hAnsi="Times New Roman" w:cs="Times New Roman"/>
          <w:sz w:val="24"/>
          <w:szCs w:val="24"/>
          <w:lang w:val="en-US" w:eastAsia="tr-TR"/>
        </w:rPr>
        <w:t xml:space="preserve"> QoS),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önceliklendirerek</w:t>
      </w:r>
      <w:proofErr w:type="spellEnd"/>
      <w:r w:rsidRPr="008F65C9">
        <w:rPr>
          <w:rFonts w:ascii="Times New Roman" w:eastAsia="Times New Roman" w:hAnsi="Times New Roman" w:cs="Times New Roman"/>
          <w:sz w:val="24"/>
          <w:szCs w:val="24"/>
          <w:lang w:val="en-US" w:eastAsia="tr-TR"/>
        </w:rPr>
        <w:t xml:space="preserve"> zaman </w:t>
      </w:r>
      <w:proofErr w:type="spellStart"/>
      <w:r w:rsidRPr="008F65C9">
        <w:rPr>
          <w:rFonts w:ascii="Times New Roman" w:eastAsia="Times New Roman" w:hAnsi="Times New Roman" w:cs="Times New Roman"/>
          <w:sz w:val="24"/>
          <w:szCs w:val="24"/>
          <w:lang w:val="en-US" w:eastAsia="tr-TR"/>
        </w:rPr>
        <w:t>kaybını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azaltmayı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hedefleyen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servisi</w:t>
      </w:r>
      <w:proofErr w:type="spellEnd"/>
      <w:r w:rsidRPr="008F65C9">
        <w:rPr>
          <w:rFonts w:ascii="Times New Roman" w:eastAsia="Times New Roman" w:hAnsi="Times New Roman" w:cs="Times New Roman"/>
          <w:sz w:val="24"/>
          <w:szCs w:val="24"/>
          <w:lang w:val="en-US" w:eastAsia="tr-TR"/>
        </w:rPr>
        <w:t xml:space="preserve">. Bir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bağlantısı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veya</w:t>
      </w:r>
      <w:proofErr w:type="spellEnd"/>
      <w:r w:rsidRPr="008F65C9">
        <w:rPr>
          <w:rFonts w:ascii="Times New Roman" w:eastAsia="Times New Roman" w:hAnsi="Times New Roman" w:cs="Times New Roman"/>
          <w:sz w:val="24"/>
          <w:szCs w:val="24"/>
          <w:lang w:val="en-US" w:eastAsia="tr-TR"/>
        </w:rPr>
        <w:t xml:space="preserve"> program </w:t>
      </w:r>
      <w:proofErr w:type="spellStart"/>
      <w:r w:rsidRPr="008F65C9">
        <w:rPr>
          <w:rFonts w:ascii="Times New Roman" w:eastAsia="Times New Roman" w:hAnsi="Times New Roman" w:cs="Times New Roman"/>
          <w:sz w:val="24"/>
          <w:szCs w:val="24"/>
          <w:lang w:val="en-US" w:eastAsia="tr-TR"/>
        </w:rPr>
        <w:t>türüne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öncelik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çeşitli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tekniklere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karşılık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gelir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altyapısı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çeşitli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uygulamalarda</w:t>
      </w:r>
      <w:proofErr w:type="spellEnd"/>
      <w:r w:rsidRPr="008F65C9">
        <w:rPr>
          <w:rFonts w:ascii="Times New Roman" w:eastAsia="Times New Roman" w:hAnsi="Times New Roman" w:cs="Times New Roman"/>
          <w:sz w:val="24"/>
          <w:szCs w:val="24"/>
          <w:lang w:val="en-US" w:eastAsia="tr-TR"/>
        </w:rPr>
        <w:t xml:space="preserve"> network </w:t>
      </w:r>
      <w:proofErr w:type="spellStart"/>
      <w:r w:rsidRPr="008F65C9">
        <w:rPr>
          <w:rFonts w:ascii="Times New Roman" w:eastAsia="Times New Roman" w:hAnsi="Times New Roman" w:cs="Times New Roman"/>
          <w:sz w:val="24"/>
          <w:szCs w:val="24"/>
          <w:lang w:val="en-US" w:eastAsia="tr-TR"/>
        </w:rPr>
        <w:t>cihazlarının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hangi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öncelik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vereceğini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belirtmeye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yarar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sayede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kesinti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gecikmelerine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tahammül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öncelik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verilir</w:t>
      </w:r>
      <w:proofErr w:type="spellEnd"/>
      <w:r w:rsidRPr="008F65C9">
        <w:rPr>
          <w:rFonts w:ascii="Times New Roman" w:eastAsia="Times New Roman" w:hAnsi="Times New Roman" w:cs="Times New Roman"/>
          <w:sz w:val="24"/>
          <w:szCs w:val="24"/>
          <w:lang w:val="en-US" w:eastAsia="tr-TR"/>
        </w:rPr>
        <w:t>.</w:t>
      </w:r>
    </w:p>
    <w:p w14:paraId="72B5A871" w14:textId="731D54BE" w:rsidR="0057248F" w:rsidRPr="008F65C9" w:rsidRDefault="0057248F" w:rsidP="0057248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Örneklemek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gerekirse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otoyol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trafiğinde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ambulans</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itfaiye</w:t>
      </w:r>
      <w:proofErr w:type="spellEnd"/>
      <w:r w:rsidRPr="008F65C9">
        <w:rPr>
          <w:rFonts w:ascii="Times New Roman" w:eastAsia="Times New Roman" w:hAnsi="Times New Roman" w:cs="Times New Roman"/>
          <w:sz w:val="24"/>
          <w:szCs w:val="24"/>
          <w:lang w:val="en-US" w:eastAsia="tr-TR"/>
        </w:rPr>
        <w:t xml:space="preserve">, polis </w:t>
      </w:r>
      <w:proofErr w:type="spellStart"/>
      <w:r w:rsidRPr="008F65C9">
        <w:rPr>
          <w:rFonts w:ascii="Times New Roman" w:eastAsia="Times New Roman" w:hAnsi="Times New Roman" w:cs="Times New Roman"/>
          <w:sz w:val="24"/>
          <w:szCs w:val="24"/>
          <w:lang w:val="en-US" w:eastAsia="tr-TR"/>
        </w:rPr>
        <w:t>gibi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araçların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geçiş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üstünlüğü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bulunmaktadır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ağlarında</w:t>
      </w:r>
      <w:proofErr w:type="spellEnd"/>
      <w:r w:rsidRPr="008F65C9">
        <w:rPr>
          <w:rFonts w:ascii="Times New Roman" w:eastAsia="Times New Roman" w:hAnsi="Times New Roman" w:cs="Times New Roman"/>
          <w:sz w:val="24"/>
          <w:szCs w:val="24"/>
          <w:lang w:val="en-US" w:eastAsia="tr-TR"/>
        </w:rPr>
        <w:t xml:space="preserve"> da </w:t>
      </w:r>
      <w:proofErr w:type="spellStart"/>
      <w:r w:rsidRPr="008F65C9">
        <w:rPr>
          <w:rFonts w:ascii="Times New Roman" w:eastAsia="Times New Roman" w:hAnsi="Times New Roman" w:cs="Times New Roman"/>
          <w:sz w:val="24"/>
          <w:szCs w:val="24"/>
          <w:lang w:val="en-US" w:eastAsia="tr-TR"/>
        </w:rPr>
        <w:t>benzer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şekilde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bazı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kritik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önem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ederken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bazı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önemsizdir</w:t>
      </w:r>
      <w:proofErr w:type="spellEnd"/>
      <w:r w:rsidRPr="008F65C9">
        <w:rPr>
          <w:rFonts w:ascii="Times New Roman" w:eastAsia="Times New Roman" w:hAnsi="Times New Roman" w:cs="Times New Roman"/>
          <w:sz w:val="24"/>
          <w:szCs w:val="24"/>
          <w:lang w:val="en-US" w:eastAsia="tr-TR"/>
        </w:rPr>
        <w:t>.</w:t>
      </w:r>
    </w:p>
    <w:p w14:paraId="6B6FB1EA" w14:textId="4748E52C" w:rsidR="0057248F" w:rsidRPr="008F65C9" w:rsidRDefault="0057248F" w:rsidP="0057248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Çok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fazla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kişinin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çalıştığı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kullanıcıların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yoğun</w:t>
      </w:r>
      <w:proofErr w:type="spellEnd"/>
      <w:r w:rsidRPr="008F65C9">
        <w:rPr>
          <w:rFonts w:ascii="Times New Roman" w:eastAsia="Times New Roman" w:hAnsi="Times New Roman" w:cs="Times New Roman"/>
          <w:sz w:val="24"/>
          <w:szCs w:val="24"/>
          <w:lang w:val="en-US" w:eastAsia="tr-TR"/>
        </w:rPr>
        <w:t xml:space="preserve"> internet </w:t>
      </w:r>
      <w:proofErr w:type="spellStart"/>
      <w:r w:rsidRPr="008F65C9">
        <w:rPr>
          <w:rFonts w:ascii="Times New Roman" w:eastAsia="Times New Roman" w:hAnsi="Times New Roman" w:cs="Times New Roman"/>
          <w:sz w:val="24"/>
          <w:szCs w:val="24"/>
          <w:lang w:val="en-US" w:eastAsia="tr-TR"/>
        </w:rPr>
        <w:t>trafiği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kişisel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zevkleri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müzik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video </w:t>
      </w:r>
      <w:proofErr w:type="spellStart"/>
      <w:r w:rsidRPr="008F65C9">
        <w:rPr>
          <w:rFonts w:ascii="Times New Roman" w:eastAsia="Times New Roman" w:hAnsi="Times New Roman" w:cs="Times New Roman"/>
          <w:sz w:val="24"/>
          <w:szCs w:val="24"/>
          <w:lang w:val="en-US" w:eastAsia="tr-TR"/>
        </w:rPr>
        <w:t>erişimleri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önemli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yük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oluşturabilir</w:t>
      </w:r>
      <w:proofErr w:type="spellEnd"/>
      <w:r w:rsidRPr="008F65C9">
        <w:rPr>
          <w:rFonts w:ascii="Times New Roman" w:eastAsia="Times New Roman" w:hAnsi="Times New Roman" w:cs="Times New Roman"/>
          <w:sz w:val="24"/>
          <w:szCs w:val="24"/>
          <w:lang w:val="en-US" w:eastAsia="tr-TR"/>
        </w:rPr>
        <w:t xml:space="preserve">. Bu </w:t>
      </w:r>
      <w:proofErr w:type="spellStart"/>
      <w:r w:rsidRPr="008F65C9">
        <w:rPr>
          <w:rFonts w:ascii="Times New Roman" w:eastAsia="Times New Roman" w:hAnsi="Times New Roman" w:cs="Times New Roman"/>
          <w:sz w:val="24"/>
          <w:szCs w:val="24"/>
          <w:lang w:val="en-US" w:eastAsia="tr-TR"/>
        </w:rPr>
        <w:t>yoğunluğun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şirketin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voip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telefon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hatlarını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bozması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banka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muhasebe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müşteri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hizmetleri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sunan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yavaşlatmasını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engellemek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gereklidir</w:t>
      </w:r>
      <w:proofErr w:type="spellEnd"/>
      <w:r w:rsidRPr="008F65C9">
        <w:rPr>
          <w:rFonts w:ascii="Times New Roman" w:eastAsia="Times New Roman" w:hAnsi="Times New Roman" w:cs="Times New Roman"/>
          <w:sz w:val="24"/>
          <w:szCs w:val="24"/>
          <w:lang w:val="en-US" w:eastAsia="tr-TR"/>
        </w:rPr>
        <w:t>.</w:t>
      </w:r>
    </w:p>
    <w:p w14:paraId="51AEC43B" w14:textId="421A91ED" w:rsidR="00A652E2" w:rsidRPr="008F65C9" w:rsidRDefault="0057248F" w:rsidP="0057248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lastRenderedPageBreak/>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üzerindeki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önceliklendirerek</w:t>
      </w:r>
      <w:proofErr w:type="spellEnd"/>
      <w:r w:rsidRPr="008F65C9">
        <w:rPr>
          <w:rFonts w:ascii="Times New Roman" w:eastAsia="Times New Roman" w:hAnsi="Times New Roman" w:cs="Times New Roman"/>
          <w:sz w:val="24"/>
          <w:szCs w:val="24"/>
          <w:lang w:val="en-US" w:eastAsia="tr-TR"/>
        </w:rPr>
        <w:t xml:space="preserve"> zaman </w:t>
      </w:r>
      <w:proofErr w:type="spellStart"/>
      <w:r w:rsidRPr="008F65C9">
        <w:rPr>
          <w:rFonts w:ascii="Times New Roman" w:eastAsia="Times New Roman" w:hAnsi="Times New Roman" w:cs="Times New Roman"/>
          <w:sz w:val="24"/>
          <w:szCs w:val="24"/>
          <w:lang w:val="en-US" w:eastAsia="tr-TR"/>
        </w:rPr>
        <w:t>kaybını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azaltmayı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hedefleyen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servisidir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çok</w:t>
      </w:r>
      <w:proofErr w:type="spellEnd"/>
      <w:r w:rsidRPr="008F65C9">
        <w:rPr>
          <w:rFonts w:ascii="Times New Roman" w:eastAsia="Times New Roman" w:hAnsi="Times New Roman" w:cs="Times New Roman"/>
          <w:sz w:val="24"/>
          <w:szCs w:val="24"/>
          <w:lang w:val="en-US" w:eastAsia="tr-TR"/>
        </w:rPr>
        <w:t xml:space="preserve"> İnternet </w:t>
      </w:r>
      <w:proofErr w:type="spellStart"/>
      <w:r w:rsidRPr="008F65C9">
        <w:rPr>
          <w:rFonts w:ascii="Times New Roman" w:eastAsia="Times New Roman" w:hAnsi="Times New Roman" w:cs="Times New Roman"/>
          <w:sz w:val="24"/>
          <w:szCs w:val="24"/>
          <w:lang w:val="en-US" w:eastAsia="tr-TR"/>
        </w:rPr>
        <w:t>kullanıcısının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aynı</w:t>
      </w:r>
      <w:proofErr w:type="spellEnd"/>
      <w:r w:rsidRPr="008F65C9">
        <w:rPr>
          <w:rFonts w:ascii="Times New Roman" w:eastAsia="Times New Roman" w:hAnsi="Times New Roman" w:cs="Times New Roman"/>
          <w:sz w:val="24"/>
          <w:szCs w:val="24"/>
          <w:lang w:val="en-US" w:eastAsia="tr-TR"/>
        </w:rPr>
        <w:t xml:space="preserve"> modem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zamanlı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İnternette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sonucu</w:t>
      </w:r>
      <w:proofErr w:type="spellEnd"/>
      <w:r w:rsidRPr="008F65C9">
        <w:rPr>
          <w:rFonts w:ascii="Times New Roman" w:eastAsia="Times New Roman" w:hAnsi="Times New Roman" w:cs="Times New Roman"/>
          <w:sz w:val="24"/>
          <w:szCs w:val="24"/>
          <w:lang w:val="en-US" w:eastAsia="tr-TR"/>
        </w:rPr>
        <w:t xml:space="preserve"> bant </w:t>
      </w:r>
      <w:proofErr w:type="spellStart"/>
      <w:r w:rsidRPr="008F65C9">
        <w:rPr>
          <w:rFonts w:ascii="Times New Roman" w:eastAsia="Times New Roman" w:hAnsi="Times New Roman" w:cs="Times New Roman"/>
          <w:sz w:val="24"/>
          <w:szCs w:val="24"/>
          <w:lang w:val="en-US" w:eastAsia="tr-TR"/>
        </w:rPr>
        <w:t>genişliği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düşer</w:t>
      </w:r>
      <w:proofErr w:type="spellEnd"/>
      <w:r w:rsidRPr="008F65C9">
        <w:rPr>
          <w:rFonts w:ascii="Times New Roman" w:eastAsia="Times New Roman" w:hAnsi="Times New Roman" w:cs="Times New Roman"/>
          <w:sz w:val="24"/>
          <w:szCs w:val="24"/>
          <w:lang w:val="en-US" w:eastAsia="tr-TR"/>
        </w:rPr>
        <w:t>.</w:t>
      </w:r>
      <w:r w:rsidR="00197651" w:rsidRPr="008F65C9">
        <w:rPr>
          <w:rFonts w:ascii="Times New Roman" w:eastAsia="Times New Roman" w:hAnsi="Times New Roman" w:cs="Times New Roman"/>
          <w:sz w:val="24"/>
          <w:szCs w:val="24"/>
          <w:lang w:val="en-US" w:eastAsia="tr-TR"/>
        </w:rPr>
        <w:t>[13]</w:t>
      </w:r>
    </w:p>
    <w:p w14:paraId="1141280D" w14:textId="03FBB767" w:rsidR="00A652E2" w:rsidRPr="008F65C9" w:rsidRDefault="00FF73BF" w:rsidP="000454C6">
      <w:pPr>
        <w:pStyle w:val="ListeParagraf"/>
        <w:numPr>
          <w:ilvl w:val="0"/>
          <w:numId w:val="47"/>
        </w:numPr>
        <w:jc w:val="both"/>
        <w:rPr>
          <w:rFonts w:ascii="Times New Roman" w:eastAsia="Times New Roman" w:hAnsi="Times New Roman"/>
          <w:b/>
          <w:bCs/>
          <w:sz w:val="24"/>
          <w:szCs w:val="24"/>
          <w:lang w:val="en-US" w:eastAsia="tr-TR"/>
        </w:rPr>
      </w:pPr>
      <w:r w:rsidRPr="008F65C9">
        <w:rPr>
          <w:rFonts w:ascii="Times New Roman" w:eastAsia="Times New Roman" w:hAnsi="Times New Roman"/>
          <w:b/>
          <w:bCs/>
          <w:sz w:val="24"/>
          <w:szCs w:val="24"/>
          <w:lang w:val="en-US" w:eastAsia="tr-TR"/>
        </w:rPr>
        <w:t>OVS İLE QUEUE YAPILANDIRILMASI</w:t>
      </w:r>
    </w:p>
    <w:p w14:paraId="0B005183" w14:textId="323941A3" w:rsidR="00FF73BF" w:rsidRPr="008F65C9" w:rsidRDefault="00CF0B3F" w:rsidP="00FF73BF">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17.1. </w:t>
      </w:r>
      <w:proofErr w:type="spellStart"/>
      <w:r w:rsidR="00FF73BF" w:rsidRPr="008F65C9">
        <w:rPr>
          <w:rFonts w:ascii="Times New Roman" w:eastAsia="Times New Roman" w:hAnsi="Times New Roman" w:cs="Times New Roman"/>
          <w:b/>
          <w:bCs/>
          <w:sz w:val="24"/>
          <w:szCs w:val="24"/>
          <w:lang w:val="en-US" w:eastAsia="tr-TR"/>
        </w:rPr>
        <w:t>Hangi</w:t>
      </w:r>
      <w:proofErr w:type="spellEnd"/>
      <w:r w:rsidR="00FF73BF" w:rsidRPr="008F65C9">
        <w:rPr>
          <w:rFonts w:ascii="Times New Roman" w:eastAsia="Times New Roman" w:hAnsi="Times New Roman" w:cs="Times New Roman"/>
          <w:b/>
          <w:bCs/>
          <w:sz w:val="24"/>
          <w:szCs w:val="24"/>
          <w:lang w:val="en-US" w:eastAsia="tr-TR"/>
        </w:rPr>
        <w:t xml:space="preserve"> </w:t>
      </w:r>
      <w:proofErr w:type="spellStart"/>
      <w:r w:rsidR="00FF73BF" w:rsidRPr="008F65C9">
        <w:rPr>
          <w:rFonts w:ascii="Times New Roman" w:eastAsia="Times New Roman" w:hAnsi="Times New Roman" w:cs="Times New Roman"/>
          <w:b/>
          <w:bCs/>
          <w:sz w:val="24"/>
          <w:szCs w:val="24"/>
          <w:lang w:val="en-US" w:eastAsia="tr-TR"/>
        </w:rPr>
        <w:t>Anahtarlar</w:t>
      </w:r>
      <w:proofErr w:type="spellEnd"/>
      <w:r w:rsidR="00FF73BF" w:rsidRPr="008F65C9">
        <w:rPr>
          <w:rFonts w:ascii="Times New Roman" w:eastAsia="Times New Roman" w:hAnsi="Times New Roman" w:cs="Times New Roman"/>
          <w:b/>
          <w:bCs/>
          <w:sz w:val="24"/>
          <w:szCs w:val="24"/>
          <w:lang w:val="en-US" w:eastAsia="tr-TR"/>
        </w:rPr>
        <w:t xml:space="preserve"> </w:t>
      </w:r>
      <w:proofErr w:type="spellStart"/>
      <w:r w:rsidR="00FF73BF" w:rsidRPr="008F65C9">
        <w:rPr>
          <w:rFonts w:ascii="Times New Roman" w:eastAsia="Times New Roman" w:hAnsi="Times New Roman" w:cs="Times New Roman"/>
          <w:b/>
          <w:bCs/>
          <w:sz w:val="24"/>
          <w:szCs w:val="24"/>
          <w:lang w:val="en-US" w:eastAsia="tr-TR"/>
        </w:rPr>
        <w:t>Kuyrukları</w:t>
      </w:r>
      <w:proofErr w:type="spellEnd"/>
      <w:r w:rsidR="00FF73BF" w:rsidRPr="008F65C9">
        <w:rPr>
          <w:rFonts w:ascii="Times New Roman" w:eastAsia="Times New Roman" w:hAnsi="Times New Roman" w:cs="Times New Roman"/>
          <w:b/>
          <w:bCs/>
          <w:sz w:val="24"/>
          <w:szCs w:val="24"/>
          <w:lang w:val="en-US" w:eastAsia="tr-TR"/>
        </w:rPr>
        <w:t xml:space="preserve"> </w:t>
      </w:r>
      <w:proofErr w:type="spellStart"/>
      <w:r w:rsidR="00FF73BF" w:rsidRPr="008F65C9">
        <w:rPr>
          <w:rFonts w:ascii="Times New Roman" w:eastAsia="Times New Roman" w:hAnsi="Times New Roman" w:cs="Times New Roman"/>
          <w:b/>
          <w:bCs/>
          <w:sz w:val="24"/>
          <w:szCs w:val="24"/>
          <w:lang w:val="en-US" w:eastAsia="tr-TR"/>
        </w:rPr>
        <w:t>Destekler</w:t>
      </w:r>
      <w:proofErr w:type="spellEnd"/>
      <w:r w:rsidR="00FF73BF" w:rsidRPr="008F65C9">
        <w:rPr>
          <w:rFonts w:ascii="Times New Roman" w:eastAsia="Times New Roman" w:hAnsi="Times New Roman" w:cs="Times New Roman"/>
          <w:b/>
          <w:bCs/>
          <w:sz w:val="24"/>
          <w:szCs w:val="24"/>
          <w:lang w:val="en-US" w:eastAsia="tr-TR"/>
        </w:rPr>
        <w:t>?</w:t>
      </w:r>
    </w:p>
    <w:p w14:paraId="7EF83E72" w14:textId="68ED4A46" w:rsidR="00FF73BF" w:rsidRPr="008F65C9" w:rsidRDefault="00FF73BF" w:rsidP="00B34B22">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Kuyruklar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kullanışlı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olmasına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rağmen</w:t>
      </w:r>
      <w:proofErr w:type="spell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protokolünün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dışında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tanımlanır</w:t>
      </w:r>
      <w:proofErr w:type="spell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söz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konusu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hakkında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denetleyiciyi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bilgilendirmek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yalnızca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mevcut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mekanizmalarının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etrafında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sarmalayıcı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Kuyruklar</w:t>
      </w:r>
      <w:proofErr w:type="spellEnd"/>
      <w:r w:rsidRPr="008F65C9">
        <w:rPr>
          <w:rFonts w:ascii="Times New Roman" w:eastAsia="Times New Roman" w:hAnsi="Times New Roman" w:cs="Times New Roman"/>
          <w:sz w:val="24"/>
          <w:szCs w:val="24"/>
          <w:lang w:val="en-US" w:eastAsia="tr-TR"/>
        </w:rPr>
        <w:t xml:space="preserve">, bant </w:t>
      </w:r>
      <w:proofErr w:type="spellStart"/>
      <w:r w:rsidRPr="008F65C9">
        <w:rPr>
          <w:rFonts w:ascii="Times New Roman" w:eastAsia="Times New Roman" w:hAnsi="Times New Roman" w:cs="Times New Roman"/>
          <w:sz w:val="24"/>
          <w:szCs w:val="24"/>
          <w:lang w:val="en-US" w:eastAsia="tr-TR"/>
        </w:rPr>
        <w:t>dışı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geçiş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tanımlanmalı</w:t>
      </w:r>
      <w:proofErr w:type="spellEnd"/>
      <w:r w:rsidRPr="008F65C9">
        <w:rPr>
          <w:rFonts w:ascii="Times New Roman" w:eastAsia="Times New Roman" w:hAnsi="Times New Roman" w:cs="Times New Roman"/>
          <w:sz w:val="24"/>
          <w:szCs w:val="24"/>
          <w:lang w:val="en-US" w:eastAsia="tr-TR"/>
        </w:rPr>
        <w:t>/</w:t>
      </w:r>
      <w:proofErr w:type="spellStart"/>
      <w:r w:rsidRPr="008F65C9">
        <w:rPr>
          <w:rFonts w:ascii="Times New Roman" w:eastAsia="Times New Roman" w:hAnsi="Times New Roman" w:cs="Times New Roman"/>
          <w:sz w:val="24"/>
          <w:szCs w:val="24"/>
          <w:lang w:val="en-US" w:eastAsia="tr-TR"/>
        </w:rPr>
        <w:t>başlatılmalıdır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Projemizde</w:t>
      </w:r>
      <w:proofErr w:type="spellEnd"/>
      <w:r w:rsidRPr="008F65C9">
        <w:rPr>
          <w:rFonts w:ascii="Times New Roman" w:eastAsia="Times New Roman" w:hAnsi="Times New Roman" w:cs="Times New Roman"/>
          <w:sz w:val="24"/>
          <w:szCs w:val="24"/>
          <w:lang w:val="en-US" w:eastAsia="tr-TR"/>
        </w:rPr>
        <w:t xml:space="preserve"> OVS switch </w:t>
      </w:r>
      <w:proofErr w:type="spellStart"/>
      <w:r w:rsidRPr="008F65C9">
        <w:rPr>
          <w:rFonts w:ascii="Times New Roman" w:eastAsia="Times New Roman" w:hAnsi="Times New Roman" w:cs="Times New Roman"/>
          <w:sz w:val="24"/>
          <w:szCs w:val="24"/>
          <w:lang w:val="en-US" w:eastAsia="tr-TR"/>
        </w:rPr>
        <w:t>komutlarıyla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oluşturulmuş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gönderimi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oluşturmuş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olduk</w:t>
      </w:r>
      <w:proofErr w:type="spellEnd"/>
      <w:r w:rsidRPr="008F65C9">
        <w:rPr>
          <w:rFonts w:ascii="Times New Roman" w:eastAsia="Times New Roman" w:hAnsi="Times New Roman" w:cs="Times New Roman"/>
          <w:sz w:val="24"/>
          <w:szCs w:val="24"/>
          <w:lang w:val="en-US" w:eastAsia="tr-TR"/>
        </w:rPr>
        <w:t>.</w:t>
      </w:r>
    </w:p>
    <w:p w14:paraId="25ADC4D6" w14:textId="77777777" w:rsidR="00FF73BF" w:rsidRPr="008F65C9" w:rsidRDefault="00FF73BF" w:rsidP="00FF73BF">
      <w:pPr>
        <w:rPr>
          <w:rFonts w:ascii="Times New Roman" w:hAnsi="Times New Roman" w:cs="Times New Roman"/>
          <w:b/>
          <w:bCs/>
          <w:noProof/>
          <w:sz w:val="24"/>
          <w:szCs w:val="24"/>
        </w:rPr>
      </w:pPr>
    </w:p>
    <w:p w14:paraId="053F49B7" w14:textId="6C8DE9F9" w:rsidR="00FF73BF" w:rsidRPr="008F65C9" w:rsidRDefault="00CF0B3F" w:rsidP="00FF73BF">
      <w:pPr>
        <w:rPr>
          <w:rFonts w:ascii="Times New Roman" w:hAnsi="Times New Roman" w:cs="Times New Roman"/>
          <w:b/>
          <w:bCs/>
          <w:noProof/>
          <w:sz w:val="24"/>
          <w:szCs w:val="24"/>
        </w:rPr>
      </w:pPr>
      <w:r w:rsidRPr="008F65C9">
        <w:rPr>
          <w:rFonts w:ascii="Times New Roman" w:hAnsi="Times New Roman" w:cs="Times New Roman"/>
          <w:b/>
          <w:bCs/>
          <w:noProof/>
          <w:sz w:val="24"/>
          <w:szCs w:val="24"/>
        </w:rPr>
        <w:t xml:space="preserve">17.2. </w:t>
      </w:r>
      <w:r w:rsidR="00FF73BF" w:rsidRPr="008F65C9">
        <w:rPr>
          <w:rFonts w:ascii="Times New Roman" w:hAnsi="Times New Roman" w:cs="Times New Roman"/>
          <w:b/>
          <w:bCs/>
          <w:noProof/>
          <w:sz w:val="24"/>
          <w:szCs w:val="24"/>
        </w:rPr>
        <w:t>OVS’ de Kuyrukları Yapılandırma</w:t>
      </w:r>
    </w:p>
    <w:p w14:paraId="1AFB4AB8" w14:textId="0F38CF77" w:rsidR="00FF73BF" w:rsidRPr="008F65C9" w:rsidRDefault="00FF73BF" w:rsidP="00FF73BF">
      <w:pPr>
        <w:jc w:val="both"/>
        <w:rPr>
          <w:rFonts w:ascii="Times New Roman" w:hAnsi="Times New Roman" w:cs="Times New Roman"/>
          <w:noProof/>
          <w:sz w:val="24"/>
          <w:szCs w:val="24"/>
        </w:rPr>
      </w:pPr>
      <w:r w:rsidRPr="008F65C9">
        <w:rPr>
          <w:rFonts w:ascii="Times New Roman" w:hAnsi="Times New Roman" w:cs="Times New Roman"/>
          <w:noProof/>
          <w:sz w:val="24"/>
          <w:szCs w:val="24"/>
        </w:rPr>
        <w:t>İlk olarak, bir QoS politikası uygulamak istediğimiz anahtar bağlantı noktasını belirliyoruz - bu bağlantı noktası eth1 olarak adlandırılır ve anahtarımıza s1 yeni eklediğimiz bağlantı noktasıdır. Ardından, linux-htb türünde yeni bir QoS örneği oluşturuyoruz  (çoğu Linux dağıtımında ortaktır). Bu QoS politikasının maksimum hızını 5Mbps olarak belirledik. Daha sonra bu port üzerinde belirli kuyrukları oluşturuyoruz. Kuyruk 0, minimum 3 Mbps ve maksimum 3 Mbps hıza sahip kuyruğumuzdur – başka bir deyişle, işlenecek paketleri olduğunda mümkün olduğunca 3 Mbps'ye yakın kalmaya çalışacak bir kuyruk. Minimum oranınız elbette maksimum oranınızı geçmediği sürece maksimum ve minimum oranları beğeninize göre değiştirebilirsiniz. Ayrıca, kapsamlı QoS politikasının hızı içinde kalmalısınız.</w:t>
      </w:r>
    </w:p>
    <w:p w14:paraId="0E703DB9" w14:textId="77777777" w:rsidR="00FF73BF" w:rsidRPr="008F65C9" w:rsidRDefault="00FF73BF" w:rsidP="00FF73B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ovs-vsctl</w:t>
      </w:r>
      <w:proofErr w:type="spellEnd"/>
      <w:r w:rsidRPr="008F65C9">
        <w:rPr>
          <w:rFonts w:ascii="Times New Roman" w:eastAsia="Times New Roman" w:hAnsi="Times New Roman" w:cs="Times New Roman"/>
          <w:sz w:val="24"/>
          <w:szCs w:val="24"/>
          <w:lang w:val="en-US" w:eastAsia="tr-TR"/>
        </w:rPr>
        <w:t xml:space="preserve"> set port eth0 </w:t>
      </w:r>
      <w:proofErr w:type="spellStart"/>
      <w:r w:rsidRPr="008F65C9">
        <w:rPr>
          <w:rFonts w:ascii="Times New Roman" w:eastAsia="Times New Roman" w:hAnsi="Times New Roman" w:cs="Times New Roman"/>
          <w:sz w:val="24"/>
          <w:szCs w:val="24"/>
          <w:lang w:val="en-US" w:eastAsia="tr-TR"/>
        </w:rPr>
        <w:t>qos</w:t>
      </w:r>
      <w:proofErr w:type="spellEnd"/>
      <w:r w:rsidRPr="008F65C9">
        <w:rPr>
          <w:rFonts w:ascii="Times New Roman" w:eastAsia="Times New Roman" w:hAnsi="Times New Roman" w:cs="Times New Roman"/>
          <w:sz w:val="24"/>
          <w:szCs w:val="24"/>
          <w:lang w:val="en-US" w:eastAsia="tr-TR"/>
        </w:rPr>
        <w:t xml:space="preserve">=@newqos -- --id=@newqos create </w:t>
      </w:r>
      <w:proofErr w:type="spellStart"/>
      <w:r w:rsidRPr="008F65C9">
        <w:rPr>
          <w:rFonts w:ascii="Times New Roman" w:eastAsia="Times New Roman" w:hAnsi="Times New Roman" w:cs="Times New Roman"/>
          <w:sz w:val="24"/>
          <w:szCs w:val="24"/>
          <w:lang w:val="en-US" w:eastAsia="tr-TR"/>
        </w:rPr>
        <w:t>qos</w:t>
      </w:r>
      <w:proofErr w:type="spellEnd"/>
      <w:r w:rsidRPr="008F65C9">
        <w:rPr>
          <w:rFonts w:ascii="Times New Roman" w:eastAsia="Times New Roman" w:hAnsi="Times New Roman" w:cs="Times New Roman"/>
          <w:sz w:val="24"/>
          <w:szCs w:val="24"/>
          <w:lang w:val="en-US" w:eastAsia="tr-TR"/>
        </w:rPr>
        <w:t xml:space="preserve"> \</w:t>
      </w:r>
    </w:p>
    <w:p w14:paraId="02FC8D5F" w14:textId="77777777" w:rsidR="00FF73BF" w:rsidRPr="008F65C9" w:rsidRDefault="00FF73BF" w:rsidP="00FF73B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type=</w:t>
      </w:r>
      <w:proofErr w:type="spellStart"/>
      <w:r w:rsidRPr="008F65C9">
        <w:rPr>
          <w:rFonts w:ascii="Times New Roman" w:eastAsia="Times New Roman" w:hAnsi="Times New Roman" w:cs="Times New Roman"/>
          <w:sz w:val="24"/>
          <w:szCs w:val="24"/>
          <w:lang w:val="en-US" w:eastAsia="tr-TR"/>
        </w:rPr>
        <w:t>linux-htb</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other-config:max-rate</w:t>
      </w:r>
      <w:proofErr w:type="spellEnd"/>
      <w:r w:rsidRPr="008F65C9">
        <w:rPr>
          <w:rFonts w:ascii="Times New Roman" w:eastAsia="Times New Roman" w:hAnsi="Times New Roman" w:cs="Times New Roman"/>
          <w:sz w:val="24"/>
          <w:szCs w:val="24"/>
          <w:lang w:val="en-US" w:eastAsia="tr-TR"/>
        </w:rPr>
        <w:t>=5000000 queues:0=@newqueue -- \</w:t>
      </w:r>
    </w:p>
    <w:p w14:paraId="2DC81A9A" w14:textId="77777777" w:rsidR="00FF73BF" w:rsidRPr="008F65C9" w:rsidRDefault="00FF73BF" w:rsidP="00FF73B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--id=@newqueue create queue </w:t>
      </w:r>
      <w:proofErr w:type="spellStart"/>
      <w:r w:rsidRPr="008F65C9">
        <w:rPr>
          <w:rFonts w:ascii="Times New Roman" w:eastAsia="Times New Roman" w:hAnsi="Times New Roman" w:cs="Times New Roman"/>
          <w:sz w:val="24"/>
          <w:szCs w:val="24"/>
          <w:lang w:val="en-US" w:eastAsia="tr-TR"/>
        </w:rPr>
        <w:t>other-</w:t>
      </w:r>
      <w:proofErr w:type="gramStart"/>
      <w:r w:rsidRPr="008F65C9">
        <w:rPr>
          <w:rFonts w:ascii="Times New Roman" w:eastAsia="Times New Roman" w:hAnsi="Times New Roman" w:cs="Times New Roman"/>
          <w:sz w:val="24"/>
          <w:szCs w:val="24"/>
          <w:lang w:val="en-US" w:eastAsia="tr-TR"/>
        </w:rPr>
        <w:t>config:min</w:t>
      </w:r>
      <w:proofErr w:type="gramEnd"/>
      <w:r w:rsidRPr="008F65C9">
        <w:rPr>
          <w:rFonts w:ascii="Times New Roman" w:eastAsia="Times New Roman" w:hAnsi="Times New Roman" w:cs="Times New Roman"/>
          <w:sz w:val="24"/>
          <w:szCs w:val="24"/>
          <w:lang w:val="en-US" w:eastAsia="tr-TR"/>
        </w:rPr>
        <w:t>-rate</w:t>
      </w:r>
      <w:proofErr w:type="spellEnd"/>
      <w:r w:rsidRPr="008F65C9">
        <w:rPr>
          <w:rFonts w:ascii="Times New Roman" w:eastAsia="Times New Roman" w:hAnsi="Times New Roman" w:cs="Times New Roman"/>
          <w:sz w:val="24"/>
          <w:szCs w:val="24"/>
          <w:lang w:val="en-US" w:eastAsia="tr-TR"/>
        </w:rPr>
        <w:t>=3000000 \</w:t>
      </w:r>
    </w:p>
    <w:p w14:paraId="117BB6EA" w14:textId="70B15C6A" w:rsidR="00FF73BF" w:rsidRPr="008F65C9" w:rsidRDefault="00FF73BF" w:rsidP="00FF73B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other-config:max-rate</w:t>
      </w:r>
      <w:proofErr w:type="spellEnd"/>
      <w:r w:rsidRPr="008F65C9">
        <w:rPr>
          <w:rFonts w:ascii="Times New Roman" w:eastAsia="Times New Roman" w:hAnsi="Times New Roman" w:cs="Times New Roman"/>
          <w:sz w:val="24"/>
          <w:szCs w:val="24"/>
          <w:lang w:val="en-US" w:eastAsia="tr-TR"/>
        </w:rPr>
        <w:t>=3000000</w:t>
      </w:r>
    </w:p>
    <w:p w14:paraId="1AC6ABAF" w14:textId="52B5217B" w:rsidR="00A652E2" w:rsidRPr="008F65C9" w:rsidRDefault="00A652E2" w:rsidP="00D02DD7">
      <w:pPr>
        <w:jc w:val="both"/>
        <w:rPr>
          <w:rFonts w:ascii="Times New Roman" w:eastAsia="Times New Roman" w:hAnsi="Times New Roman" w:cs="Times New Roman"/>
          <w:sz w:val="24"/>
          <w:szCs w:val="24"/>
          <w:lang w:val="en-US" w:eastAsia="tr-TR"/>
        </w:rPr>
      </w:pPr>
    </w:p>
    <w:p w14:paraId="09D23B69" w14:textId="0C793E98" w:rsidR="00A652E2" w:rsidRPr="008F65C9" w:rsidRDefault="00B34B22"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lastRenderedPageBreak/>
        <w:t xml:space="preserve">İlk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QoS </w:t>
      </w:r>
      <w:proofErr w:type="spellStart"/>
      <w:r w:rsidRPr="008F65C9">
        <w:rPr>
          <w:rFonts w:ascii="Times New Roman" w:eastAsia="Times New Roman" w:hAnsi="Times New Roman" w:cs="Times New Roman"/>
          <w:sz w:val="24"/>
          <w:szCs w:val="24"/>
          <w:lang w:val="en-US" w:eastAsia="tr-TR"/>
        </w:rPr>
        <w:t>politikası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istediğimiz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noktasını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belirliyoruz</w:t>
      </w:r>
      <w:proofErr w:type="spellEnd"/>
      <w:r w:rsidRPr="008F65C9">
        <w:rPr>
          <w:rFonts w:ascii="Times New Roman" w:eastAsia="Times New Roman" w:hAnsi="Times New Roman" w:cs="Times New Roman"/>
          <w:sz w:val="24"/>
          <w:szCs w:val="24"/>
          <w:lang w:val="en-US" w:eastAsia="tr-TR"/>
        </w:rPr>
        <w:t xml:space="preserve"> -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noktası</w:t>
      </w:r>
      <w:proofErr w:type="spellEnd"/>
      <w:r w:rsidRPr="008F65C9">
        <w:rPr>
          <w:rFonts w:ascii="Times New Roman" w:eastAsia="Times New Roman" w:hAnsi="Times New Roman" w:cs="Times New Roman"/>
          <w:sz w:val="24"/>
          <w:szCs w:val="24"/>
          <w:lang w:val="en-US" w:eastAsia="tr-TR"/>
        </w:rPr>
        <w:t xml:space="preserve"> eth0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adlandırılır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anahtarımıza</w:t>
      </w:r>
      <w:proofErr w:type="spellEnd"/>
      <w:r w:rsidRPr="008F65C9">
        <w:rPr>
          <w:rFonts w:ascii="Times New Roman" w:eastAsia="Times New Roman" w:hAnsi="Times New Roman" w:cs="Times New Roman"/>
          <w:sz w:val="24"/>
          <w:szCs w:val="24"/>
          <w:lang w:val="en-US" w:eastAsia="tr-TR"/>
        </w:rPr>
        <w:t xml:space="preserve"> s0 yeni </w:t>
      </w:r>
      <w:proofErr w:type="spellStart"/>
      <w:r w:rsidRPr="008F65C9">
        <w:rPr>
          <w:rFonts w:ascii="Times New Roman" w:eastAsia="Times New Roman" w:hAnsi="Times New Roman" w:cs="Times New Roman"/>
          <w:sz w:val="24"/>
          <w:szCs w:val="24"/>
          <w:lang w:val="en-US" w:eastAsia="tr-TR"/>
        </w:rPr>
        <w:t>eklediğimiz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noktasıdır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Ardından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linux-htb</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türünde</w:t>
      </w:r>
      <w:proofErr w:type="spellEnd"/>
      <w:r w:rsidRPr="008F65C9">
        <w:rPr>
          <w:rFonts w:ascii="Times New Roman" w:eastAsia="Times New Roman" w:hAnsi="Times New Roman" w:cs="Times New Roman"/>
          <w:sz w:val="24"/>
          <w:szCs w:val="24"/>
          <w:lang w:val="en-US" w:eastAsia="tr-TR"/>
        </w:rPr>
        <w:t xml:space="preserve"> yeni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QoS </w:t>
      </w:r>
      <w:proofErr w:type="spellStart"/>
      <w:r w:rsidRPr="008F65C9">
        <w:rPr>
          <w:rFonts w:ascii="Times New Roman" w:eastAsia="Times New Roman" w:hAnsi="Times New Roman" w:cs="Times New Roman"/>
          <w:sz w:val="24"/>
          <w:szCs w:val="24"/>
          <w:lang w:val="en-US" w:eastAsia="tr-TR"/>
        </w:rPr>
        <w:t>örneği</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oluşturuyoruz</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End"/>
      <w:r w:rsidRPr="008F65C9">
        <w:rPr>
          <w:rFonts w:ascii="Times New Roman" w:eastAsia="Times New Roman" w:hAnsi="Times New Roman" w:cs="Times New Roman"/>
          <w:sz w:val="24"/>
          <w:szCs w:val="24"/>
          <w:lang w:val="en-US" w:eastAsia="tr-TR"/>
        </w:rPr>
        <w:t>çoğu</w:t>
      </w:r>
      <w:proofErr w:type="spellEnd"/>
      <w:r w:rsidRPr="008F65C9">
        <w:rPr>
          <w:rFonts w:ascii="Times New Roman" w:eastAsia="Times New Roman" w:hAnsi="Times New Roman" w:cs="Times New Roman"/>
          <w:sz w:val="24"/>
          <w:szCs w:val="24"/>
          <w:lang w:val="en-US" w:eastAsia="tr-TR"/>
        </w:rPr>
        <w:t xml:space="preserve"> Linux </w:t>
      </w:r>
      <w:proofErr w:type="spellStart"/>
      <w:r w:rsidRPr="008F65C9">
        <w:rPr>
          <w:rFonts w:ascii="Times New Roman" w:eastAsia="Times New Roman" w:hAnsi="Times New Roman" w:cs="Times New Roman"/>
          <w:sz w:val="24"/>
          <w:szCs w:val="24"/>
          <w:lang w:val="en-US" w:eastAsia="tr-TR"/>
        </w:rPr>
        <w:t>dağıtımında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ortaktır</w:t>
      </w:r>
      <w:proofErr w:type="spellEnd"/>
      <w:r w:rsidRPr="008F65C9">
        <w:rPr>
          <w:rFonts w:ascii="Times New Roman" w:eastAsia="Times New Roman" w:hAnsi="Times New Roman" w:cs="Times New Roman"/>
          <w:sz w:val="24"/>
          <w:szCs w:val="24"/>
          <w:lang w:val="en-US" w:eastAsia="tr-TR"/>
        </w:rPr>
        <w:t xml:space="preserve">). Bu QoS </w:t>
      </w:r>
      <w:proofErr w:type="spellStart"/>
      <w:r w:rsidRPr="008F65C9">
        <w:rPr>
          <w:rFonts w:ascii="Times New Roman" w:eastAsia="Times New Roman" w:hAnsi="Times New Roman" w:cs="Times New Roman"/>
          <w:sz w:val="24"/>
          <w:szCs w:val="24"/>
          <w:lang w:val="en-US" w:eastAsia="tr-TR"/>
        </w:rPr>
        <w:t>politikasının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maksimum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hızını</w:t>
      </w:r>
      <w:proofErr w:type="spellEnd"/>
      <w:r w:rsidRPr="008F65C9">
        <w:rPr>
          <w:rFonts w:ascii="Times New Roman" w:eastAsia="Times New Roman" w:hAnsi="Times New Roman" w:cs="Times New Roman"/>
          <w:sz w:val="24"/>
          <w:szCs w:val="24"/>
          <w:lang w:val="en-US" w:eastAsia="tr-TR"/>
        </w:rPr>
        <w:t xml:space="preserve"> 5Mbps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belirledik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sonra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port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oluşturuyoruz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0, minimum 3Mbps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maksimum</w:t>
      </w:r>
      <w:proofErr w:type="spellEnd"/>
      <w:r w:rsidRPr="008F65C9">
        <w:rPr>
          <w:rFonts w:ascii="Times New Roman" w:eastAsia="Times New Roman" w:hAnsi="Times New Roman" w:cs="Times New Roman"/>
          <w:sz w:val="24"/>
          <w:szCs w:val="24"/>
          <w:lang w:val="en-US" w:eastAsia="tr-TR"/>
        </w:rPr>
        <w:t xml:space="preserve"> 3Mbps </w:t>
      </w:r>
      <w:proofErr w:type="spellStart"/>
      <w:r w:rsidRPr="008F65C9">
        <w:rPr>
          <w:rFonts w:ascii="Times New Roman" w:eastAsia="Times New Roman" w:hAnsi="Times New Roman" w:cs="Times New Roman"/>
          <w:sz w:val="24"/>
          <w:szCs w:val="24"/>
          <w:lang w:val="en-US" w:eastAsia="tr-TR"/>
        </w:rPr>
        <w:t>hıza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sahip</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kuyruğumuzdur</w:t>
      </w:r>
      <w:proofErr w:type="spellEnd"/>
      <w:r w:rsidRPr="008F65C9">
        <w:rPr>
          <w:rFonts w:ascii="Times New Roman" w:eastAsia="Times New Roman" w:hAnsi="Times New Roman" w:cs="Times New Roman"/>
          <w:sz w:val="24"/>
          <w:szCs w:val="24"/>
          <w:lang w:val="en-US" w:eastAsia="tr-TR"/>
        </w:rPr>
        <w:t xml:space="preserve"> – </w:t>
      </w:r>
      <w:proofErr w:type="spellStart"/>
      <w:r w:rsidRPr="008F65C9">
        <w:rPr>
          <w:rFonts w:ascii="Times New Roman" w:eastAsia="Times New Roman" w:hAnsi="Times New Roman" w:cs="Times New Roman"/>
          <w:sz w:val="24"/>
          <w:szCs w:val="24"/>
          <w:lang w:val="en-US" w:eastAsia="tr-TR"/>
        </w:rPr>
        <w:t>başka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deyişle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işlenecek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olduğunda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mümkün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olduğunca</w:t>
      </w:r>
      <w:proofErr w:type="spellEnd"/>
      <w:r w:rsidRPr="008F65C9">
        <w:rPr>
          <w:rFonts w:ascii="Times New Roman" w:eastAsia="Times New Roman" w:hAnsi="Times New Roman" w:cs="Times New Roman"/>
          <w:sz w:val="24"/>
          <w:szCs w:val="24"/>
          <w:lang w:val="en-US" w:eastAsia="tr-TR"/>
        </w:rPr>
        <w:t xml:space="preserve"> 3Mbps'ye </w:t>
      </w:r>
      <w:proofErr w:type="spellStart"/>
      <w:r w:rsidRPr="008F65C9">
        <w:rPr>
          <w:rFonts w:ascii="Times New Roman" w:eastAsia="Times New Roman" w:hAnsi="Times New Roman" w:cs="Times New Roman"/>
          <w:sz w:val="24"/>
          <w:szCs w:val="24"/>
          <w:lang w:val="en-US" w:eastAsia="tr-TR"/>
        </w:rPr>
        <w:t>yakın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kalmaya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çalışacak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Minimum </w:t>
      </w:r>
      <w:proofErr w:type="spellStart"/>
      <w:r w:rsidRPr="008F65C9">
        <w:rPr>
          <w:rFonts w:ascii="Times New Roman" w:eastAsia="Times New Roman" w:hAnsi="Times New Roman" w:cs="Times New Roman"/>
          <w:sz w:val="24"/>
          <w:szCs w:val="24"/>
          <w:lang w:val="en-US" w:eastAsia="tr-TR"/>
        </w:rPr>
        <w:t>oranınız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elbette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maksimum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oranınızı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geçmediği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sürece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maksimum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minimum </w:t>
      </w:r>
      <w:proofErr w:type="spellStart"/>
      <w:r w:rsidRPr="008F65C9">
        <w:rPr>
          <w:rFonts w:ascii="Times New Roman" w:eastAsia="Times New Roman" w:hAnsi="Times New Roman" w:cs="Times New Roman"/>
          <w:sz w:val="24"/>
          <w:szCs w:val="24"/>
          <w:lang w:val="en-US" w:eastAsia="tr-TR"/>
        </w:rPr>
        <w:t>oranları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beğeninize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değiştirebilirsiniz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Ayrıca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kapsamlı</w:t>
      </w:r>
      <w:proofErr w:type="spellEnd"/>
      <w:r w:rsidRPr="008F65C9">
        <w:rPr>
          <w:rFonts w:ascii="Times New Roman" w:eastAsia="Times New Roman" w:hAnsi="Times New Roman" w:cs="Times New Roman"/>
          <w:sz w:val="24"/>
          <w:szCs w:val="24"/>
          <w:lang w:val="en-US" w:eastAsia="tr-TR"/>
        </w:rPr>
        <w:t xml:space="preserve"> QoS </w:t>
      </w:r>
      <w:proofErr w:type="spellStart"/>
      <w:r w:rsidRPr="008F65C9">
        <w:rPr>
          <w:rFonts w:ascii="Times New Roman" w:eastAsia="Times New Roman" w:hAnsi="Times New Roman" w:cs="Times New Roman"/>
          <w:sz w:val="24"/>
          <w:szCs w:val="24"/>
          <w:lang w:val="en-US" w:eastAsia="tr-TR"/>
        </w:rPr>
        <w:t>politikasının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hızı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kalmalısınız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örnekte</w:t>
      </w:r>
      <w:proofErr w:type="spellEnd"/>
      <w:r w:rsidRPr="008F65C9">
        <w:rPr>
          <w:rFonts w:ascii="Times New Roman" w:eastAsia="Times New Roman" w:hAnsi="Times New Roman" w:cs="Times New Roman"/>
          <w:sz w:val="24"/>
          <w:szCs w:val="24"/>
          <w:lang w:val="en-US" w:eastAsia="tr-TR"/>
        </w:rPr>
        <w:t xml:space="preserve"> 5 Mbps).</w:t>
      </w:r>
    </w:p>
    <w:p w14:paraId="35D1053B" w14:textId="77777777" w:rsidR="003D5778" w:rsidRPr="008F65C9" w:rsidRDefault="003D5778" w:rsidP="00D02DD7">
      <w:pPr>
        <w:jc w:val="both"/>
        <w:rPr>
          <w:rFonts w:ascii="Times New Roman" w:eastAsia="Times New Roman" w:hAnsi="Times New Roman" w:cs="Times New Roman"/>
          <w:sz w:val="24"/>
          <w:szCs w:val="24"/>
          <w:lang w:val="en-US" w:eastAsia="tr-TR"/>
        </w:rPr>
      </w:pPr>
    </w:p>
    <w:p w14:paraId="53942E5B" w14:textId="10A17629" w:rsidR="003D5778" w:rsidRPr="008F65C9" w:rsidRDefault="003D5778" w:rsidP="00CF0B3F">
      <w:pPr>
        <w:pStyle w:val="ListeParagraf"/>
        <w:numPr>
          <w:ilvl w:val="0"/>
          <w:numId w:val="47"/>
        </w:numPr>
        <w:jc w:val="both"/>
        <w:rPr>
          <w:rFonts w:ascii="Times New Roman" w:eastAsia="Times New Roman" w:hAnsi="Times New Roman"/>
          <w:b/>
          <w:bCs/>
          <w:sz w:val="24"/>
          <w:szCs w:val="24"/>
          <w:lang w:val="en-US" w:eastAsia="tr-TR"/>
        </w:rPr>
      </w:pPr>
      <w:r w:rsidRPr="008F65C9">
        <w:rPr>
          <w:rFonts w:ascii="Times New Roman" w:eastAsia="Times New Roman" w:hAnsi="Times New Roman"/>
          <w:b/>
          <w:bCs/>
          <w:sz w:val="24"/>
          <w:szCs w:val="24"/>
          <w:lang w:val="en-US" w:eastAsia="tr-TR"/>
        </w:rPr>
        <w:t>OPEN VSWİTCH NEDİR?</w:t>
      </w:r>
    </w:p>
    <w:p w14:paraId="763FDAAA" w14:textId="35EE6233" w:rsidR="003D5778" w:rsidRPr="008F65C9" w:rsidRDefault="003D5778"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Bazen</w:t>
      </w:r>
      <w:proofErr w:type="spellEnd"/>
      <w:r w:rsidRPr="008F65C9">
        <w:rPr>
          <w:rFonts w:ascii="Times New Roman" w:eastAsia="Times New Roman" w:hAnsi="Times New Roman" w:cs="Times New Roman"/>
          <w:sz w:val="24"/>
          <w:szCs w:val="24"/>
          <w:lang w:val="en-US" w:eastAsia="tr-TR"/>
        </w:rPr>
        <w:t xml:space="preserve"> OVS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kısaltılan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açık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vSwitch</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dağıtılmış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sanal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katmanlı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açık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kaynaklı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uygulamasıdır</w:t>
      </w:r>
      <w:proofErr w:type="spellEnd"/>
      <w:r w:rsidRPr="008F65C9">
        <w:rPr>
          <w:rFonts w:ascii="Times New Roman" w:eastAsia="Times New Roman" w:hAnsi="Times New Roman" w:cs="Times New Roman"/>
          <w:sz w:val="24"/>
          <w:szCs w:val="24"/>
          <w:lang w:val="en-US" w:eastAsia="tr-TR"/>
        </w:rPr>
        <w:t xml:space="preserve">. Open </w:t>
      </w:r>
      <w:proofErr w:type="spellStart"/>
      <w:r w:rsidRPr="008F65C9">
        <w:rPr>
          <w:rFonts w:ascii="Times New Roman" w:eastAsia="Times New Roman" w:hAnsi="Times New Roman" w:cs="Times New Roman"/>
          <w:sz w:val="24"/>
          <w:szCs w:val="24"/>
          <w:lang w:val="en-US" w:eastAsia="tr-TR"/>
        </w:rPr>
        <w:t>vSwitch'in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temel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amacı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bilgisayar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ağlarında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çoklu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protokolleri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standartları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desteklerken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donanım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sanallaştırma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ortamları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yığını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sağlamaktır</w:t>
      </w:r>
      <w:proofErr w:type="spellEnd"/>
      <w:r w:rsidRPr="008F65C9">
        <w:rPr>
          <w:rFonts w:ascii="Times New Roman" w:eastAsia="Times New Roman" w:hAnsi="Times New Roman" w:cs="Times New Roman"/>
          <w:sz w:val="24"/>
          <w:szCs w:val="24"/>
          <w:lang w:val="en-US" w:eastAsia="tr-TR"/>
        </w:rPr>
        <w:t>.</w:t>
      </w:r>
    </w:p>
    <w:p w14:paraId="1804BFF1" w14:textId="1ADF0EB2" w:rsidR="005A480F" w:rsidRPr="008F65C9" w:rsidRDefault="00CF0B3F" w:rsidP="005A480F">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18.1. </w:t>
      </w:r>
      <w:r w:rsidR="00286412" w:rsidRPr="008F65C9">
        <w:rPr>
          <w:rFonts w:ascii="Times New Roman" w:eastAsia="Times New Roman" w:hAnsi="Times New Roman" w:cs="Times New Roman"/>
          <w:b/>
          <w:bCs/>
          <w:sz w:val="24"/>
          <w:szCs w:val="24"/>
          <w:lang w:val="en-US" w:eastAsia="tr-TR"/>
        </w:rPr>
        <w:t xml:space="preserve">OVS ‘de </w:t>
      </w:r>
      <w:proofErr w:type="spellStart"/>
      <w:r w:rsidR="005A480F" w:rsidRPr="008F65C9">
        <w:rPr>
          <w:rFonts w:ascii="Times New Roman" w:eastAsia="Times New Roman" w:hAnsi="Times New Roman" w:cs="Times New Roman"/>
          <w:b/>
          <w:bCs/>
          <w:sz w:val="24"/>
          <w:szCs w:val="24"/>
          <w:lang w:val="en-US" w:eastAsia="tr-TR"/>
        </w:rPr>
        <w:t>Temel</w:t>
      </w:r>
      <w:proofErr w:type="spellEnd"/>
      <w:r w:rsidR="005A480F" w:rsidRPr="008F65C9">
        <w:rPr>
          <w:rFonts w:ascii="Times New Roman" w:eastAsia="Times New Roman" w:hAnsi="Times New Roman" w:cs="Times New Roman"/>
          <w:b/>
          <w:bCs/>
          <w:sz w:val="24"/>
          <w:szCs w:val="24"/>
          <w:lang w:val="en-US" w:eastAsia="tr-TR"/>
        </w:rPr>
        <w:t xml:space="preserve"> </w:t>
      </w:r>
      <w:proofErr w:type="spellStart"/>
      <w:r w:rsidR="00286412" w:rsidRPr="008F65C9">
        <w:rPr>
          <w:rFonts w:ascii="Times New Roman" w:eastAsia="Times New Roman" w:hAnsi="Times New Roman" w:cs="Times New Roman"/>
          <w:b/>
          <w:bCs/>
          <w:sz w:val="24"/>
          <w:szCs w:val="24"/>
          <w:lang w:val="en-US" w:eastAsia="tr-TR"/>
        </w:rPr>
        <w:t>Ko</w:t>
      </w:r>
      <w:r w:rsidR="005A480F" w:rsidRPr="008F65C9">
        <w:rPr>
          <w:rFonts w:ascii="Times New Roman" w:eastAsia="Times New Roman" w:hAnsi="Times New Roman" w:cs="Times New Roman"/>
          <w:b/>
          <w:bCs/>
          <w:sz w:val="24"/>
          <w:szCs w:val="24"/>
          <w:lang w:val="en-US" w:eastAsia="tr-TR"/>
        </w:rPr>
        <w:t>mutlar</w:t>
      </w:r>
      <w:proofErr w:type="spellEnd"/>
    </w:p>
    <w:p w14:paraId="1B66E15E" w14:textId="74C1989C" w:rsidR="005A480F" w:rsidRPr="008F65C9" w:rsidRDefault="005A480F" w:rsidP="005A480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OVS, </w:t>
      </w:r>
      <w:proofErr w:type="spellStart"/>
      <w:r w:rsidRPr="008F65C9">
        <w:rPr>
          <w:rFonts w:ascii="Times New Roman" w:eastAsia="Times New Roman" w:hAnsi="Times New Roman" w:cs="Times New Roman"/>
          <w:sz w:val="24"/>
          <w:szCs w:val="24"/>
          <w:lang w:val="en-US" w:eastAsia="tr-TR"/>
        </w:rPr>
        <w:t>farklı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komutlarıyla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zengin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özelliklere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sahiptir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ancak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yapılandırmanızın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sorun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gidermenizin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çoğu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aşağıdaki</w:t>
      </w:r>
      <w:proofErr w:type="spellEnd"/>
      <w:r w:rsidRPr="008F65C9">
        <w:rPr>
          <w:rFonts w:ascii="Times New Roman" w:eastAsia="Times New Roman" w:hAnsi="Times New Roman" w:cs="Times New Roman"/>
          <w:sz w:val="24"/>
          <w:szCs w:val="24"/>
          <w:lang w:val="en-US" w:eastAsia="tr-TR"/>
        </w:rPr>
        <w:t xml:space="preserve"> 4 </w:t>
      </w:r>
      <w:proofErr w:type="spellStart"/>
      <w:r w:rsidRPr="008F65C9">
        <w:rPr>
          <w:rFonts w:ascii="Times New Roman" w:eastAsia="Times New Roman" w:hAnsi="Times New Roman" w:cs="Times New Roman"/>
          <w:sz w:val="24"/>
          <w:szCs w:val="24"/>
          <w:lang w:val="en-US" w:eastAsia="tr-TR"/>
        </w:rPr>
        <w:t>komutla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gerçekleştirilebilir</w:t>
      </w:r>
      <w:proofErr w:type="spellEnd"/>
      <w:r w:rsidRPr="008F65C9">
        <w:rPr>
          <w:rFonts w:ascii="Times New Roman" w:eastAsia="Times New Roman" w:hAnsi="Times New Roman" w:cs="Times New Roman"/>
          <w:sz w:val="24"/>
          <w:szCs w:val="24"/>
          <w:lang w:val="en-US" w:eastAsia="tr-TR"/>
        </w:rPr>
        <w:t>:</w:t>
      </w:r>
    </w:p>
    <w:p w14:paraId="54E0A199" w14:textId="77777777"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w:t>
      </w:r>
      <w:proofErr w:type="gramStart"/>
      <w:r w:rsidRPr="008F65C9">
        <w:rPr>
          <w:rFonts w:ascii="Times New Roman" w:eastAsia="Times New Roman" w:hAnsi="Times New Roman" w:cs="Times New Roman"/>
          <w:b/>
          <w:bCs/>
          <w:sz w:val="24"/>
          <w:szCs w:val="24"/>
          <w:lang w:val="en-US" w:eastAsia="tr-TR"/>
        </w:rPr>
        <w:t>vsctl</w:t>
      </w:r>
      <w:proofErr w:type="spellEnd"/>
      <w:r w:rsidRPr="008F65C9">
        <w:rPr>
          <w:rFonts w:ascii="Times New Roman" w:eastAsia="Times New Roman" w:hAnsi="Times New Roman" w:cs="Times New Roman"/>
          <w:b/>
          <w:bCs/>
          <w:sz w:val="24"/>
          <w:szCs w:val="24"/>
          <w:lang w:val="en-US" w:eastAsia="tr-TR"/>
        </w:rPr>
        <w:t xml:space="preserve"> :</w:t>
      </w:r>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ovs-vswitchd</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veritabanını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ovs-db</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bilinir</w:t>
      </w:r>
      <w:proofErr w:type="spellEnd"/>
      <w:r w:rsidRPr="008F65C9">
        <w:rPr>
          <w:rFonts w:ascii="Times New Roman" w:eastAsia="Times New Roman" w:hAnsi="Times New Roman" w:cs="Times New Roman"/>
          <w:sz w:val="24"/>
          <w:szCs w:val="24"/>
          <w:lang w:val="en-US" w:eastAsia="tr-TR"/>
        </w:rPr>
        <w:t>)</w:t>
      </w:r>
    </w:p>
    <w:p w14:paraId="48A44B3D" w14:textId="77777777"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w:t>
      </w:r>
      <w:proofErr w:type="gramStart"/>
      <w:r w:rsidRPr="008F65C9">
        <w:rPr>
          <w:rFonts w:ascii="Times New Roman" w:eastAsia="Times New Roman" w:hAnsi="Times New Roman" w:cs="Times New Roman"/>
          <w:b/>
          <w:bCs/>
          <w:sz w:val="24"/>
          <w:szCs w:val="24"/>
          <w:lang w:val="en-US" w:eastAsia="tr-TR"/>
        </w:rPr>
        <w:t>ofctl</w:t>
      </w:r>
      <w:proofErr w:type="spellEnd"/>
      <w:r w:rsidRPr="008F65C9">
        <w:rPr>
          <w:rFonts w:ascii="Times New Roman" w:eastAsia="Times New Roman" w:hAnsi="Times New Roman" w:cs="Times New Roman"/>
          <w:b/>
          <w:bCs/>
          <w:sz w:val="24"/>
          <w:szCs w:val="24"/>
          <w:lang w:val="en-US" w:eastAsia="tr-TR"/>
        </w:rPr>
        <w:t xml:space="preserve"> :</w:t>
      </w:r>
      <w:proofErr w:type="gram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anahtarlarını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izlemek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komut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satırı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aracı</w:t>
      </w:r>
      <w:proofErr w:type="spellEnd"/>
    </w:p>
    <w:p w14:paraId="61E74923" w14:textId="77777777"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w:t>
      </w:r>
      <w:proofErr w:type="gramStart"/>
      <w:r w:rsidRPr="008F65C9">
        <w:rPr>
          <w:rFonts w:ascii="Times New Roman" w:eastAsia="Times New Roman" w:hAnsi="Times New Roman" w:cs="Times New Roman"/>
          <w:b/>
          <w:bCs/>
          <w:sz w:val="24"/>
          <w:szCs w:val="24"/>
          <w:lang w:val="en-US" w:eastAsia="tr-TR"/>
        </w:rPr>
        <w:t>dpctl</w:t>
      </w:r>
      <w:proofErr w:type="spellEnd"/>
      <w:r w:rsidRPr="008F65C9">
        <w:rPr>
          <w:rFonts w:ascii="Times New Roman" w:eastAsia="Times New Roman" w:hAnsi="Times New Roman" w:cs="Times New Roman"/>
          <w:b/>
          <w:bCs/>
          <w:sz w:val="24"/>
          <w:szCs w:val="24"/>
          <w:lang w:val="en-US" w:eastAsia="tr-TR"/>
        </w:rPr>
        <w:t xml:space="preserve"> :</w:t>
      </w:r>
      <w:proofErr w:type="gramEnd"/>
      <w:r w:rsidRPr="008F65C9">
        <w:rPr>
          <w:rFonts w:ascii="Times New Roman" w:eastAsia="Times New Roman" w:hAnsi="Times New Roman" w:cs="Times New Roman"/>
          <w:sz w:val="24"/>
          <w:szCs w:val="24"/>
          <w:lang w:val="en-US" w:eastAsia="tr-TR"/>
        </w:rPr>
        <w:t xml:space="preserve"> Open </w:t>
      </w:r>
      <w:proofErr w:type="spellStart"/>
      <w:r w:rsidRPr="008F65C9">
        <w:rPr>
          <w:rFonts w:ascii="Times New Roman" w:eastAsia="Times New Roman" w:hAnsi="Times New Roman" w:cs="Times New Roman"/>
          <w:sz w:val="24"/>
          <w:szCs w:val="24"/>
          <w:lang w:val="en-US" w:eastAsia="tr-TR"/>
        </w:rPr>
        <w:t>vSwitch</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yollarını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kullanılır</w:t>
      </w:r>
      <w:proofErr w:type="spellEnd"/>
    </w:p>
    <w:p w14:paraId="06316711" w14:textId="77777777" w:rsidR="00D8256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w:t>
      </w:r>
      <w:proofErr w:type="gramStart"/>
      <w:r w:rsidRPr="008F65C9">
        <w:rPr>
          <w:rFonts w:ascii="Times New Roman" w:eastAsia="Times New Roman" w:hAnsi="Times New Roman" w:cs="Times New Roman"/>
          <w:b/>
          <w:bCs/>
          <w:sz w:val="24"/>
          <w:szCs w:val="24"/>
          <w:lang w:val="en-US" w:eastAsia="tr-TR"/>
        </w:rPr>
        <w:t>appctl</w:t>
      </w:r>
      <w:proofErr w:type="spellEnd"/>
      <w:r w:rsidRPr="008F65C9">
        <w:rPr>
          <w:rFonts w:ascii="Times New Roman" w:eastAsia="Times New Roman" w:hAnsi="Times New Roman" w:cs="Times New Roman"/>
          <w:b/>
          <w:bCs/>
          <w:sz w:val="24"/>
          <w:szCs w:val="24"/>
          <w:lang w:val="en-US" w:eastAsia="tr-TR"/>
        </w:rPr>
        <w:t xml:space="preserve"> :</w:t>
      </w:r>
      <w:proofErr w:type="gramEnd"/>
      <w:r w:rsidRPr="008F65C9">
        <w:rPr>
          <w:rFonts w:ascii="Times New Roman" w:eastAsia="Times New Roman" w:hAnsi="Times New Roman" w:cs="Times New Roman"/>
          <w:sz w:val="24"/>
          <w:szCs w:val="24"/>
          <w:lang w:val="en-US" w:eastAsia="tr-TR"/>
        </w:rPr>
        <w:t xml:space="preserve"> Open </w:t>
      </w:r>
      <w:proofErr w:type="spellStart"/>
      <w:r w:rsidRPr="008F65C9">
        <w:rPr>
          <w:rFonts w:ascii="Times New Roman" w:eastAsia="Times New Roman" w:hAnsi="Times New Roman" w:cs="Times New Roman"/>
          <w:sz w:val="24"/>
          <w:szCs w:val="24"/>
          <w:lang w:val="en-US" w:eastAsia="tr-TR"/>
        </w:rPr>
        <w:t>vSwitch</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arka</w:t>
      </w:r>
      <w:proofErr w:type="spellEnd"/>
      <w:r w:rsidRPr="008F65C9">
        <w:rPr>
          <w:rFonts w:ascii="Times New Roman" w:eastAsia="Times New Roman" w:hAnsi="Times New Roman" w:cs="Times New Roman"/>
          <w:sz w:val="24"/>
          <w:szCs w:val="24"/>
          <w:lang w:val="en-US" w:eastAsia="tr-TR"/>
        </w:rPr>
        <w:t xml:space="preserve"> plan </w:t>
      </w:r>
      <w:proofErr w:type="spellStart"/>
      <w:r w:rsidRPr="008F65C9">
        <w:rPr>
          <w:rFonts w:ascii="Times New Roman" w:eastAsia="Times New Roman" w:hAnsi="Times New Roman" w:cs="Times New Roman"/>
          <w:sz w:val="24"/>
          <w:szCs w:val="24"/>
          <w:lang w:val="en-US" w:eastAsia="tr-TR"/>
        </w:rPr>
        <w:t>programlarını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sorgulamak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kontrol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etmek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kullanılır</w:t>
      </w:r>
      <w:proofErr w:type="spellEnd"/>
      <w:r w:rsidRPr="008F65C9">
        <w:rPr>
          <w:rFonts w:ascii="Times New Roman" w:eastAsia="Times New Roman" w:hAnsi="Times New Roman" w:cs="Times New Roman"/>
          <w:sz w:val="24"/>
          <w:szCs w:val="24"/>
          <w:lang w:val="en-US" w:eastAsia="tr-TR"/>
        </w:rPr>
        <w:t>.</w:t>
      </w:r>
    </w:p>
    <w:p w14:paraId="4D50B53B" w14:textId="4B4DE405" w:rsidR="005A480F" w:rsidRPr="008F65C9" w:rsidRDefault="00286412" w:rsidP="005A480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b/>
          <w:bCs/>
          <w:sz w:val="24"/>
          <w:szCs w:val="24"/>
          <w:lang w:val="en-US" w:eastAsia="tr-TR"/>
        </w:rPr>
        <w:t xml:space="preserve">18.1.1 </w:t>
      </w:r>
      <w:proofErr w:type="spellStart"/>
      <w:r w:rsidRPr="008F65C9">
        <w:rPr>
          <w:rFonts w:ascii="Times New Roman" w:eastAsia="Times New Roman" w:hAnsi="Times New Roman" w:cs="Times New Roman"/>
          <w:b/>
          <w:bCs/>
          <w:sz w:val="24"/>
          <w:szCs w:val="24"/>
          <w:lang w:val="en-US" w:eastAsia="tr-TR"/>
        </w:rPr>
        <w:t>Ovs-Vstcl</w:t>
      </w:r>
      <w:proofErr w:type="spellEnd"/>
    </w:p>
    <w:p w14:paraId="7D550F15" w14:textId="144C6968" w:rsidR="005A480F" w:rsidRPr="008F65C9" w:rsidRDefault="005A480F" w:rsidP="005A480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Bu </w:t>
      </w:r>
      <w:proofErr w:type="spellStart"/>
      <w:r w:rsidRPr="008F65C9">
        <w:rPr>
          <w:rFonts w:ascii="Times New Roman" w:eastAsia="Times New Roman" w:hAnsi="Times New Roman" w:cs="Times New Roman"/>
          <w:sz w:val="24"/>
          <w:szCs w:val="24"/>
          <w:lang w:val="en-US" w:eastAsia="tr-TR"/>
        </w:rPr>
        <w:t>araç</w:t>
      </w:r>
      <w:proofErr w:type="spellEnd"/>
      <w:r w:rsidRPr="008F65C9">
        <w:rPr>
          <w:rFonts w:ascii="Times New Roman" w:eastAsia="Times New Roman" w:hAnsi="Times New Roman" w:cs="Times New Roman"/>
          <w:sz w:val="24"/>
          <w:szCs w:val="24"/>
          <w:lang w:val="en-US" w:eastAsia="tr-TR"/>
        </w:rPr>
        <w:t xml:space="preserve">, OVS </w:t>
      </w:r>
      <w:proofErr w:type="spellStart"/>
      <w:r w:rsidRPr="008F65C9">
        <w:rPr>
          <w:rFonts w:ascii="Times New Roman" w:eastAsia="Times New Roman" w:hAnsi="Times New Roman" w:cs="Times New Roman"/>
          <w:sz w:val="24"/>
          <w:szCs w:val="24"/>
          <w:lang w:val="en-US" w:eastAsia="tr-TR"/>
        </w:rPr>
        <w:t>anahtar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işlemlerini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görüntülemek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noktası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eklemeleri</w:t>
      </w:r>
      <w:proofErr w:type="spellEnd"/>
      <w:r w:rsidRPr="008F65C9">
        <w:rPr>
          <w:rFonts w:ascii="Times New Roman" w:eastAsia="Times New Roman" w:hAnsi="Times New Roman" w:cs="Times New Roman"/>
          <w:sz w:val="24"/>
          <w:szCs w:val="24"/>
          <w:lang w:val="en-US" w:eastAsia="tr-TR"/>
        </w:rPr>
        <w:t>/</w:t>
      </w:r>
      <w:proofErr w:type="spellStart"/>
      <w:r w:rsidRPr="008F65C9">
        <w:rPr>
          <w:rFonts w:ascii="Times New Roman" w:eastAsia="Times New Roman" w:hAnsi="Times New Roman" w:cs="Times New Roman"/>
          <w:sz w:val="24"/>
          <w:szCs w:val="24"/>
          <w:lang w:val="en-US" w:eastAsia="tr-TR"/>
        </w:rPr>
        <w:t>silmeleri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VLAN </w:t>
      </w:r>
      <w:proofErr w:type="spellStart"/>
      <w:r w:rsidRPr="008F65C9">
        <w:rPr>
          <w:rFonts w:ascii="Times New Roman" w:eastAsia="Times New Roman" w:hAnsi="Times New Roman" w:cs="Times New Roman"/>
          <w:sz w:val="24"/>
          <w:szCs w:val="24"/>
          <w:lang w:val="en-US" w:eastAsia="tr-TR"/>
        </w:rPr>
        <w:t>etiketleme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komutla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kullanılabilen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seçeneklerden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yalnızca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birkaçıdır</w:t>
      </w:r>
      <w:proofErr w:type="spellEnd"/>
      <w:r w:rsidRPr="008F65C9">
        <w:rPr>
          <w:rFonts w:ascii="Times New Roman" w:eastAsia="Times New Roman" w:hAnsi="Times New Roman" w:cs="Times New Roman"/>
          <w:sz w:val="24"/>
          <w:szCs w:val="24"/>
          <w:lang w:val="en-US" w:eastAsia="tr-TR"/>
        </w:rPr>
        <w:t>.</w:t>
      </w:r>
    </w:p>
    <w:p w14:paraId="3BD3E493" w14:textId="527475D3"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lastRenderedPageBreak/>
        <w:t>Aşağıda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kullanışlı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komutları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verilmiştir</w:t>
      </w:r>
      <w:proofErr w:type="spellEnd"/>
      <w:r w:rsidRPr="008F65C9">
        <w:rPr>
          <w:rFonts w:ascii="Times New Roman" w:eastAsia="Times New Roman" w:hAnsi="Times New Roman" w:cs="Times New Roman"/>
          <w:sz w:val="24"/>
          <w:szCs w:val="24"/>
          <w:lang w:val="en-US" w:eastAsia="tr-TR"/>
        </w:rPr>
        <w:t>:</w:t>
      </w:r>
    </w:p>
    <w:p w14:paraId="17AB9FA7" w14:textId="77777777"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ovs-vsctl</w:t>
      </w:r>
      <w:proofErr w:type="spellEnd"/>
      <w:r w:rsidRPr="008F65C9">
        <w:rPr>
          <w:rFonts w:ascii="Times New Roman" w:eastAsia="Times New Roman" w:hAnsi="Times New Roman" w:cs="Times New Roman"/>
          <w:b/>
          <w:bCs/>
          <w:sz w:val="24"/>
          <w:szCs w:val="24"/>
          <w:lang w:val="en-US" w:eastAsia="tr-TR"/>
        </w:rPr>
        <w:t xml:space="preserve"> –V:</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openvswitch'in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geçerli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sürümünü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yazdırır</w:t>
      </w:r>
      <w:proofErr w:type="spellEnd"/>
      <w:r w:rsidRPr="008F65C9">
        <w:rPr>
          <w:rFonts w:ascii="Times New Roman" w:eastAsia="Times New Roman" w:hAnsi="Times New Roman" w:cs="Times New Roman"/>
          <w:sz w:val="24"/>
          <w:szCs w:val="24"/>
          <w:lang w:val="en-US" w:eastAsia="tr-TR"/>
        </w:rPr>
        <w:t xml:space="preserve">. </w:t>
      </w:r>
    </w:p>
    <w:p w14:paraId="0073D8DA" w14:textId="77777777"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ovs-vsctl</w:t>
      </w:r>
      <w:proofErr w:type="spellEnd"/>
      <w:r w:rsidRPr="008F65C9">
        <w:rPr>
          <w:rFonts w:ascii="Times New Roman" w:eastAsia="Times New Roman" w:hAnsi="Times New Roman" w:cs="Times New Roman"/>
          <w:b/>
          <w:bCs/>
          <w:sz w:val="24"/>
          <w:szCs w:val="24"/>
          <w:lang w:val="en-US" w:eastAsia="tr-TR"/>
        </w:rPr>
        <w:t xml:space="preserve"> show:</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Anahtar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veritabanı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yapılandırmasına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kısa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genel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yazdırır</w:t>
      </w:r>
      <w:proofErr w:type="spellEnd"/>
      <w:r w:rsidRPr="008F65C9">
        <w:rPr>
          <w:rFonts w:ascii="Times New Roman" w:eastAsia="Times New Roman" w:hAnsi="Times New Roman" w:cs="Times New Roman"/>
          <w:sz w:val="24"/>
          <w:szCs w:val="24"/>
          <w:lang w:val="en-US" w:eastAsia="tr-TR"/>
        </w:rPr>
        <w:t>.</w:t>
      </w:r>
    </w:p>
    <w:p w14:paraId="711E2996" w14:textId="7752E5A7" w:rsidR="005A480F" w:rsidRPr="008F65C9" w:rsidRDefault="005A480F" w:rsidP="005A480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ovs-vsctl</w:t>
      </w:r>
      <w:proofErr w:type="spellEnd"/>
      <w:r w:rsidRPr="008F65C9">
        <w:rPr>
          <w:rFonts w:ascii="Times New Roman" w:eastAsia="Times New Roman" w:hAnsi="Times New Roman" w:cs="Times New Roman"/>
          <w:b/>
          <w:bCs/>
          <w:sz w:val="24"/>
          <w:szCs w:val="24"/>
          <w:lang w:val="en-US" w:eastAsia="tr-TR"/>
        </w:rPr>
        <w:t xml:space="preserve"> list-</w:t>
      </w:r>
      <w:proofErr w:type="spellStart"/>
      <w:r w:rsidRPr="008F65C9">
        <w:rPr>
          <w:rFonts w:ascii="Times New Roman" w:eastAsia="Times New Roman" w:hAnsi="Times New Roman" w:cs="Times New Roman"/>
          <w:b/>
          <w:bCs/>
          <w:sz w:val="24"/>
          <w:szCs w:val="24"/>
          <w:lang w:val="en-US" w:eastAsia="tr-TR"/>
        </w:rPr>
        <w:t>br</w:t>
      </w:r>
      <w:proofErr w:type="spellEnd"/>
      <w:r w:rsidRPr="008F65C9">
        <w:rPr>
          <w:rFonts w:ascii="Times New Roman" w:eastAsia="Times New Roman" w:hAnsi="Times New Roman" w:cs="Times New Roman"/>
          <w:b/>
          <w:bCs/>
          <w:sz w:val="24"/>
          <w:szCs w:val="24"/>
          <w:lang w:val="en-US" w:eastAsia="tr-TR"/>
        </w:rPr>
        <w:t>:</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Yapılandırılmış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köprülerin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listesini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ovs-vsctl</w:t>
      </w:r>
      <w:proofErr w:type="spellEnd"/>
      <w:r w:rsidRPr="008F65C9">
        <w:rPr>
          <w:rFonts w:ascii="Times New Roman" w:eastAsia="Times New Roman" w:hAnsi="Times New Roman" w:cs="Times New Roman"/>
          <w:sz w:val="24"/>
          <w:szCs w:val="24"/>
          <w:lang w:val="en-US" w:eastAsia="tr-TR"/>
        </w:rPr>
        <w:t xml:space="preserve"> list-ports &lt;bridge&gt;</w:t>
      </w:r>
      <w:proofErr w:type="spellStart"/>
      <w:proofErr w:type="gramStart"/>
      <w:r w:rsidRPr="008F65C9">
        <w:rPr>
          <w:rFonts w:ascii="Times New Roman" w:eastAsia="Times New Roman" w:hAnsi="Times New Roman" w:cs="Times New Roman"/>
          <w:sz w:val="24"/>
          <w:szCs w:val="24"/>
          <w:lang w:val="en-US" w:eastAsia="tr-TR"/>
        </w:rPr>
        <w:t>yazdırır</w:t>
      </w:r>
      <w:proofErr w:type="spellEnd"/>
      <w:r w:rsidRPr="008F65C9">
        <w:rPr>
          <w:rFonts w:ascii="Times New Roman" w:eastAsia="Times New Roman" w:hAnsi="Times New Roman" w:cs="Times New Roman"/>
          <w:sz w:val="24"/>
          <w:szCs w:val="24"/>
          <w:lang w:val="en-US" w:eastAsia="tr-TR"/>
        </w:rPr>
        <w:t xml:space="preserve"> :</w:t>
      </w:r>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köprüdeki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noktalarının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listesini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yazdırır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ovs-vsctl</w:t>
      </w:r>
      <w:proofErr w:type="spellEnd"/>
      <w:r w:rsidRPr="008F65C9">
        <w:rPr>
          <w:rFonts w:ascii="Times New Roman" w:eastAsia="Times New Roman" w:hAnsi="Times New Roman" w:cs="Times New Roman"/>
          <w:sz w:val="24"/>
          <w:szCs w:val="24"/>
          <w:lang w:val="en-US" w:eastAsia="tr-TR"/>
        </w:rPr>
        <w:t xml:space="preserve"> list interface: </w:t>
      </w:r>
      <w:proofErr w:type="spellStart"/>
      <w:r w:rsidRPr="008F65C9">
        <w:rPr>
          <w:rFonts w:ascii="Times New Roman" w:eastAsia="Times New Roman" w:hAnsi="Times New Roman" w:cs="Times New Roman"/>
          <w:sz w:val="24"/>
          <w:szCs w:val="24"/>
          <w:lang w:val="en-US" w:eastAsia="tr-TR"/>
        </w:rPr>
        <w:t>Arayüzlerin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listesini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yazdırır</w:t>
      </w:r>
      <w:proofErr w:type="spellEnd"/>
      <w:r w:rsidRPr="008F65C9">
        <w:rPr>
          <w:rFonts w:ascii="Times New Roman" w:eastAsia="Times New Roman" w:hAnsi="Times New Roman" w:cs="Times New Roman"/>
          <w:sz w:val="24"/>
          <w:szCs w:val="24"/>
          <w:lang w:val="en-US" w:eastAsia="tr-TR"/>
        </w:rPr>
        <w:t>.</w:t>
      </w:r>
    </w:p>
    <w:p w14:paraId="5BB2DB97" w14:textId="77777777"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ovs-vsctl</w:t>
      </w:r>
      <w:proofErr w:type="spellEnd"/>
      <w:r w:rsidRPr="008F65C9">
        <w:rPr>
          <w:rFonts w:ascii="Times New Roman" w:eastAsia="Times New Roman" w:hAnsi="Times New Roman" w:cs="Times New Roman"/>
          <w:b/>
          <w:bCs/>
          <w:sz w:val="24"/>
          <w:szCs w:val="24"/>
          <w:lang w:val="en-US" w:eastAsia="tr-TR"/>
        </w:rPr>
        <w:t xml:space="preserve"> add-</w:t>
      </w:r>
      <w:proofErr w:type="spellStart"/>
      <w:r w:rsidRPr="008F65C9">
        <w:rPr>
          <w:rFonts w:ascii="Times New Roman" w:eastAsia="Times New Roman" w:hAnsi="Times New Roman" w:cs="Times New Roman"/>
          <w:b/>
          <w:bCs/>
          <w:sz w:val="24"/>
          <w:szCs w:val="24"/>
          <w:lang w:val="en-US" w:eastAsia="tr-TR"/>
        </w:rPr>
        <w:t>br</w:t>
      </w:r>
      <w:proofErr w:type="spellEnd"/>
      <w:r w:rsidRPr="008F65C9">
        <w:rPr>
          <w:rFonts w:ascii="Times New Roman" w:eastAsia="Times New Roman" w:hAnsi="Times New Roman" w:cs="Times New Roman"/>
          <w:b/>
          <w:bCs/>
          <w:sz w:val="24"/>
          <w:szCs w:val="24"/>
          <w:lang w:val="en-US" w:eastAsia="tr-TR"/>
        </w:rPr>
        <w:t xml:space="preserve"> &lt;bridge&gt;:</w:t>
      </w:r>
      <w:r w:rsidRPr="008F65C9">
        <w:rPr>
          <w:rFonts w:ascii="Times New Roman" w:eastAsia="Times New Roman" w:hAnsi="Times New Roman" w:cs="Times New Roman"/>
          <w:sz w:val="24"/>
          <w:szCs w:val="24"/>
          <w:lang w:val="en-US" w:eastAsia="tr-TR"/>
        </w:rPr>
        <w:t xml:space="preserve"> Switch </w:t>
      </w:r>
      <w:proofErr w:type="spellStart"/>
      <w:r w:rsidRPr="008F65C9">
        <w:rPr>
          <w:rFonts w:ascii="Times New Roman" w:eastAsia="Times New Roman" w:hAnsi="Times New Roman" w:cs="Times New Roman"/>
          <w:sz w:val="24"/>
          <w:szCs w:val="24"/>
          <w:lang w:val="en-US" w:eastAsia="tr-TR"/>
        </w:rPr>
        <w:t>veritabanında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oluşturur</w:t>
      </w:r>
      <w:proofErr w:type="spellEnd"/>
      <w:r w:rsidRPr="008F65C9">
        <w:rPr>
          <w:rFonts w:ascii="Times New Roman" w:eastAsia="Times New Roman" w:hAnsi="Times New Roman" w:cs="Times New Roman"/>
          <w:sz w:val="24"/>
          <w:szCs w:val="24"/>
          <w:lang w:val="en-US" w:eastAsia="tr-TR"/>
        </w:rPr>
        <w:t xml:space="preserve">. </w:t>
      </w:r>
    </w:p>
    <w:p w14:paraId="584E631C" w14:textId="2ED8BA15"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ovs-vsctl</w:t>
      </w:r>
      <w:proofErr w:type="spellEnd"/>
      <w:r w:rsidRPr="008F65C9">
        <w:rPr>
          <w:rFonts w:ascii="Times New Roman" w:eastAsia="Times New Roman" w:hAnsi="Times New Roman" w:cs="Times New Roman"/>
          <w:b/>
          <w:bCs/>
          <w:sz w:val="24"/>
          <w:szCs w:val="24"/>
          <w:lang w:val="en-US" w:eastAsia="tr-TR"/>
        </w:rPr>
        <w:t xml:space="preserve"> add-port &lt;bridge&gt; &lt;interface&gt;:</w:t>
      </w:r>
      <w:r w:rsidRPr="008F65C9">
        <w:rPr>
          <w:rFonts w:ascii="Times New Roman" w:eastAsia="Times New Roman" w:hAnsi="Times New Roman" w:cs="Times New Roman"/>
          <w:sz w:val="24"/>
          <w:szCs w:val="24"/>
          <w:lang w:val="en-US" w:eastAsia="tr-TR"/>
        </w:rPr>
        <w:t xml:space="preserve"> Bir </w:t>
      </w:r>
      <w:proofErr w:type="spellStart"/>
      <w:r w:rsidRPr="008F65C9">
        <w:rPr>
          <w:rFonts w:ascii="Times New Roman" w:eastAsia="Times New Roman" w:hAnsi="Times New Roman" w:cs="Times New Roman"/>
          <w:sz w:val="24"/>
          <w:szCs w:val="24"/>
          <w:lang w:val="en-US" w:eastAsia="tr-TR"/>
        </w:rPr>
        <w:t>arabirimi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fiziksel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veya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sanal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bağlar</w:t>
      </w:r>
      <w:proofErr w:type="spellEnd"/>
    </w:p>
    <w:p w14:paraId="3E7D99B5" w14:textId="3A97FFC2" w:rsidR="00286412" w:rsidRPr="008F65C9" w:rsidRDefault="00286412" w:rsidP="005A480F">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18.1.2 </w:t>
      </w:r>
      <w:proofErr w:type="spellStart"/>
      <w:r w:rsidRPr="008F65C9">
        <w:rPr>
          <w:rFonts w:ascii="Times New Roman" w:eastAsia="Times New Roman" w:hAnsi="Times New Roman" w:cs="Times New Roman"/>
          <w:b/>
          <w:bCs/>
          <w:sz w:val="24"/>
          <w:szCs w:val="24"/>
          <w:lang w:val="en-US" w:eastAsia="tr-TR"/>
        </w:rPr>
        <w:t>Ovs-Ofctl</w:t>
      </w:r>
      <w:proofErr w:type="spellEnd"/>
    </w:p>
    <w:p w14:paraId="6815BE41" w14:textId="479872EC" w:rsidR="005A480F" w:rsidRPr="008F65C9" w:rsidRDefault="005A480F" w:rsidP="005A480F">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Bu </w:t>
      </w:r>
      <w:proofErr w:type="spellStart"/>
      <w:r w:rsidRPr="008F65C9">
        <w:rPr>
          <w:rFonts w:ascii="Times New Roman" w:eastAsia="Times New Roman" w:hAnsi="Times New Roman" w:cs="Times New Roman"/>
          <w:sz w:val="24"/>
          <w:szCs w:val="24"/>
          <w:lang w:val="en-US" w:eastAsia="tr-TR"/>
        </w:rPr>
        <w:t>araç</w:t>
      </w:r>
      <w:proofErr w:type="spell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anahtarlarını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izlemek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kullanılır</w:t>
      </w:r>
      <w:proofErr w:type="spellEnd"/>
      <w:r w:rsidRPr="008F65C9">
        <w:rPr>
          <w:rFonts w:ascii="Times New Roman" w:eastAsia="Times New Roman" w:hAnsi="Times New Roman" w:cs="Times New Roman"/>
          <w:sz w:val="24"/>
          <w:szCs w:val="24"/>
          <w:lang w:val="en-US" w:eastAsia="tr-TR"/>
        </w:rPr>
        <w:t xml:space="preserve">. OVS, </w:t>
      </w:r>
      <w:proofErr w:type="spellStart"/>
      <w:r w:rsidRPr="008F65C9">
        <w:rPr>
          <w:rFonts w:ascii="Times New Roman" w:eastAsia="Times New Roman" w:hAnsi="Times New Roman" w:cs="Times New Roman"/>
          <w:sz w:val="24"/>
          <w:szCs w:val="24"/>
          <w:lang w:val="en-US" w:eastAsia="tr-TR"/>
        </w:rPr>
        <w:t>merkezi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yönetim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yapılandırılmamış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olsa</w:t>
      </w:r>
      <w:proofErr w:type="spellEnd"/>
      <w:r w:rsidRPr="008F65C9">
        <w:rPr>
          <w:rFonts w:ascii="Times New Roman" w:eastAsia="Times New Roman" w:hAnsi="Times New Roman" w:cs="Times New Roman"/>
          <w:sz w:val="24"/>
          <w:szCs w:val="24"/>
          <w:lang w:val="en-US" w:eastAsia="tr-TR"/>
        </w:rPr>
        <w:t xml:space="preserve"> bile, </w:t>
      </w:r>
      <w:proofErr w:type="spellStart"/>
      <w:r w:rsidRPr="008F65C9">
        <w:rPr>
          <w:rFonts w:ascii="Times New Roman" w:eastAsia="Times New Roman" w:hAnsi="Times New Roman" w:cs="Times New Roman"/>
          <w:sz w:val="24"/>
          <w:szCs w:val="24"/>
          <w:lang w:val="en-US" w:eastAsia="tr-TR"/>
        </w:rPr>
        <w:t>özellikler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girişleri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dahil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mevcut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durumunu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ovs-ofctl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kullanılabilir</w:t>
      </w:r>
      <w:proofErr w:type="spellEnd"/>
      <w:r w:rsidRPr="008F65C9">
        <w:rPr>
          <w:rFonts w:ascii="Times New Roman" w:eastAsia="Times New Roman" w:hAnsi="Times New Roman" w:cs="Times New Roman"/>
          <w:sz w:val="24"/>
          <w:szCs w:val="24"/>
          <w:lang w:val="en-US" w:eastAsia="tr-TR"/>
        </w:rPr>
        <w:t>.</w:t>
      </w:r>
    </w:p>
    <w:p w14:paraId="56B8E9EE" w14:textId="5DAC4CA1"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Aşağıda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yaygın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komutları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verilmiştir</w:t>
      </w:r>
      <w:proofErr w:type="spellEnd"/>
      <w:r w:rsidRPr="008F65C9">
        <w:rPr>
          <w:rFonts w:ascii="Times New Roman" w:eastAsia="Times New Roman" w:hAnsi="Times New Roman" w:cs="Times New Roman"/>
          <w:sz w:val="24"/>
          <w:szCs w:val="24"/>
          <w:lang w:val="en-US" w:eastAsia="tr-TR"/>
        </w:rPr>
        <w:t>:</w:t>
      </w:r>
    </w:p>
    <w:p w14:paraId="5931E345" w14:textId="77777777"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ovs-ofctl</w:t>
      </w:r>
      <w:proofErr w:type="spellEnd"/>
      <w:r w:rsidRPr="008F65C9">
        <w:rPr>
          <w:rFonts w:ascii="Times New Roman" w:eastAsia="Times New Roman" w:hAnsi="Times New Roman" w:cs="Times New Roman"/>
          <w:b/>
          <w:bCs/>
          <w:sz w:val="24"/>
          <w:szCs w:val="24"/>
          <w:lang w:val="en-US" w:eastAsia="tr-TR"/>
        </w:rPr>
        <w:t xml:space="preserve"> show &lt;bridge&gt;:</w:t>
      </w:r>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özelliklerini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bağlantı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noktası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açıklamalarını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gösterir</w:t>
      </w:r>
      <w:proofErr w:type="spellEnd"/>
      <w:r w:rsidRPr="008F65C9">
        <w:rPr>
          <w:rFonts w:ascii="Times New Roman" w:eastAsia="Times New Roman" w:hAnsi="Times New Roman" w:cs="Times New Roman"/>
          <w:sz w:val="24"/>
          <w:szCs w:val="24"/>
          <w:lang w:val="en-US" w:eastAsia="tr-TR"/>
        </w:rPr>
        <w:t xml:space="preserve">. </w:t>
      </w:r>
    </w:p>
    <w:p w14:paraId="047482B3" w14:textId="55A203D6"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ovs-ofctl</w:t>
      </w:r>
      <w:proofErr w:type="spellEnd"/>
      <w:r w:rsidRPr="008F65C9">
        <w:rPr>
          <w:rFonts w:ascii="Times New Roman" w:eastAsia="Times New Roman" w:hAnsi="Times New Roman" w:cs="Times New Roman"/>
          <w:b/>
          <w:bCs/>
          <w:sz w:val="24"/>
          <w:szCs w:val="24"/>
          <w:lang w:val="en-US" w:eastAsia="tr-TR"/>
        </w:rPr>
        <w:t xml:space="preserve"> dump-flows &lt;bridge&gt; &lt;flow&gt;:</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köprünün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girişlerini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yazdırır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konsola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yalnızca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eşleşen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yazdırılacaktır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atlanırsa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köprünün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tüm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girişleri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yazdırılacaktır</w:t>
      </w:r>
      <w:proofErr w:type="spellEnd"/>
      <w:r w:rsidRPr="008F65C9">
        <w:rPr>
          <w:rFonts w:ascii="Times New Roman" w:eastAsia="Times New Roman" w:hAnsi="Times New Roman" w:cs="Times New Roman"/>
          <w:sz w:val="24"/>
          <w:szCs w:val="24"/>
          <w:lang w:val="en-US" w:eastAsia="tr-TR"/>
        </w:rPr>
        <w:t>.</w:t>
      </w:r>
    </w:p>
    <w:p w14:paraId="1E512444" w14:textId="77777777" w:rsidR="00F70EB0"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ovs-ofctl</w:t>
      </w:r>
      <w:proofErr w:type="spellEnd"/>
      <w:r w:rsidRPr="008F65C9">
        <w:rPr>
          <w:rFonts w:ascii="Times New Roman" w:eastAsia="Times New Roman" w:hAnsi="Times New Roman" w:cs="Times New Roman"/>
          <w:b/>
          <w:bCs/>
          <w:sz w:val="24"/>
          <w:szCs w:val="24"/>
          <w:lang w:val="en-US" w:eastAsia="tr-TR"/>
        </w:rPr>
        <w:t xml:space="preserve"> add-flow &lt;bridge&gt; &lt;flow&gt;:</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statik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ekleyin</w:t>
      </w:r>
      <w:proofErr w:type="spellEnd"/>
      <w:r w:rsidRPr="008F65C9">
        <w:rPr>
          <w:rFonts w:ascii="Times New Roman" w:eastAsia="Times New Roman" w:hAnsi="Times New Roman" w:cs="Times New Roman"/>
          <w:sz w:val="24"/>
          <w:szCs w:val="24"/>
          <w:lang w:val="en-US" w:eastAsia="tr-TR"/>
        </w:rPr>
        <w:t xml:space="preserve">. Bir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koşulların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tanımlanmasında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faydalıdır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örn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önceliklendirme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düşürme</w:t>
      </w:r>
      <w:proofErr w:type="spellEnd"/>
      <w:r w:rsidRPr="008F65C9">
        <w:rPr>
          <w:rFonts w:ascii="Times New Roman" w:eastAsia="Times New Roman" w:hAnsi="Times New Roman" w:cs="Times New Roman"/>
          <w:sz w:val="24"/>
          <w:szCs w:val="24"/>
          <w:lang w:val="en-US" w:eastAsia="tr-TR"/>
        </w:rPr>
        <w:t xml:space="preserve">, vb.). </w:t>
      </w:r>
    </w:p>
    <w:p w14:paraId="1A5ED171" w14:textId="29E8F6AF"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b/>
          <w:bCs/>
          <w:sz w:val="24"/>
          <w:szCs w:val="24"/>
          <w:lang w:val="en-US" w:eastAsia="tr-TR"/>
        </w:rPr>
        <w:t>ovs-ofctl</w:t>
      </w:r>
      <w:proofErr w:type="spellEnd"/>
      <w:r w:rsidRPr="008F65C9">
        <w:rPr>
          <w:rFonts w:ascii="Times New Roman" w:eastAsia="Times New Roman" w:hAnsi="Times New Roman" w:cs="Times New Roman"/>
          <w:b/>
          <w:bCs/>
          <w:sz w:val="24"/>
          <w:szCs w:val="24"/>
          <w:lang w:val="en-US" w:eastAsia="tr-TR"/>
        </w:rPr>
        <w:t xml:space="preserve"> del-flows &lt;bridge&gt; &lt;flow&gt;:</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köprünün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tablosundan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girişlerini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silin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atlanırsa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belirtilen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köprüdeki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tüm</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silinecektir</w:t>
      </w:r>
      <w:proofErr w:type="spellEnd"/>
      <w:r w:rsidRPr="008F65C9">
        <w:rPr>
          <w:rFonts w:ascii="Times New Roman" w:eastAsia="Times New Roman" w:hAnsi="Times New Roman" w:cs="Times New Roman"/>
          <w:sz w:val="24"/>
          <w:szCs w:val="24"/>
          <w:lang w:val="en-US" w:eastAsia="tr-TR"/>
        </w:rPr>
        <w:t>.</w:t>
      </w:r>
    </w:p>
    <w:p w14:paraId="42958F60" w14:textId="0DBA194C" w:rsidR="005A480F" w:rsidRPr="008F65C9" w:rsidRDefault="00286412" w:rsidP="005A480F">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18.1.3 </w:t>
      </w:r>
      <w:proofErr w:type="spellStart"/>
      <w:r w:rsidRPr="008F65C9">
        <w:rPr>
          <w:rFonts w:ascii="Times New Roman" w:eastAsia="Times New Roman" w:hAnsi="Times New Roman" w:cs="Times New Roman"/>
          <w:b/>
          <w:bCs/>
          <w:sz w:val="24"/>
          <w:szCs w:val="24"/>
          <w:lang w:val="en-US" w:eastAsia="tr-TR"/>
        </w:rPr>
        <w:t>Ovs-Dpctl</w:t>
      </w:r>
      <w:proofErr w:type="spellEnd"/>
    </w:p>
    <w:p w14:paraId="63518C65" w14:textId="694C50F8"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ovs-dpctl</w:t>
      </w:r>
      <w:proofErr w:type="spellEnd"/>
      <w:r w:rsidRPr="008F65C9">
        <w:rPr>
          <w:rFonts w:ascii="Times New Roman" w:eastAsia="Times New Roman" w:hAnsi="Times New Roman" w:cs="Times New Roman"/>
          <w:sz w:val="24"/>
          <w:szCs w:val="24"/>
          <w:lang w:val="en-US" w:eastAsia="tr-TR"/>
        </w:rPr>
        <w:t xml:space="preserve">, her </w:t>
      </w:r>
      <w:proofErr w:type="spellStart"/>
      <w:r w:rsidRPr="008F65C9">
        <w:rPr>
          <w:rFonts w:ascii="Times New Roman" w:eastAsia="Times New Roman" w:hAnsi="Times New Roman" w:cs="Times New Roman"/>
          <w:sz w:val="24"/>
          <w:szCs w:val="24"/>
          <w:lang w:val="en-US" w:eastAsia="tr-TR"/>
        </w:rPr>
        <w:t>ikisinin</w:t>
      </w:r>
      <w:proofErr w:type="spellEnd"/>
      <w:r w:rsidRPr="008F65C9">
        <w:rPr>
          <w:rFonts w:ascii="Times New Roman" w:eastAsia="Times New Roman" w:hAnsi="Times New Roman" w:cs="Times New Roman"/>
          <w:sz w:val="24"/>
          <w:szCs w:val="24"/>
          <w:lang w:val="en-US" w:eastAsia="tr-TR"/>
        </w:rPr>
        <w:t xml:space="preserve"> de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tablosu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girişlerini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göstermesi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bakımından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ovs-ofctl'ye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çok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benzer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ovs-dpctl'nin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yazdırdığı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akışlar</w:t>
      </w:r>
      <w:proofErr w:type="spellEnd"/>
      <w:r w:rsidRPr="008F65C9">
        <w:rPr>
          <w:rFonts w:ascii="Times New Roman" w:eastAsia="Times New Roman" w:hAnsi="Times New Roman" w:cs="Times New Roman"/>
          <w:sz w:val="24"/>
          <w:szCs w:val="24"/>
          <w:lang w:val="en-US" w:eastAsia="tr-TR"/>
        </w:rPr>
        <w:t xml:space="preserve"> her zaman tam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eşleşmedir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son </w:t>
      </w:r>
      <w:proofErr w:type="spellStart"/>
      <w:r w:rsidRPr="008F65C9">
        <w:rPr>
          <w:rFonts w:ascii="Times New Roman" w:eastAsia="Times New Roman" w:hAnsi="Times New Roman" w:cs="Times New Roman"/>
          <w:sz w:val="24"/>
          <w:szCs w:val="24"/>
          <w:lang w:val="en-US" w:eastAsia="tr-TR"/>
        </w:rPr>
        <w:t>birkaç</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saniye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sistemden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fiilen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geçen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yansıtır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ovs-dpctl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OpenFlow </w:t>
      </w:r>
      <w:proofErr w:type="spellStart"/>
      <w:r w:rsidRPr="008F65C9">
        <w:rPr>
          <w:rFonts w:ascii="Times New Roman" w:eastAsia="Times New Roman" w:hAnsi="Times New Roman" w:cs="Times New Roman"/>
          <w:sz w:val="24"/>
          <w:szCs w:val="24"/>
          <w:lang w:val="en-US" w:eastAsia="tr-TR"/>
        </w:rPr>
        <w:t>anahtarını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değil</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lastRenderedPageBreak/>
        <w:t>çekirdek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yolunu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sorgular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hata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ayıklamak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kullanışlı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olmasının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nedeni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budur</w:t>
      </w:r>
      <w:proofErr w:type="spellEnd"/>
      <w:r w:rsidRPr="008F65C9">
        <w:rPr>
          <w:rFonts w:ascii="Times New Roman" w:eastAsia="Times New Roman" w:hAnsi="Times New Roman" w:cs="Times New Roman"/>
          <w:sz w:val="24"/>
          <w:szCs w:val="24"/>
          <w:lang w:val="en-US" w:eastAsia="tr-TR"/>
        </w:rPr>
        <w:t>.</w:t>
      </w:r>
    </w:p>
    <w:p w14:paraId="4415D187" w14:textId="2A67E3ED"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Ardından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tablosu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verilerini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görüntülemek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aşağıdakileri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kullanın</w:t>
      </w:r>
      <w:proofErr w:type="spellEnd"/>
      <w:r w:rsidRPr="008F65C9">
        <w:rPr>
          <w:rFonts w:ascii="Times New Roman" w:eastAsia="Times New Roman" w:hAnsi="Times New Roman" w:cs="Times New Roman"/>
          <w:sz w:val="24"/>
          <w:szCs w:val="24"/>
          <w:lang w:val="en-US" w:eastAsia="tr-TR"/>
        </w:rPr>
        <w:t>:</w:t>
      </w:r>
    </w:p>
    <w:p w14:paraId="5FAA207C" w14:textId="605C6E95" w:rsidR="005A480F" w:rsidRPr="008F65C9" w:rsidRDefault="005A480F" w:rsidP="005A480F">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ovs-dpctl</w:t>
      </w:r>
      <w:proofErr w:type="spellEnd"/>
      <w:r w:rsidRPr="008F65C9">
        <w:rPr>
          <w:rFonts w:ascii="Times New Roman" w:eastAsia="Times New Roman" w:hAnsi="Times New Roman" w:cs="Times New Roman"/>
          <w:sz w:val="24"/>
          <w:szCs w:val="24"/>
          <w:lang w:val="en-US" w:eastAsia="tr-TR"/>
        </w:rPr>
        <w:t xml:space="preserve"> dump-flows</w:t>
      </w:r>
    </w:p>
    <w:p w14:paraId="5BB79631" w14:textId="0F4A734A" w:rsidR="00CA3290" w:rsidRPr="008F65C9" w:rsidRDefault="00CA3290" w:rsidP="00286412">
      <w:pPr>
        <w:pStyle w:val="ListeParagraf"/>
        <w:numPr>
          <w:ilvl w:val="0"/>
          <w:numId w:val="47"/>
        </w:numPr>
        <w:jc w:val="both"/>
        <w:rPr>
          <w:rFonts w:ascii="Times New Roman" w:eastAsia="Times New Roman" w:hAnsi="Times New Roman"/>
          <w:b/>
          <w:bCs/>
          <w:sz w:val="24"/>
          <w:szCs w:val="24"/>
          <w:lang w:val="en-US" w:eastAsia="tr-TR"/>
        </w:rPr>
      </w:pPr>
      <w:r w:rsidRPr="008F65C9">
        <w:rPr>
          <w:rFonts w:ascii="Times New Roman" w:eastAsia="Times New Roman" w:hAnsi="Times New Roman"/>
          <w:b/>
          <w:bCs/>
          <w:sz w:val="24"/>
          <w:szCs w:val="24"/>
          <w:lang w:val="en-US" w:eastAsia="tr-TR"/>
        </w:rPr>
        <w:t>KUYRUKLAR ARASI TRAFİK AKIŞI</w:t>
      </w:r>
    </w:p>
    <w:p w14:paraId="49534D73" w14:textId="7771D499" w:rsidR="00F40CDB" w:rsidRPr="008F65C9" w:rsidRDefault="00354CA1" w:rsidP="00D02DD7">
      <w:pPr>
        <w:jc w:val="both"/>
        <w:rPr>
          <w:rFonts w:ascii="Times New Roman" w:eastAsia="Times New Roman" w:hAnsi="Times New Roman" w:cs="Times New Roman"/>
          <w:b/>
          <w:bCs/>
          <w:sz w:val="24"/>
          <w:szCs w:val="24"/>
          <w:lang w:val="en-US" w:eastAsia="tr-TR"/>
        </w:rPr>
      </w:pPr>
      <w:r w:rsidRPr="008F65C9">
        <w:rPr>
          <w:rFonts w:ascii="Times New Roman" w:eastAsia="Times New Roman" w:hAnsi="Times New Roman" w:cs="Times New Roman"/>
          <w:b/>
          <w:bCs/>
          <w:sz w:val="24"/>
          <w:szCs w:val="24"/>
          <w:lang w:val="en-US" w:eastAsia="tr-TR"/>
        </w:rPr>
        <w:t xml:space="preserve">19.1. </w:t>
      </w:r>
      <w:proofErr w:type="spellStart"/>
      <w:r w:rsidR="00CA3290" w:rsidRPr="008F65C9">
        <w:rPr>
          <w:rFonts w:ascii="Times New Roman" w:eastAsia="Times New Roman" w:hAnsi="Times New Roman" w:cs="Times New Roman"/>
          <w:b/>
          <w:bCs/>
          <w:sz w:val="24"/>
          <w:szCs w:val="24"/>
          <w:lang w:val="en-US" w:eastAsia="tr-TR"/>
        </w:rPr>
        <w:t>Switch</w:t>
      </w:r>
      <w:r w:rsidRPr="008F65C9">
        <w:rPr>
          <w:rFonts w:ascii="Times New Roman" w:eastAsia="Times New Roman" w:hAnsi="Times New Roman" w:cs="Times New Roman"/>
          <w:b/>
          <w:bCs/>
          <w:sz w:val="24"/>
          <w:szCs w:val="24"/>
          <w:lang w:val="en-US" w:eastAsia="tr-TR"/>
        </w:rPr>
        <w:t>te</w:t>
      </w:r>
      <w:proofErr w:type="spellEnd"/>
      <w:r w:rsidRPr="008F65C9">
        <w:rPr>
          <w:rFonts w:ascii="Times New Roman" w:eastAsia="Times New Roman" w:hAnsi="Times New Roman" w:cs="Times New Roman"/>
          <w:b/>
          <w:bCs/>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Kuyruk</w:t>
      </w:r>
      <w:proofErr w:type="spellEnd"/>
      <w:r w:rsidRPr="008F65C9">
        <w:rPr>
          <w:rFonts w:ascii="Times New Roman" w:eastAsia="Times New Roman" w:hAnsi="Times New Roman" w:cs="Times New Roman"/>
          <w:b/>
          <w:bCs/>
          <w:sz w:val="24"/>
          <w:szCs w:val="24"/>
          <w:lang w:val="en-US" w:eastAsia="tr-TR"/>
        </w:rPr>
        <w:t xml:space="preserve"> </w:t>
      </w:r>
      <w:proofErr w:type="spellStart"/>
      <w:r w:rsidRPr="008F65C9">
        <w:rPr>
          <w:rFonts w:ascii="Times New Roman" w:eastAsia="Times New Roman" w:hAnsi="Times New Roman" w:cs="Times New Roman"/>
          <w:b/>
          <w:bCs/>
          <w:sz w:val="24"/>
          <w:szCs w:val="24"/>
          <w:lang w:val="en-US" w:eastAsia="tr-TR"/>
        </w:rPr>
        <w:t>Yapılandırma</w:t>
      </w:r>
      <w:proofErr w:type="spellEnd"/>
    </w:p>
    <w:p w14:paraId="427EF5A9" w14:textId="18712E3D" w:rsidR="00DF76C7" w:rsidRPr="008F65C9" w:rsidRDefault="00DF76C7"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Switchlere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bağlayarak</w:t>
      </w:r>
      <w:proofErr w:type="spellEnd"/>
      <w:r w:rsidRPr="008F65C9">
        <w:rPr>
          <w:rFonts w:ascii="Times New Roman" w:eastAsia="Times New Roman" w:hAnsi="Times New Roman" w:cs="Times New Roman"/>
          <w:sz w:val="24"/>
          <w:szCs w:val="24"/>
          <w:lang w:val="en-US" w:eastAsia="tr-TR"/>
        </w:rPr>
        <w:t xml:space="preserve"> </w:t>
      </w:r>
      <w:proofErr w:type="spellStart"/>
      <w:r w:rsidR="006E2A41" w:rsidRPr="008F65C9">
        <w:rPr>
          <w:rFonts w:ascii="Times New Roman" w:eastAsia="Times New Roman" w:hAnsi="Times New Roman" w:cs="Times New Roman"/>
          <w:sz w:val="24"/>
          <w:szCs w:val="24"/>
          <w:lang w:val="en-US" w:eastAsia="tr-TR"/>
        </w:rPr>
        <w:t>kuyruklar</w:t>
      </w:r>
      <w:proofErr w:type="spellEnd"/>
      <w:r w:rsidR="006E2A41" w:rsidRPr="008F65C9">
        <w:rPr>
          <w:rFonts w:ascii="Times New Roman" w:eastAsia="Times New Roman" w:hAnsi="Times New Roman" w:cs="Times New Roman"/>
          <w:sz w:val="24"/>
          <w:szCs w:val="24"/>
          <w:lang w:val="en-US" w:eastAsia="tr-TR"/>
        </w:rPr>
        <w:t xml:space="preserve"> </w:t>
      </w:r>
      <w:proofErr w:type="spellStart"/>
      <w:r w:rsidR="006E2A41" w:rsidRPr="008F65C9">
        <w:rPr>
          <w:rFonts w:ascii="Times New Roman" w:eastAsia="Times New Roman" w:hAnsi="Times New Roman" w:cs="Times New Roman"/>
          <w:sz w:val="24"/>
          <w:szCs w:val="24"/>
          <w:lang w:val="en-US" w:eastAsia="tr-TR"/>
        </w:rPr>
        <w:t>arası</w:t>
      </w:r>
      <w:proofErr w:type="spellEnd"/>
      <w:r w:rsidR="006E2A41" w:rsidRPr="008F65C9">
        <w:rPr>
          <w:rFonts w:ascii="Times New Roman" w:eastAsia="Times New Roman" w:hAnsi="Times New Roman" w:cs="Times New Roman"/>
          <w:sz w:val="24"/>
          <w:szCs w:val="24"/>
          <w:lang w:val="en-US" w:eastAsia="tr-TR"/>
        </w:rPr>
        <w:t xml:space="preserve"> </w:t>
      </w:r>
      <w:proofErr w:type="spellStart"/>
      <w:r w:rsidR="006E2A41" w:rsidRPr="008F65C9">
        <w:rPr>
          <w:rFonts w:ascii="Times New Roman" w:eastAsia="Times New Roman" w:hAnsi="Times New Roman" w:cs="Times New Roman"/>
          <w:sz w:val="24"/>
          <w:szCs w:val="24"/>
          <w:lang w:val="en-US" w:eastAsia="tr-TR"/>
        </w:rPr>
        <w:t>trafik</w:t>
      </w:r>
      <w:proofErr w:type="spellEnd"/>
      <w:r w:rsidR="006E2A41" w:rsidRPr="008F65C9">
        <w:rPr>
          <w:rFonts w:ascii="Times New Roman" w:eastAsia="Times New Roman" w:hAnsi="Times New Roman" w:cs="Times New Roman"/>
          <w:sz w:val="24"/>
          <w:szCs w:val="24"/>
          <w:lang w:val="en-US" w:eastAsia="tr-TR"/>
        </w:rPr>
        <w:t xml:space="preserve"> </w:t>
      </w:r>
      <w:proofErr w:type="spellStart"/>
      <w:r w:rsidR="006E2A41" w:rsidRPr="008F65C9">
        <w:rPr>
          <w:rFonts w:ascii="Times New Roman" w:eastAsia="Times New Roman" w:hAnsi="Times New Roman" w:cs="Times New Roman"/>
          <w:sz w:val="24"/>
          <w:szCs w:val="24"/>
          <w:lang w:val="en-US" w:eastAsia="tr-TR"/>
        </w:rPr>
        <w:t>akışını</w:t>
      </w:r>
      <w:proofErr w:type="spellEnd"/>
      <w:r w:rsidR="006E2A41" w:rsidRPr="008F65C9">
        <w:rPr>
          <w:rFonts w:ascii="Times New Roman" w:eastAsia="Times New Roman" w:hAnsi="Times New Roman" w:cs="Times New Roman"/>
          <w:sz w:val="24"/>
          <w:szCs w:val="24"/>
          <w:lang w:val="en-US" w:eastAsia="tr-TR"/>
        </w:rPr>
        <w:t xml:space="preserve"> </w:t>
      </w:r>
      <w:proofErr w:type="spellStart"/>
      <w:r w:rsidR="006E2A41" w:rsidRPr="008F65C9">
        <w:rPr>
          <w:rFonts w:ascii="Times New Roman" w:eastAsia="Times New Roman" w:hAnsi="Times New Roman" w:cs="Times New Roman"/>
          <w:sz w:val="24"/>
          <w:szCs w:val="24"/>
          <w:lang w:val="en-US" w:eastAsia="tr-TR"/>
        </w:rPr>
        <w:t>izleyebiliriz</w:t>
      </w:r>
      <w:proofErr w:type="spellEnd"/>
      <w:r w:rsidR="006E2A41" w:rsidRPr="008F65C9">
        <w:rPr>
          <w:rFonts w:ascii="Times New Roman" w:eastAsia="Times New Roman" w:hAnsi="Times New Roman" w:cs="Times New Roman"/>
          <w:sz w:val="24"/>
          <w:szCs w:val="24"/>
          <w:lang w:val="en-US" w:eastAsia="tr-TR"/>
        </w:rPr>
        <w:t>.</w:t>
      </w:r>
    </w:p>
    <w:p w14:paraId="204BD444" w14:textId="5A0E434B" w:rsidR="00DF76C7" w:rsidRPr="008F65C9" w:rsidRDefault="00DF76C7"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Switch1’e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bağlamak</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w:t>
      </w:r>
      <w:proofErr w:type="gramEnd"/>
    </w:p>
    <w:p w14:paraId="48B6F61A" w14:textId="77777777" w:rsidR="00DF76C7" w:rsidRPr="008F65C9" w:rsidRDefault="00DF76C7" w:rsidP="00DF76C7">
      <w:pPr>
        <w:rPr>
          <w:rFonts w:ascii="Times New Roman" w:hAnsi="Times New Roman" w:cs="Times New Roman"/>
          <w:sz w:val="24"/>
          <w:szCs w:val="24"/>
        </w:rPr>
      </w:pPr>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sudo</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ovs-vsctl</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list</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qos</w:t>
      </w:r>
      <w:proofErr w:type="spellEnd"/>
      <w:r w:rsidRPr="008F65C9">
        <w:rPr>
          <w:rFonts w:ascii="Times New Roman" w:hAnsi="Times New Roman" w:cs="Times New Roman"/>
          <w:sz w:val="24"/>
          <w:szCs w:val="24"/>
        </w:rPr>
        <w:t xml:space="preserve"> </w:t>
      </w:r>
      <w:r w:rsidRPr="008F65C9">
        <w:rPr>
          <w:rFonts w:ascii="Times New Roman" w:hAnsi="Times New Roman" w:cs="Times New Roman"/>
          <w:sz w:val="24"/>
          <w:szCs w:val="24"/>
        </w:rPr>
        <w:tab/>
        <w:t>// tanımlanan kuyrukları listeler</w:t>
      </w:r>
    </w:p>
    <w:p w14:paraId="2E0C1259" w14:textId="77777777" w:rsidR="00DF76C7" w:rsidRPr="008F65C9" w:rsidRDefault="00DF76C7" w:rsidP="00DF76C7">
      <w:pPr>
        <w:rPr>
          <w:rFonts w:ascii="Times New Roman" w:hAnsi="Times New Roman" w:cs="Times New Roman"/>
          <w:sz w:val="24"/>
          <w:szCs w:val="24"/>
        </w:rPr>
      </w:pPr>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sudo</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ovs-ofctl</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dump-flows</w:t>
      </w:r>
      <w:proofErr w:type="spellEnd"/>
      <w:r w:rsidRPr="008F65C9">
        <w:rPr>
          <w:rFonts w:ascii="Times New Roman" w:hAnsi="Times New Roman" w:cs="Times New Roman"/>
          <w:b/>
          <w:bCs/>
          <w:sz w:val="24"/>
          <w:szCs w:val="24"/>
        </w:rPr>
        <w:t xml:space="preserve"> s1</w:t>
      </w:r>
      <w:r w:rsidRPr="008F65C9">
        <w:rPr>
          <w:rFonts w:ascii="Times New Roman" w:hAnsi="Times New Roman" w:cs="Times New Roman"/>
          <w:b/>
          <w:bCs/>
          <w:sz w:val="24"/>
          <w:szCs w:val="24"/>
        </w:rPr>
        <w:tab/>
      </w:r>
      <w:r w:rsidRPr="008F65C9">
        <w:rPr>
          <w:rFonts w:ascii="Times New Roman" w:hAnsi="Times New Roman" w:cs="Times New Roman"/>
          <w:sz w:val="24"/>
          <w:szCs w:val="24"/>
        </w:rPr>
        <w:tab/>
        <w:t>//s1 anahtarında tanımlanan kuyrukların istatistiklerini verir</w:t>
      </w:r>
    </w:p>
    <w:p w14:paraId="51450C27" w14:textId="1A44EBAC" w:rsidR="00DF76C7" w:rsidRPr="008F65C9" w:rsidRDefault="00DF76C7" w:rsidP="00DF76C7">
      <w:pPr>
        <w:rPr>
          <w:rFonts w:ascii="Times New Roman" w:hAnsi="Times New Roman" w:cs="Times New Roman"/>
          <w:sz w:val="24"/>
          <w:szCs w:val="24"/>
        </w:rPr>
      </w:pPr>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sudo</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ovs-vsctl</w:t>
      </w:r>
      <w:proofErr w:type="spellEnd"/>
      <w:r w:rsidRPr="008F65C9">
        <w:rPr>
          <w:rFonts w:ascii="Times New Roman" w:hAnsi="Times New Roman" w:cs="Times New Roman"/>
          <w:b/>
          <w:bCs/>
          <w:sz w:val="24"/>
          <w:szCs w:val="24"/>
        </w:rPr>
        <w:t xml:space="preserve"> set port s1-eth1 </w:t>
      </w:r>
      <w:proofErr w:type="spellStart"/>
      <w:r w:rsidRPr="008F65C9">
        <w:rPr>
          <w:rFonts w:ascii="Times New Roman" w:hAnsi="Times New Roman" w:cs="Times New Roman"/>
          <w:b/>
          <w:bCs/>
          <w:sz w:val="24"/>
          <w:szCs w:val="24"/>
        </w:rPr>
        <w:t>qos</w:t>
      </w:r>
      <w:proofErr w:type="spellEnd"/>
      <w:r w:rsidRPr="008F65C9">
        <w:rPr>
          <w:rFonts w:ascii="Times New Roman" w:hAnsi="Times New Roman" w:cs="Times New Roman"/>
          <w:b/>
          <w:bCs/>
          <w:sz w:val="24"/>
          <w:szCs w:val="24"/>
        </w:rPr>
        <w:t>=@qos1 -- --</w:t>
      </w:r>
      <w:proofErr w:type="spellStart"/>
      <w:r w:rsidRPr="008F65C9">
        <w:rPr>
          <w:rFonts w:ascii="Times New Roman" w:hAnsi="Times New Roman" w:cs="Times New Roman"/>
          <w:b/>
          <w:bCs/>
          <w:sz w:val="24"/>
          <w:szCs w:val="24"/>
        </w:rPr>
        <w:t>id</w:t>
      </w:r>
      <w:proofErr w:type="spellEnd"/>
      <w:r w:rsidRPr="008F65C9">
        <w:rPr>
          <w:rFonts w:ascii="Times New Roman" w:hAnsi="Times New Roman" w:cs="Times New Roman"/>
          <w:b/>
          <w:bCs/>
          <w:sz w:val="24"/>
          <w:szCs w:val="24"/>
        </w:rPr>
        <w:t xml:space="preserve">=@qos1 </w:t>
      </w:r>
      <w:proofErr w:type="spellStart"/>
      <w:r w:rsidRPr="008F65C9">
        <w:rPr>
          <w:rFonts w:ascii="Times New Roman" w:hAnsi="Times New Roman" w:cs="Times New Roman"/>
          <w:b/>
          <w:bCs/>
          <w:sz w:val="24"/>
          <w:szCs w:val="24"/>
        </w:rPr>
        <w:t>create</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qos</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type</w:t>
      </w:r>
      <w:proofErr w:type="spellEnd"/>
      <w:r w:rsidRPr="008F65C9">
        <w:rPr>
          <w:rFonts w:ascii="Times New Roman" w:hAnsi="Times New Roman" w:cs="Times New Roman"/>
          <w:b/>
          <w:bCs/>
          <w:sz w:val="24"/>
          <w:szCs w:val="24"/>
        </w:rPr>
        <w:t>=Linux-</w:t>
      </w:r>
      <w:proofErr w:type="spellStart"/>
      <w:r w:rsidRPr="008F65C9">
        <w:rPr>
          <w:rFonts w:ascii="Times New Roman" w:hAnsi="Times New Roman" w:cs="Times New Roman"/>
          <w:b/>
          <w:bCs/>
          <w:sz w:val="24"/>
          <w:szCs w:val="24"/>
        </w:rPr>
        <w:t>htb</w:t>
      </w:r>
      <w:proofErr w:type="spellEnd"/>
      <w:r w:rsidRPr="008F65C9">
        <w:rPr>
          <w:rFonts w:ascii="Times New Roman" w:hAnsi="Times New Roman" w:cs="Times New Roman"/>
          <w:b/>
          <w:bCs/>
          <w:sz w:val="24"/>
          <w:szCs w:val="24"/>
        </w:rPr>
        <w:t xml:space="preserve"> queues:0=@queue0 queues:1=queue1 -- --</w:t>
      </w:r>
      <w:proofErr w:type="spellStart"/>
      <w:r w:rsidRPr="008F65C9">
        <w:rPr>
          <w:rFonts w:ascii="Times New Roman" w:hAnsi="Times New Roman" w:cs="Times New Roman"/>
          <w:b/>
          <w:bCs/>
          <w:sz w:val="24"/>
          <w:szCs w:val="24"/>
        </w:rPr>
        <w:t>id</w:t>
      </w:r>
      <w:proofErr w:type="spellEnd"/>
      <w:r w:rsidRPr="008F65C9">
        <w:rPr>
          <w:rFonts w:ascii="Times New Roman" w:hAnsi="Times New Roman" w:cs="Times New Roman"/>
          <w:b/>
          <w:bCs/>
          <w:sz w:val="24"/>
          <w:szCs w:val="24"/>
        </w:rPr>
        <w:t xml:space="preserve">=@queue0 </w:t>
      </w:r>
      <w:proofErr w:type="spellStart"/>
      <w:r w:rsidRPr="008F65C9">
        <w:rPr>
          <w:rFonts w:ascii="Times New Roman" w:hAnsi="Times New Roman" w:cs="Times New Roman"/>
          <w:b/>
          <w:bCs/>
          <w:sz w:val="24"/>
          <w:szCs w:val="24"/>
        </w:rPr>
        <w:t>create</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queue</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other-config:max-rate</w:t>
      </w:r>
      <w:proofErr w:type="spellEnd"/>
      <w:r w:rsidRPr="008F65C9">
        <w:rPr>
          <w:rFonts w:ascii="Times New Roman" w:hAnsi="Times New Roman" w:cs="Times New Roman"/>
          <w:b/>
          <w:bCs/>
          <w:sz w:val="24"/>
          <w:szCs w:val="24"/>
        </w:rPr>
        <w:t>=30000   -- --</w:t>
      </w:r>
      <w:proofErr w:type="spellStart"/>
      <w:r w:rsidRPr="008F65C9">
        <w:rPr>
          <w:rFonts w:ascii="Times New Roman" w:hAnsi="Times New Roman" w:cs="Times New Roman"/>
          <w:b/>
          <w:bCs/>
          <w:sz w:val="24"/>
          <w:szCs w:val="24"/>
        </w:rPr>
        <w:t>id</w:t>
      </w:r>
      <w:proofErr w:type="spellEnd"/>
      <w:r w:rsidRPr="008F65C9">
        <w:rPr>
          <w:rFonts w:ascii="Times New Roman" w:hAnsi="Times New Roman" w:cs="Times New Roman"/>
          <w:b/>
          <w:bCs/>
          <w:sz w:val="24"/>
          <w:szCs w:val="24"/>
        </w:rPr>
        <w:t xml:space="preserve">=@queue1 </w:t>
      </w:r>
      <w:proofErr w:type="spellStart"/>
      <w:r w:rsidRPr="008F65C9">
        <w:rPr>
          <w:rFonts w:ascii="Times New Roman" w:hAnsi="Times New Roman" w:cs="Times New Roman"/>
          <w:b/>
          <w:bCs/>
          <w:sz w:val="24"/>
          <w:szCs w:val="24"/>
        </w:rPr>
        <w:t>create</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queue</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other-cnfig:max-rate</w:t>
      </w:r>
      <w:proofErr w:type="spellEnd"/>
      <w:r w:rsidRPr="008F65C9">
        <w:rPr>
          <w:rFonts w:ascii="Times New Roman" w:hAnsi="Times New Roman" w:cs="Times New Roman"/>
          <w:b/>
          <w:bCs/>
          <w:sz w:val="24"/>
          <w:szCs w:val="24"/>
        </w:rPr>
        <w:t>=50000</w:t>
      </w:r>
      <w:r w:rsidRPr="008F65C9">
        <w:rPr>
          <w:rFonts w:ascii="Times New Roman" w:hAnsi="Times New Roman" w:cs="Times New Roman"/>
          <w:sz w:val="24"/>
          <w:szCs w:val="24"/>
        </w:rPr>
        <w:t xml:space="preserve">    //q0 ve q1 iki tane kuyruk oluşturuyor s1-eth1 portuna</w:t>
      </w:r>
    </w:p>
    <w:p w14:paraId="75E5C26B" w14:textId="500D62AF" w:rsidR="00DF76C7" w:rsidRPr="008F65C9" w:rsidRDefault="00DF76C7" w:rsidP="00DF76C7">
      <w:pPr>
        <w:rPr>
          <w:rFonts w:ascii="Times New Roman" w:hAnsi="Times New Roman" w:cs="Times New Roman"/>
          <w:sz w:val="24"/>
          <w:szCs w:val="24"/>
        </w:rPr>
      </w:pPr>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sudo</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ovs-ofctl</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add-flow</w:t>
      </w:r>
      <w:proofErr w:type="spellEnd"/>
      <w:r w:rsidRPr="008F65C9">
        <w:rPr>
          <w:rFonts w:ascii="Times New Roman" w:hAnsi="Times New Roman" w:cs="Times New Roman"/>
          <w:b/>
          <w:bCs/>
          <w:sz w:val="24"/>
          <w:szCs w:val="24"/>
        </w:rPr>
        <w:t xml:space="preserve"> s1 </w:t>
      </w:r>
      <w:proofErr w:type="spellStart"/>
      <w:r w:rsidRPr="008F65C9">
        <w:rPr>
          <w:rFonts w:ascii="Times New Roman" w:hAnsi="Times New Roman" w:cs="Times New Roman"/>
          <w:b/>
          <w:bCs/>
          <w:sz w:val="24"/>
          <w:szCs w:val="24"/>
        </w:rPr>
        <w:t>priority</w:t>
      </w:r>
      <w:proofErr w:type="spellEnd"/>
      <w:r w:rsidRPr="008F65C9">
        <w:rPr>
          <w:rFonts w:ascii="Times New Roman" w:hAnsi="Times New Roman" w:cs="Times New Roman"/>
          <w:b/>
          <w:bCs/>
          <w:sz w:val="24"/>
          <w:szCs w:val="24"/>
        </w:rPr>
        <w:t>=</w:t>
      </w:r>
      <w:proofErr w:type="gramStart"/>
      <w:r w:rsidRPr="008F65C9">
        <w:rPr>
          <w:rFonts w:ascii="Times New Roman" w:hAnsi="Times New Roman" w:cs="Times New Roman"/>
          <w:b/>
          <w:bCs/>
          <w:sz w:val="24"/>
          <w:szCs w:val="24"/>
        </w:rPr>
        <w:t>65535,tcp</w:t>
      </w:r>
      <w:proofErr w:type="gramEnd"/>
      <w:r w:rsidRPr="008F65C9">
        <w:rPr>
          <w:rFonts w:ascii="Times New Roman" w:hAnsi="Times New Roman" w:cs="Times New Roman"/>
          <w:b/>
          <w:bCs/>
          <w:sz w:val="24"/>
          <w:szCs w:val="24"/>
        </w:rPr>
        <w:t>,tcp=</w:t>
      </w:r>
      <w:proofErr w:type="spellStart"/>
      <w:r w:rsidRPr="008F65C9">
        <w:rPr>
          <w:rFonts w:ascii="Times New Roman" w:hAnsi="Times New Roman" w:cs="Times New Roman"/>
          <w:b/>
          <w:bCs/>
          <w:sz w:val="24"/>
          <w:szCs w:val="24"/>
        </w:rPr>
        <w:t>dst</w:t>
      </w:r>
      <w:proofErr w:type="spellEnd"/>
      <w:r w:rsidRPr="008F65C9">
        <w:rPr>
          <w:rFonts w:ascii="Times New Roman" w:hAnsi="Times New Roman" w:cs="Times New Roman"/>
          <w:b/>
          <w:bCs/>
          <w:sz w:val="24"/>
          <w:szCs w:val="24"/>
        </w:rPr>
        <w:t>=9090,actions=set_queue:0, normal</w:t>
      </w:r>
      <w:r w:rsidRPr="008F65C9">
        <w:rPr>
          <w:rFonts w:ascii="Times New Roman" w:hAnsi="Times New Roman" w:cs="Times New Roman"/>
          <w:sz w:val="24"/>
          <w:szCs w:val="24"/>
        </w:rPr>
        <w:t xml:space="preserve">  //9090 portuna </w:t>
      </w:r>
      <w:r w:rsidR="00C7421B" w:rsidRPr="008F65C9">
        <w:rPr>
          <w:rFonts w:ascii="Times New Roman" w:hAnsi="Times New Roman" w:cs="Times New Roman"/>
          <w:sz w:val="24"/>
          <w:szCs w:val="24"/>
        </w:rPr>
        <w:t xml:space="preserve"> </w:t>
      </w:r>
      <w:r w:rsidRPr="008F65C9">
        <w:rPr>
          <w:rFonts w:ascii="Times New Roman" w:hAnsi="Times New Roman" w:cs="Times New Roman"/>
          <w:sz w:val="24"/>
          <w:szCs w:val="24"/>
        </w:rPr>
        <w:t xml:space="preserve">giden </w:t>
      </w:r>
      <w:proofErr w:type="spellStart"/>
      <w:r w:rsidRPr="008F65C9">
        <w:rPr>
          <w:rFonts w:ascii="Times New Roman" w:hAnsi="Times New Roman" w:cs="Times New Roman"/>
          <w:sz w:val="24"/>
          <w:szCs w:val="24"/>
        </w:rPr>
        <w:t>tcp</w:t>
      </w:r>
      <w:proofErr w:type="spellEnd"/>
      <w:r w:rsidRPr="008F65C9">
        <w:rPr>
          <w:rFonts w:ascii="Times New Roman" w:hAnsi="Times New Roman" w:cs="Times New Roman"/>
          <w:sz w:val="24"/>
          <w:szCs w:val="24"/>
        </w:rPr>
        <w:t xml:space="preserve"> trafiği q0 a bağlanıyor.</w:t>
      </w:r>
    </w:p>
    <w:p w14:paraId="3F696ECE" w14:textId="0B7192F5" w:rsidR="00197651" w:rsidRPr="008F65C9" w:rsidRDefault="00DF76C7" w:rsidP="00AE78E4">
      <w:pPr>
        <w:rPr>
          <w:rFonts w:ascii="Times New Roman" w:hAnsi="Times New Roman" w:cs="Times New Roman"/>
          <w:sz w:val="24"/>
          <w:szCs w:val="24"/>
        </w:rPr>
      </w:pPr>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sudo</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ovs-ofctl</w:t>
      </w:r>
      <w:proofErr w:type="spellEnd"/>
      <w:r w:rsidRPr="008F65C9">
        <w:rPr>
          <w:rFonts w:ascii="Times New Roman" w:hAnsi="Times New Roman" w:cs="Times New Roman"/>
          <w:b/>
          <w:bCs/>
          <w:sz w:val="24"/>
          <w:szCs w:val="24"/>
        </w:rPr>
        <w:t xml:space="preserve"> </w:t>
      </w:r>
      <w:proofErr w:type="spellStart"/>
      <w:r w:rsidRPr="008F65C9">
        <w:rPr>
          <w:rFonts w:ascii="Times New Roman" w:hAnsi="Times New Roman" w:cs="Times New Roman"/>
          <w:b/>
          <w:bCs/>
          <w:sz w:val="24"/>
          <w:szCs w:val="24"/>
        </w:rPr>
        <w:t>add-flow</w:t>
      </w:r>
      <w:proofErr w:type="spellEnd"/>
      <w:r w:rsidRPr="008F65C9">
        <w:rPr>
          <w:rFonts w:ascii="Times New Roman" w:hAnsi="Times New Roman" w:cs="Times New Roman"/>
          <w:b/>
          <w:bCs/>
          <w:sz w:val="24"/>
          <w:szCs w:val="24"/>
        </w:rPr>
        <w:t xml:space="preserve"> s1 </w:t>
      </w:r>
      <w:proofErr w:type="spellStart"/>
      <w:r w:rsidRPr="008F65C9">
        <w:rPr>
          <w:rFonts w:ascii="Times New Roman" w:hAnsi="Times New Roman" w:cs="Times New Roman"/>
          <w:b/>
          <w:bCs/>
          <w:sz w:val="24"/>
          <w:szCs w:val="24"/>
        </w:rPr>
        <w:t>priority</w:t>
      </w:r>
      <w:proofErr w:type="spellEnd"/>
      <w:r w:rsidRPr="008F65C9">
        <w:rPr>
          <w:rFonts w:ascii="Times New Roman" w:hAnsi="Times New Roman" w:cs="Times New Roman"/>
          <w:b/>
          <w:bCs/>
          <w:sz w:val="24"/>
          <w:szCs w:val="24"/>
        </w:rPr>
        <w:t>=</w:t>
      </w:r>
      <w:proofErr w:type="gramStart"/>
      <w:r w:rsidRPr="008F65C9">
        <w:rPr>
          <w:rFonts w:ascii="Times New Roman" w:hAnsi="Times New Roman" w:cs="Times New Roman"/>
          <w:b/>
          <w:bCs/>
          <w:sz w:val="24"/>
          <w:szCs w:val="24"/>
        </w:rPr>
        <w:t>65535,tcp</w:t>
      </w:r>
      <w:proofErr w:type="gramEnd"/>
      <w:r w:rsidRPr="008F65C9">
        <w:rPr>
          <w:rFonts w:ascii="Times New Roman" w:hAnsi="Times New Roman" w:cs="Times New Roman"/>
          <w:b/>
          <w:bCs/>
          <w:sz w:val="24"/>
          <w:szCs w:val="24"/>
        </w:rPr>
        <w:t>,tcp=</w:t>
      </w:r>
      <w:proofErr w:type="spellStart"/>
      <w:r w:rsidRPr="008F65C9">
        <w:rPr>
          <w:rFonts w:ascii="Times New Roman" w:hAnsi="Times New Roman" w:cs="Times New Roman"/>
          <w:b/>
          <w:bCs/>
          <w:sz w:val="24"/>
          <w:szCs w:val="24"/>
        </w:rPr>
        <w:t>dst</w:t>
      </w:r>
      <w:proofErr w:type="spellEnd"/>
      <w:r w:rsidRPr="008F65C9">
        <w:rPr>
          <w:rFonts w:ascii="Times New Roman" w:hAnsi="Times New Roman" w:cs="Times New Roman"/>
          <w:b/>
          <w:bCs/>
          <w:sz w:val="24"/>
          <w:szCs w:val="24"/>
        </w:rPr>
        <w:t>=9091,actions=set_queue:1, normal</w:t>
      </w:r>
      <w:r w:rsidRPr="008F65C9">
        <w:rPr>
          <w:rFonts w:ascii="Times New Roman" w:hAnsi="Times New Roman" w:cs="Times New Roman"/>
          <w:sz w:val="24"/>
          <w:szCs w:val="24"/>
        </w:rPr>
        <w:t xml:space="preserve">  //9091 portuna</w:t>
      </w:r>
      <w:r w:rsidR="00C7421B" w:rsidRPr="008F65C9">
        <w:rPr>
          <w:rFonts w:ascii="Times New Roman" w:hAnsi="Times New Roman" w:cs="Times New Roman"/>
          <w:sz w:val="24"/>
          <w:szCs w:val="24"/>
        </w:rPr>
        <w:t xml:space="preserve"> </w:t>
      </w:r>
      <w:r w:rsidRPr="008F65C9">
        <w:rPr>
          <w:rFonts w:ascii="Times New Roman" w:hAnsi="Times New Roman" w:cs="Times New Roman"/>
          <w:sz w:val="24"/>
          <w:szCs w:val="24"/>
        </w:rPr>
        <w:t xml:space="preserve"> giden </w:t>
      </w:r>
      <w:proofErr w:type="spellStart"/>
      <w:r w:rsidRPr="008F65C9">
        <w:rPr>
          <w:rFonts w:ascii="Times New Roman" w:hAnsi="Times New Roman" w:cs="Times New Roman"/>
          <w:sz w:val="24"/>
          <w:szCs w:val="24"/>
        </w:rPr>
        <w:t>tcp</w:t>
      </w:r>
      <w:proofErr w:type="spellEnd"/>
      <w:r w:rsidRPr="008F65C9">
        <w:rPr>
          <w:rFonts w:ascii="Times New Roman" w:hAnsi="Times New Roman" w:cs="Times New Roman"/>
          <w:sz w:val="24"/>
          <w:szCs w:val="24"/>
        </w:rPr>
        <w:t xml:space="preserve"> trafiği q1 e bağlanıyor.</w:t>
      </w:r>
    </w:p>
    <w:p w14:paraId="5E117C08" w14:textId="11899DC2" w:rsidR="00F40CDB" w:rsidRPr="008F65C9" w:rsidRDefault="00AB539F"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Switch1 </w:t>
      </w:r>
      <w:proofErr w:type="spellStart"/>
      <w:r w:rsidRPr="008F65C9">
        <w:rPr>
          <w:rFonts w:ascii="Times New Roman" w:eastAsia="Times New Roman" w:hAnsi="Times New Roman" w:cs="Times New Roman"/>
          <w:sz w:val="24"/>
          <w:szCs w:val="24"/>
          <w:lang w:val="en-US" w:eastAsia="tr-TR"/>
        </w:rPr>
        <w:t>üzerinde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yapılandırmada</w:t>
      </w:r>
      <w:proofErr w:type="spellEnd"/>
      <w:r w:rsidRPr="008F65C9">
        <w:rPr>
          <w:rFonts w:ascii="Times New Roman" w:eastAsia="Times New Roman" w:hAnsi="Times New Roman" w:cs="Times New Roman"/>
          <w:sz w:val="24"/>
          <w:szCs w:val="24"/>
          <w:lang w:val="en-US" w:eastAsia="tr-TR"/>
        </w:rPr>
        <w:t xml:space="preserve"> ;</w:t>
      </w:r>
      <w:proofErr w:type="gramEnd"/>
    </w:p>
    <w:p w14:paraId="42E9A5F1" w14:textId="6C1E1D71" w:rsidR="004D2055" w:rsidRPr="008F65C9" w:rsidRDefault="00AB539F"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Q</w:t>
      </w:r>
      <w:r w:rsidR="00D047AA" w:rsidRPr="008F65C9">
        <w:rPr>
          <w:rFonts w:ascii="Times New Roman" w:eastAsia="Times New Roman" w:hAnsi="Times New Roman" w:cs="Times New Roman"/>
          <w:sz w:val="24"/>
          <w:szCs w:val="24"/>
          <w:lang w:val="en-US" w:eastAsia="tr-TR"/>
        </w:rPr>
        <w:t>0</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q2 </w:t>
      </w:r>
      <w:proofErr w:type="spellStart"/>
      <w:r w:rsidRPr="008F65C9">
        <w:rPr>
          <w:rFonts w:ascii="Times New Roman" w:eastAsia="Times New Roman" w:hAnsi="Times New Roman" w:cs="Times New Roman"/>
          <w:sz w:val="24"/>
          <w:szCs w:val="24"/>
          <w:lang w:val="en-US" w:eastAsia="tr-TR"/>
        </w:rPr>
        <w:t>iki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oluşturuluyor</w:t>
      </w:r>
      <w:proofErr w:type="spellEnd"/>
      <w:r w:rsidRPr="008F65C9">
        <w:rPr>
          <w:rFonts w:ascii="Times New Roman" w:eastAsia="Times New Roman" w:hAnsi="Times New Roman" w:cs="Times New Roman"/>
          <w:sz w:val="24"/>
          <w:szCs w:val="24"/>
          <w:lang w:val="en-US" w:eastAsia="tr-TR"/>
        </w:rPr>
        <w:t xml:space="preserve"> s1-eth1 </w:t>
      </w:r>
      <w:proofErr w:type="spellStart"/>
      <w:r w:rsidRPr="008F65C9">
        <w:rPr>
          <w:rFonts w:ascii="Times New Roman" w:eastAsia="Times New Roman" w:hAnsi="Times New Roman" w:cs="Times New Roman"/>
          <w:sz w:val="24"/>
          <w:szCs w:val="24"/>
          <w:lang w:val="en-US" w:eastAsia="tr-TR"/>
        </w:rPr>
        <w:t>portuna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ardından</w:t>
      </w:r>
      <w:proofErr w:type="spellEnd"/>
      <w:r w:rsidRPr="008F65C9">
        <w:rPr>
          <w:rFonts w:ascii="Times New Roman" w:eastAsia="Times New Roman" w:hAnsi="Times New Roman" w:cs="Times New Roman"/>
          <w:sz w:val="24"/>
          <w:szCs w:val="24"/>
          <w:lang w:val="en-US" w:eastAsia="tr-TR"/>
        </w:rPr>
        <w:t xml:space="preserve"> </w:t>
      </w:r>
      <w:r w:rsidR="009D7752" w:rsidRPr="008F65C9">
        <w:rPr>
          <w:rFonts w:ascii="Times New Roman" w:eastAsia="Times New Roman" w:hAnsi="Times New Roman" w:cs="Times New Roman"/>
          <w:sz w:val="24"/>
          <w:szCs w:val="24"/>
          <w:lang w:val="en-US" w:eastAsia="tr-TR"/>
        </w:rPr>
        <w:t xml:space="preserve">9090 </w:t>
      </w:r>
      <w:proofErr w:type="spellStart"/>
      <w:proofErr w:type="gramStart"/>
      <w:r w:rsidRPr="008F65C9">
        <w:rPr>
          <w:rFonts w:ascii="Times New Roman" w:eastAsia="Times New Roman" w:hAnsi="Times New Roman" w:cs="Times New Roman"/>
          <w:sz w:val="24"/>
          <w:szCs w:val="24"/>
          <w:lang w:val="en-US" w:eastAsia="tr-TR"/>
        </w:rPr>
        <w:t>port</w:t>
      </w:r>
      <w:r w:rsidR="009D7752" w:rsidRPr="008F65C9">
        <w:rPr>
          <w:rFonts w:ascii="Times New Roman" w:eastAsia="Times New Roman" w:hAnsi="Times New Roman" w:cs="Times New Roman"/>
          <w:sz w:val="24"/>
          <w:szCs w:val="24"/>
          <w:lang w:val="en-US" w:eastAsia="tr-TR"/>
        </w:rPr>
        <w:t>una</w:t>
      </w:r>
      <w:proofErr w:type="spellEnd"/>
      <w:r w:rsidR="009D7752" w:rsidRPr="008F65C9">
        <w:rPr>
          <w:rFonts w:ascii="Times New Roman" w:eastAsia="Times New Roman" w:hAnsi="Times New Roman" w:cs="Times New Roman"/>
          <w:sz w:val="24"/>
          <w:szCs w:val="24"/>
          <w:lang w:val="en-US" w:eastAsia="tr-TR"/>
        </w:rPr>
        <w:t xml:space="preserve"> </w:t>
      </w:r>
      <w:r w:rsidRPr="008F65C9">
        <w:rPr>
          <w:rFonts w:ascii="Times New Roman" w:eastAsia="Times New Roman" w:hAnsi="Times New Roman" w:cs="Times New Roman"/>
          <w:sz w:val="24"/>
          <w:szCs w:val="24"/>
          <w:lang w:val="en-US" w:eastAsia="tr-TR"/>
        </w:rPr>
        <w:t xml:space="preserve"> TCP</w:t>
      </w:r>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trafiğiyle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kuyruklara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bağlanır</w:t>
      </w:r>
      <w:proofErr w:type="spellEnd"/>
      <w:r w:rsidRPr="008F65C9">
        <w:rPr>
          <w:rFonts w:ascii="Times New Roman" w:eastAsia="Times New Roman" w:hAnsi="Times New Roman" w:cs="Times New Roman"/>
          <w:sz w:val="24"/>
          <w:szCs w:val="24"/>
          <w:lang w:val="en-US" w:eastAsia="tr-TR"/>
        </w:rPr>
        <w:t>.</w:t>
      </w:r>
      <w:r w:rsidR="00043C93" w:rsidRPr="008F65C9">
        <w:rPr>
          <w:rFonts w:ascii="Times New Roman" w:eastAsia="Times New Roman" w:hAnsi="Times New Roman" w:cs="Times New Roman"/>
          <w:sz w:val="24"/>
          <w:szCs w:val="24"/>
          <w:lang w:val="en-US" w:eastAsia="tr-TR"/>
        </w:rPr>
        <w:t xml:space="preserve"> S1 </w:t>
      </w:r>
      <w:proofErr w:type="spellStart"/>
      <w:r w:rsidR="00043C93" w:rsidRPr="008F65C9">
        <w:rPr>
          <w:rFonts w:ascii="Times New Roman" w:eastAsia="Times New Roman" w:hAnsi="Times New Roman" w:cs="Times New Roman"/>
          <w:sz w:val="24"/>
          <w:szCs w:val="24"/>
          <w:lang w:val="en-US" w:eastAsia="tr-TR"/>
        </w:rPr>
        <w:t>anahtarında</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tanımlanan</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kuyrukların</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istatistiklerine</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bakıldığında</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iki</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kuyruğunda</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oluşmuş</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olup</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birbirlerine</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trafik</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göndermediği</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görülür</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Trafik</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göndermek</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için</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ise</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oluşturmuş</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olduğumuz</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özel</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topolojinin</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mininet</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simülatörü</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içerisinde</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xterm</w:t>
      </w:r>
      <w:proofErr w:type="spellEnd"/>
      <w:r w:rsidR="00043C93" w:rsidRPr="008F65C9">
        <w:rPr>
          <w:rFonts w:ascii="Times New Roman" w:eastAsia="Times New Roman" w:hAnsi="Times New Roman" w:cs="Times New Roman"/>
          <w:sz w:val="24"/>
          <w:szCs w:val="24"/>
          <w:lang w:val="en-US" w:eastAsia="tr-TR"/>
        </w:rPr>
        <w:t xml:space="preserve"> h1 h2 </w:t>
      </w:r>
      <w:proofErr w:type="spellStart"/>
      <w:r w:rsidR="00043C93" w:rsidRPr="008F65C9">
        <w:rPr>
          <w:rFonts w:ascii="Times New Roman" w:eastAsia="Times New Roman" w:hAnsi="Times New Roman" w:cs="Times New Roman"/>
          <w:sz w:val="24"/>
          <w:szCs w:val="24"/>
          <w:lang w:val="en-US" w:eastAsia="tr-TR"/>
        </w:rPr>
        <w:t>yani</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hostları</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çağırılır</w:t>
      </w:r>
      <w:proofErr w:type="spellEnd"/>
      <w:r w:rsidR="00043C93" w:rsidRPr="008F65C9">
        <w:rPr>
          <w:rFonts w:ascii="Times New Roman" w:eastAsia="Times New Roman" w:hAnsi="Times New Roman" w:cs="Times New Roman"/>
          <w:sz w:val="24"/>
          <w:szCs w:val="24"/>
          <w:lang w:val="en-US" w:eastAsia="tr-TR"/>
        </w:rPr>
        <w:t xml:space="preserve"> </w:t>
      </w:r>
      <w:proofErr w:type="spellStart"/>
      <w:r w:rsidR="00043C93" w:rsidRPr="008F65C9">
        <w:rPr>
          <w:rFonts w:ascii="Times New Roman" w:eastAsia="Times New Roman" w:hAnsi="Times New Roman" w:cs="Times New Roman"/>
          <w:sz w:val="24"/>
          <w:szCs w:val="24"/>
          <w:lang w:val="en-US" w:eastAsia="tr-TR"/>
        </w:rPr>
        <w:t>ve</w:t>
      </w:r>
      <w:proofErr w:type="spellEnd"/>
      <w:r w:rsidR="00043C93" w:rsidRPr="008F65C9">
        <w:rPr>
          <w:rFonts w:ascii="Times New Roman" w:eastAsia="Times New Roman" w:hAnsi="Times New Roman" w:cs="Times New Roman"/>
          <w:sz w:val="24"/>
          <w:szCs w:val="24"/>
          <w:lang w:val="en-US" w:eastAsia="tr-TR"/>
        </w:rPr>
        <w:t xml:space="preserve"> </w:t>
      </w:r>
      <w:r w:rsidR="009D7752" w:rsidRPr="008F65C9">
        <w:rPr>
          <w:rFonts w:ascii="Times New Roman" w:eastAsia="Times New Roman" w:hAnsi="Times New Roman" w:cs="Times New Roman"/>
          <w:sz w:val="24"/>
          <w:szCs w:val="24"/>
          <w:lang w:val="en-US" w:eastAsia="tr-TR"/>
        </w:rPr>
        <w:t xml:space="preserve">h2 </w:t>
      </w:r>
      <w:proofErr w:type="spellStart"/>
      <w:proofErr w:type="gramStart"/>
      <w:r w:rsidR="009D7752" w:rsidRPr="008F65C9">
        <w:rPr>
          <w:rFonts w:ascii="Times New Roman" w:eastAsia="Times New Roman" w:hAnsi="Times New Roman" w:cs="Times New Roman"/>
          <w:sz w:val="24"/>
          <w:szCs w:val="24"/>
          <w:lang w:val="en-US" w:eastAsia="tr-TR"/>
        </w:rPr>
        <w:t>içerisine</w:t>
      </w:r>
      <w:proofErr w:type="spellEnd"/>
      <w:r w:rsidR="009D7752" w:rsidRPr="008F65C9">
        <w:rPr>
          <w:rFonts w:ascii="Times New Roman" w:eastAsia="Times New Roman" w:hAnsi="Times New Roman" w:cs="Times New Roman"/>
          <w:sz w:val="24"/>
          <w:szCs w:val="24"/>
          <w:lang w:val="en-US" w:eastAsia="tr-TR"/>
        </w:rPr>
        <w:t xml:space="preserve">  </w:t>
      </w:r>
      <w:proofErr w:type="spellStart"/>
      <w:r w:rsidR="009D7752" w:rsidRPr="008F65C9">
        <w:rPr>
          <w:rFonts w:ascii="Times New Roman" w:eastAsia="Times New Roman" w:hAnsi="Times New Roman" w:cs="Times New Roman"/>
          <w:i/>
          <w:iCs/>
          <w:sz w:val="24"/>
          <w:szCs w:val="24"/>
          <w:lang w:val="en-US" w:eastAsia="tr-TR"/>
        </w:rPr>
        <w:t>iperf</w:t>
      </w:r>
      <w:proofErr w:type="spellEnd"/>
      <w:proofErr w:type="gramEnd"/>
      <w:r w:rsidR="009D7752" w:rsidRPr="008F65C9">
        <w:rPr>
          <w:rFonts w:ascii="Times New Roman" w:eastAsia="Times New Roman" w:hAnsi="Times New Roman" w:cs="Times New Roman"/>
          <w:i/>
          <w:iCs/>
          <w:sz w:val="24"/>
          <w:szCs w:val="24"/>
          <w:lang w:val="en-US" w:eastAsia="tr-TR"/>
        </w:rPr>
        <w:t xml:space="preserve"> -s -p 9090 </w:t>
      </w:r>
      <w:r w:rsidR="009D7752" w:rsidRPr="008F65C9">
        <w:rPr>
          <w:rFonts w:ascii="Times New Roman" w:eastAsia="Times New Roman" w:hAnsi="Times New Roman" w:cs="Times New Roman"/>
          <w:sz w:val="24"/>
          <w:szCs w:val="24"/>
          <w:lang w:val="en-US" w:eastAsia="tr-TR"/>
        </w:rPr>
        <w:t xml:space="preserve"> </w:t>
      </w:r>
      <w:proofErr w:type="spellStart"/>
      <w:r w:rsidR="009D7752" w:rsidRPr="008F65C9">
        <w:rPr>
          <w:rFonts w:ascii="Times New Roman" w:eastAsia="Times New Roman" w:hAnsi="Times New Roman" w:cs="Times New Roman"/>
          <w:sz w:val="24"/>
          <w:szCs w:val="24"/>
          <w:lang w:val="en-US" w:eastAsia="tr-TR"/>
        </w:rPr>
        <w:t>yazılarak</w:t>
      </w:r>
      <w:proofErr w:type="spellEnd"/>
      <w:r w:rsidR="009D7752" w:rsidRPr="008F65C9">
        <w:rPr>
          <w:rFonts w:ascii="Times New Roman" w:eastAsia="Times New Roman" w:hAnsi="Times New Roman" w:cs="Times New Roman"/>
          <w:sz w:val="24"/>
          <w:szCs w:val="24"/>
          <w:lang w:val="en-US" w:eastAsia="tr-TR"/>
        </w:rPr>
        <w:t xml:space="preserve"> </w:t>
      </w:r>
      <w:proofErr w:type="spellStart"/>
      <w:r w:rsidR="009D7752" w:rsidRPr="008F65C9">
        <w:rPr>
          <w:rFonts w:ascii="Times New Roman" w:eastAsia="Times New Roman" w:hAnsi="Times New Roman" w:cs="Times New Roman"/>
          <w:sz w:val="24"/>
          <w:szCs w:val="24"/>
          <w:lang w:val="en-US" w:eastAsia="tr-TR"/>
        </w:rPr>
        <w:t>sunucu</w:t>
      </w:r>
      <w:proofErr w:type="spellEnd"/>
      <w:r w:rsidR="009D7752" w:rsidRPr="008F65C9">
        <w:rPr>
          <w:rFonts w:ascii="Times New Roman" w:eastAsia="Times New Roman" w:hAnsi="Times New Roman" w:cs="Times New Roman"/>
          <w:sz w:val="24"/>
          <w:szCs w:val="24"/>
          <w:lang w:val="en-US" w:eastAsia="tr-TR"/>
        </w:rPr>
        <w:t xml:space="preserve"> </w:t>
      </w:r>
      <w:proofErr w:type="spellStart"/>
      <w:r w:rsidR="009D7752" w:rsidRPr="008F65C9">
        <w:rPr>
          <w:rFonts w:ascii="Times New Roman" w:eastAsia="Times New Roman" w:hAnsi="Times New Roman" w:cs="Times New Roman"/>
          <w:sz w:val="24"/>
          <w:szCs w:val="24"/>
          <w:lang w:val="en-US" w:eastAsia="tr-TR"/>
        </w:rPr>
        <w:t>ekranına</w:t>
      </w:r>
      <w:proofErr w:type="spellEnd"/>
      <w:r w:rsidR="009D7752" w:rsidRPr="008F65C9">
        <w:rPr>
          <w:rFonts w:ascii="Times New Roman" w:eastAsia="Times New Roman" w:hAnsi="Times New Roman" w:cs="Times New Roman"/>
          <w:sz w:val="24"/>
          <w:szCs w:val="24"/>
          <w:lang w:val="en-US" w:eastAsia="tr-TR"/>
        </w:rPr>
        <w:t xml:space="preserve"> </w:t>
      </w:r>
      <w:r w:rsidR="00753623" w:rsidRPr="008F65C9">
        <w:rPr>
          <w:rFonts w:ascii="Times New Roman" w:eastAsia="Times New Roman" w:hAnsi="Times New Roman" w:cs="Times New Roman"/>
          <w:sz w:val="24"/>
          <w:szCs w:val="24"/>
          <w:lang w:val="en-US" w:eastAsia="tr-TR"/>
        </w:rPr>
        <w:t xml:space="preserve">9090 </w:t>
      </w:r>
      <w:proofErr w:type="spellStart"/>
      <w:r w:rsidR="00753623" w:rsidRPr="008F65C9">
        <w:rPr>
          <w:rFonts w:ascii="Times New Roman" w:eastAsia="Times New Roman" w:hAnsi="Times New Roman" w:cs="Times New Roman"/>
          <w:sz w:val="24"/>
          <w:szCs w:val="24"/>
          <w:lang w:val="en-US" w:eastAsia="tr-TR"/>
        </w:rPr>
        <w:t>portunda</w:t>
      </w:r>
      <w:proofErr w:type="spellEnd"/>
      <w:r w:rsidR="00753623" w:rsidRPr="008F65C9">
        <w:rPr>
          <w:rFonts w:ascii="Times New Roman" w:eastAsia="Times New Roman" w:hAnsi="Times New Roman" w:cs="Times New Roman"/>
          <w:sz w:val="24"/>
          <w:szCs w:val="24"/>
          <w:lang w:val="en-US" w:eastAsia="tr-TR"/>
        </w:rPr>
        <w:t xml:space="preserve"> </w:t>
      </w:r>
      <w:r w:rsidR="009D7752" w:rsidRPr="008F65C9">
        <w:rPr>
          <w:rFonts w:ascii="Times New Roman" w:eastAsia="Times New Roman" w:hAnsi="Times New Roman" w:cs="Times New Roman"/>
          <w:sz w:val="24"/>
          <w:szCs w:val="24"/>
          <w:lang w:val="en-US" w:eastAsia="tr-TR"/>
        </w:rPr>
        <w:t xml:space="preserve">TCP </w:t>
      </w:r>
      <w:proofErr w:type="spellStart"/>
      <w:r w:rsidR="009D7752" w:rsidRPr="008F65C9">
        <w:rPr>
          <w:rFonts w:ascii="Times New Roman" w:eastAsia="Times New Roman" w:hAnsi="Times New Roman" w:cs="Times New Roman"/>
          <w:sz w:val="24"/>
          <w:szCs w:val="24"/>
          <w:lang w:val="en-US" w:eastAsia="tr-TR"/>
        </w:rPr>
        <w:t>türünde</w:t>
      </w:r>
      <w:proofErr w:type="spellEnd"/>
      <w:r w:rsidR="009D7752" w:rsidRPr="008F65C9">
        <w:rPr>
          <w:rFonts w:ascii="Times New Roman" w:eastAsia="Times New Roman" w:hAnsi="Times New Roman" w:cs="Times New Roman"/>
          <w:sz w:val="24"/>
          <w:szCs w:val="24"/>
          <w:lang w:val="en-US" w:eastAsia="tr-TR"/>
        </w:rPr>
        <w:t xml:space="preserve"> </w:t>
      </w:r>
      <w:proofErr w:type="spellStart"/>
      <w:r w:rsidR="009D7752" w:rsidRPr="008F65C9">
        <w:rPr>
          <w:rFonts w:ascii="Times New Roman" w:eastAsia="Times New Roman" w:hAnsi="Times New Roman" w:cs="Times New Roman"/>
          <w:sz w:val="24"/>
          <w:szCs w:val="24"/>
          <w:lang w:val="en-US" w:eastAsia="tr-TR"/>
        </w:rPr>
        <w:t>bir</w:t>
      </w:r>
      <w:proofErr w:type="spellEnd"/>
      <w:r w:rsidR="009D7752" w:rsidRPr="008F65C9">
        <w:rPr>
          <w:rFonts w:ascii="Times New Roman" w:eastAsia="Times New Roman" w:hAnsi="Times New Roman" w:cs="Times New Roman"/>
          <w:sz w:val="24"/>
          <w:szCs w:val="24"/>
          <w:lang w:val="en-US" w:eastAsia="tr-TR"/>
        </w:rPr>
        <w:t xml:space="preserve"> </w:t>
      </w:r>
      <w:proofErr w:type="spellStart"/>
      <w:r w:rsidR="009D7752" w:rsidRPr="008F65C9">
        <w:rPr>
          <w:rFonts w:ascii="Times New Roman" w:eastAsia="Times New Roman" w:hAnsi="Times New Roman" w:cs="Times New Roman"/>
          <w:sz w:val="24"/>
          <w:szCs w:val="24"/>
          <w:lang w:val="en-US" w:eastAsia="tr-TR"/>
        </w:rPr>
        <w:t>trafik</w:t>
      </w:r>
      <w:proofErr w:type="spellEnd"/>
      <w:r w:rsidR="009D7752" w:rsidRPr="008F65C9">
        <w:rPr>
          <w:rFonts w:ascii="Times New Roman" w:eastAsia="Times New Roman" w:hAnsi="Times New Roman" w:cs="Times New Roman"/>
          <w:sz w:val="24"/>
          <w:szCs w:val="24"/>
          <w:lang w:val="en-US" w:eastAsia="tr-TR"/>
        </w:rPr>
        <w:t xml:space="preserve"> </w:t>
      </w:r>
      <w:proofErr w:type="spellStart"/>
      <w:r w:rsidR="009D7752" w:rsidRPr="008F65C9">
        <w:rPr>
          <w:rFonts w:ascii="Times New Roman" w:eastAsia="Times New Roman" w:hAnsi="Times New Roman" w:cs="Times New Roman"/>
          <w:sz w:val="24"/>
          <w:szCs w:val="24"/>
          <w:lang w:val="en-US" w:eastAsia="tr-TR"/>
        </w:rPr>
        <w:t>gidece</w:t>
      </w:r>
      <w:r w:rsidR="00753623" w:rsidRPr="008F65C9">
        <w:rPr>
          <w:rFonts w:ascii="Times New Roman" w:eastAsia="Times New Roman" w:hAnsi="Times New Roman" w:cs="Times New Roman"/>
          <w:sz w:val="24"/>
          <w:szCs w:val="24"/>
          <w:lang w:val="en-US" w:eastAsia="tr-TR"/>
        </w:rPr>
        <w:t>ğini</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sz w:val="24"/>
          <w:szCs w:val="24"/>
          <w:lang w:val="en-US" w:eastAsia="tr-TR"/>
        </w:rPr>
        <w:t>belirtmiş</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sz w:val="24"/>
          <w:szCs w:val="24"/>
          <w:lang w:val="en-US" w:eastAsia="tr-TR"/>
        </w:rPr>
        <w:t>olup</w:t>
      </w:r>
      <w:proofErr w:type="spellEnd"/>
      <w:r w:rsidR="00753623" w:rsidRPr="008F65C9">
        <w:rPr>
          <w:rFonts w:ascii="Times New Roman" w:eastAsia="Times New Roman" w:hAnsi="Times New Roman" w:cs="Times New Roman"/>
          <w:sz w:val="24"/>
          <w:szCs w:val="24"/>
          <w:lang w:val="en-US" w:eastAsia="tr-TR"/>
        </w:rPr>
        <w:t xml:space="preserve"> h1 </w:t>
      </w:r>
      <w:proofErr w:type="spellStart"/>
      <w:r w:rsidR="00753623" w:rsidRPr="008F65C9">
        <w:rPr>
          <w:rFonts w:ascii="Times New Roman" w:eastAsia="Times New Roman" w:hAnsi="Times New Roman" w:cs="Times New Roman"/>
          <w:sz w:val="24"/>
          <w:szCs w:val="24"/>
          <w:lang w:val="en-US" w:eastAsia="tr-TR"/>
        </w:rPr>
        <w:t>istemci</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sz w:val="24"/>
          <w:szCs w:val="24"/>
          <w:lang w:val="en-US" w:eastAsia="tr-TR"/>
        </w:rPr>
        <w:t>ekranına</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sz w:val="24"/>
          <w:szCs w:val="24"/>
          <w:lang w:val="en-US" w:eastAsia="tr-TR"/>
        </w:rPr>
        <w:t>ise</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i/>
          <w:iCs/>
          <w:sz w:val="24"/>
          <w:szCs w:val="24"/>
          <w:lang w:val="en-US" w:eastAsia="tr-TR"/>
        </w:rPr>
        <w:t>iperf</w:t>
      </w:r>
      <w:proofErr w:type="spellEnd"/>
      <w:r w:rsidR="00753623" w:rsidRPr="008F65C9">
        <w:rPr>
          <w:rFonts w:ascii="Times New Roman" w:eastAsia="Times New Roman" w:hAnsi="Times New Roman" w:cs="Times New Roman"/>
          <w:i/>
          <w:iCs/>
          <w:sz w:val="24"/>
          <w:szCs w:val="24"/>
          <w:lang w:val="en-US" w:eastAsia="tr-TR"/>
        </w:rPr>
        <w:t xml:space="preserve"> -c 10.0.0.2 -p 9090  </w:t>
      </w:r>
      <w:r w:rsidR="00753623" w:rsidRPr="008F65C9">
        <w:rPr>
          <w:rFonts w:ascii="Times New Roman" w:eastAsia="Times New Roman" w:hAnsi="Times New Roman" w:cs="Times New Roman"/>
          <w:sz w:val="24"/>
          <w:szCs w:val="24"/>
          <w:lang w:val="en-US" w:eastAsia="tr-TR"/>
        </w:rPr>
        <w:t xml:space="preserve">TCP </w:t>
      </w:r>
      <w:proofErr w:type="spellStart"/>
      <w:r w:rsidR="00753623" w:rsidRPr="008F65C9">
        <w:rPr>
          <w:rFonts w:ascii="Times New Roman" w:eastAsia="Times New Roman" w:hAnsi="Times New Roman" w:cs="Times New Roman"/>
          <w:sz w:val="24"/>
          <w:szCs w:val="24"/>
          <w:lang w:val="en-US" w:eastAsia="tr-TR"/>
        </w:rPr>
        <w:t>portuna</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sz w:val="24"/>
          <w:szCs w:val="24"/>
          <w:lang w:val="en-US" w:eastAsia="tr-TR"/>
        </w:rPr>
        <w:t>ip</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sz w:val="24"/>
          <w:szCs w:val="24"/>
          <w:lang w:val="en-US" w:eastAsia="tr-TR"/>
        </w:rPr>
        <w:t>ataması</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sz w:val="24"/>
          <w:szCs w:val="24"/>
          <w:lang w:val="en-US" w:eastAsia="tr-TR"/>
        </w:rPr>
        <w:t>gerçekleştirilir</w:t>
      </w:r>
      <w:proofErr w:type="spellEnd"/>
      <w:r w:rsidR="00753623" w:rsidRPr="008F65C9">
        <w:rPr>
          <w:rFonts w:ascii="Times New Roman" w:eastAsia="Times New Roman" w:hAnsi="Times New Roman" w:cs="Times New Roman"/>
          <w:sz w:val="24"/>
          <w:szCs w:val="24"/>
          <w:lang w:val="en-US" w:eastAsia="tr-TR"/>
        </w:rPr>
        <w:t xml:space="preserve"> </w:t>
      </w:r>
      <w:proofErr w:type="spellStart"/>
      <w:r w:rsidR="00753623" w:rsidRPr="008F65C9">
        <w:rPr>
          <w:rFonts w:ascii="Times New Roman" w:eastAsia="Times New Roman" w:hAnsi="Times New Roman" w:cs="Times New Roman"/>
          <w:sz w:val="24"/>
          <w:szCs w:val="24"/>
          <w:lang w:val="en-US" w:eastAsia="tr-TR"/>
        </w:rPr>
        <w:t>ve</w:t>
      </w:r>
      <w:proofErr w:type="spellEnd"/>
      <w:r w:rsidR="00753623" w:rsidRPr="008F65C9">
        <w:rPr>
          <w:rFonts w:ascii="Times New Roman" w:eastAsia="Times New Roman" w:hAnsi="Times New Roman" w:cs="Times New Roman"/>
          <w:sz w:val="24"/>
          <w:szCs w:val="24"/>
          <w:lang w:val="en-US" w:eastAsia="tr-TR"/>
        </w:rPr>
        <w:t xml:space="preserve"> 0.0-10.0 sec</w:t>
      </w:r>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aralığında</w:t>
      </w:r>
      <w:proofErr w:type="spellEnd"/>
      <w:r w:rsidR="004D2055" w:rsidRPr="008F65C9">
        <w:rPr>
          <w:rFonts w:ascii="Times New Roman" w:eastAsia="Times New Roman" w:hAnsi="Times New Roman" w:cs="Times New Roman"/>
          <w:sz w:val="24"/>
          <w:szCs w:val="24"/>
          <w:lang w:val="en-US" w:eastAsia="tr-TR"/>
        </w:rPr>
        <w:t xml:space="preserve"> transfer </w:t>
      </w:r>
      <w:proofErr w:type="spellStart"/>
      <w:r w:rsidR="004D2055" w:rsidRPr="008F65C9">
        <w:rPr>
          <w:rFonts w:ascii="Times New Roman" w:eastAsia="Times New Roman" w:hAnsi="Times New Roman" w:cs="Times New Roman"/>
          <w:sz w:val="24"/>
          <w:szCs w:val="24"/>
          <w:lang w:val="en-US" w:eastAsia="tr-TR"/>
        </w:rPr>
        <w:t>ve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bandwith</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genişliğini</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görmüş</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oluruz</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Aynı</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şekilde</w:t>
      </w:r>
      <w:proofErr w:type="spellEnd"/>
      <w:r w:rsidR="004D2055" w:rsidRPr="008F65C9">
        <w:rPr>
          <w:rFonts w:ascii="Times New Roman" w:eastAsia="Times New Roman" w:hAnsi="Times New Roman" w:cs="Times New Roman"/>
          <w:sz w:val="24"/>
          <w:szCs w:val="24"/>
          <w:lang w:val="en-US" w:eastAsia="tr-TR"/>
        </w:rPr>
        <w:t xml:space="preserve"> 9091 </w:t>
      </w:r>
      <w:proofErr w:type="spellStart"/>
      <w:r w:rsidR="004D2055" w:rsidRPr="008F65C9">
        <w:rPr>
          <w:rFonts w:ascii="Times New Roman" w:eastAsia="Times New Roman" w:hAnsi="Times New Roman" w:cs="Times New Roman"/>
          <w:sz w:val="24"/>
          <w:szCs w:val="24"/>
          <w:lang w:val="en-US" w:eastAsia="tr-TR"/>
        </w:rPr>
        <w:t>portuna</w:t>
      </w:r>
      <w:proofErr w:type="spellEnd"/>
      <w:r w:rsidR="004D2055" w:rsidRPr="008F65C9">
        <w:rPr>
          <w:rFonts w:ascii="Times New Roman" w:eastAsia="Times New Roman" w:hAnsi="Times New Roman" w:cs="Times New Roman"/>
          <w:sz w:val="24"/>
          <w:szCs w:val="24"/>
          <w:lang w:val="en-US" w:eastAsia="tr-TR"/>
        </w:rPr>
        <w:t xml:space="preserve"> TCP </w:t>
      </w:r>
      <w:proofErr w:type="spellStart"/>
      <w:r w:rsidR="004D2055" w:rsidRPr="008F65C9">
        <w:rPr>
          <w:rFonts w:ascii="Times New Roman" w:eastAsia="Times New Roman" w:hAnsi="Times New Roman" w:cs="Times New Roman"/>
          <w:sz w:val="24"/>
          <w:szCs w:val="24"/>
          <w:lang w:val="en-US" w:eastAsia="tr-TR"/>
        </w:rPr>
        <w:t>trafiğiyle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lastRenderedPageBreak/>
        <w:t>kuyruklara</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bağlanır</w:t>
      </w:r>
      <w:proofErr w:type="spellEnd"/>
      <w:r w:rsidR="004D2055" w:rsidRPr="008F65C9">
        <w:rPr>
          <w:rFonts w:ascii="Times New Roman" w:eastAsia="Times New Roman" w:hAnsi="Times New Roman" w:cs="Times New Roman"/>
          <w:sz w:val="24"/>
          <w:szCs w:val="24"/>
          <w:lang w:val="en-US" w:eastAsia="tr-TR"/>
        </w:rPr>
        <w:t xml:space="preserve">. S1 </w:t>
      </w:r>
      <w:proofErr w:type="spellStart"/>
      <w:r w:rsidR="004D2055" w:rsidRPr="008F65C9">
        <w:rPr>
          <w:rFonts w:ascii="Times New Roman" w:eastAsia="Times New Roman" w:hAnsi="Times New Roman" w:cs="Times New Roman"/>
          <w:sz w:val="24"/>
          <w:szCs w:val="24"/>
          <w:lang w:val="en-US" w:eastAsia="tr-TR"/>
        </w:rPr>
        <w:t>anahtarında</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tanımlanan</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kuyrukların</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istatistiklerine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bakıldığında</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iki</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kuyruğunda</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oluşmuş</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olup</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birbirlerine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trafik</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göndermediği</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görülür</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Trafik</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göndermek</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için</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ise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oluşturmuş</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olduğumuz</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özel</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topolojinin</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mininet</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simülatörü</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içerisinde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xterm</w:t>
      </w:r>
      <w:proofErr w:type="spellEnd"/>
      <w:r w:rsidR="004D2055" w:rsidRPr="008F65C9">
        <w:rPr>
          <w:rFonts w:ascii="Times New Roman" w:eastAsia="Times New Roman" w:hAnsi="Times New Roman" w:cs="Times New Roman"/>
          <w:sz w:val="24"/>
          <w:szCs w:val="24"/>
          <w:lang w:val="en-US" w:eastAsia="tr-TR"/>
        </w:rPr>
        <w:t xml:space="preserve"> h1 h2 </w:t>
      </w:r>
      <w:proofErr w:type="spellStart"/>
      <w:r w:rsidR="004D2055" w:rsidRPr="008F65C9">
        <w:rPr>
          <w:rFonts w:ascii="Times New Roman" w:eastAsia="Times New Roman" w:hAnsi="Times New Roman" w:cs="Times New Roman"/>
          <w:sz w:val="24"/>
          <w:szCs w:val="24"/>
          <w:lang w:val="en-US" w:eastAsia="tr-TR"/>
        </w:rPr>
        <w:t>yani</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hostları</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çağırılır</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ve</w:t>
      </w:r>
      <w:proofErr w:type="spellEnd"/>
      <w:r w:rsidR="004D2055" w:rsidRPr="008F65C9">
        <w:rPr>
          <w:rFonts w:ascii="Times New Roman" w:eastAsia="Times New Roman" w:hAnsi="Times New Roman" w:cs="Times New Roman"/>
          <w:sz w:val="24"/>
          <w:szCs w:val="24"/>
          <w:lang w:val="en-US" w:eastAsia="tr-TR"/>
        </w:rPr>
        <w:t xml:space="preserve"> h2 </w:t>
      </w:r>
      <w:proofErr w:type="spellStart"/>
      <w:proofErr w:type="gramStart"/>
      <w:r w:rsidR="004D2055" w:rsidRPr="008F65C9">
        <w:rPr>
          <w:rFonts w:ascii="Times New Roman" w:eastAsia="Times New Roman" w:hAnsi="Times New Roman" w:cs="Times New Roman"/>
          <w:sz w:val="24"/>
          <w:szCs w:val="24"/>
          <w:lang w:val="en-US" w:eastAsia="tr-TR"/>
        </w:rPr>
        <w:t>içerisine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i/>
          <w:iCs/>
          <w:sz w:val="24"/>
          <w:szCs w:val="24"/>
          <w:lang w:val="en-US" w:eastAsia="tr-TR"/>
        </w:rPr>
        <w:t>iperf</w:t>
      </w:r>
      <w:proofErr w:type="spellEnd"/>
      <w:proofErr w:type="gramEnd"/>
      <w:r w:rsidR="004D2055" w:rsidRPr="008F65C9">
        <w:rPr>
          <w:rFonts w:ascii="Times New Roman" w:eastAsia="Times New Roman" w:hAnsi="Times New Roman" w:cs="Times New Roman"/>
          <w:i/>
          <w:iCs/>
          <w:sz w:val="24"/>
          <w:szCs w:val="24"/>
          <w:lang w:val="en-US" w:eastAsia="tr-TR"/>
        </w:rPr>
        <w:t xml:space="preserve"> -s -p 9091 </w:t>
      </w:r>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yazılarak</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sunucu</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ekranına</w:t>
      </w:r>
      <w:proofErr w:type="spellEnd"/>
      <w:r w:rsidR="004D2055" w:rsidRPr="008F65C9">
        <w:rPr>
          <w:rFonts w:ascii="Times New Roman" w:eastAsia="Times New Roman" w:hAnsi="Times New Roman" w:cs="Times New Roman"/>
          <w:sz w:val="24"/>
          <w:szCs w:val="24"/>
          <w:lang w:val="en-US" w:eastAsia="tr-TR"/>
        </w:rPr>
        <w:t xml:space="preserve"> 9091 </w:t>
      </w:r>
      <w:proofErr w:type="spellStart"/>
      <w:r w:rsidR="004D2055" w:rsidRPr="008F65C9">
        <w:rPr>
          <w:rFonts w:ascii="Times New Roman" w:eastAsia="Times New Roman" w:hAnsi="Times New Roman" w:cs="Times New Roman"/>
          <w:sz w:val="24"/>
          <w:szCs w:val="24"/>
          <w:lang w:val="en-US" w:eastAsia="tr-TR"/>
        </w:rPr>
        <w:t>portunda</w:t>
      </w:r>
      <w:proofErr w:type="spellEnd"/>
      <w:r w:rsidR="004D2055" w:rsidRPr="008F65C9">
        <w:rPr>
          <w:rFonts w:ascii="Times New Roman" w:eastAsia="Times New Roman" w:hAnsi="Times New Roman" w:cs="Times New Roman"/>
          <w:sz w:val="24"/>
          <w:szCs w:val="24"/>
          <w:lang w:val="en-US" w:eastAsia="tr-TR"/>
        </w:rPr>
        <w:t xml:space="preserve"> TCP </w:t>
      </w:r>
      <w:proofErr w:type="spellStart"/>
      <w:r w:rsidR="004D2055" w:rsidRPr="008F65C9">
        <w:rPr>
          <w:rFonts w:ascii="Times New Roman" w:eastAsia="Times New Roman" w:hAnsi="Times New Roman" w:cs="Times New Roman"/>
          <w:sz w:val="24"/>
          <w:szCs w:val="24"/>
          <w:lang w:val="en-US" w:eastAsia="tr-TR"/>
        </w:rPr>
        <w:t>türünde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bir</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trafik</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gideceğini</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belirtmiş</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olup</w:t>
      </w:r>
      <w:proofErr w:type="spellEnd"/>
      <w:r w:rsidR="004D2055" w:rsidRPr="008F65C9">
        <w:rPr>
          <w:rFonts w:ascii="Times New Roman" w:eastAsia="Times New Roman" w:hAnsi="Times New Roman" w:cs="Times New Roman"/>
          <w:sz w:val="24"/>
          <w:szCs w:val="24"/>
          <w:lang w:val="en-US" w:eastAsia="tr-TR"/>
        </w:rPr>
        <w:t xml:space="preserve"> h1 </w:t>
      </w:r>
      <w:proofErr w:type="spellStart"/>
      <w:r w:rsidR="004D2055" w:rsidRPr="008F65C9">
        <w:rPr>
          <w:rFonts w:ascii="Times New Roman" w:eastAsia="Times New Roman" w:hAnsi="Times New Roman" w:cs="Times New Roman"/>
          <w:sz w:val="24"/>
          <w:szCs w:val="24"/>
          <w:lang w:val="en-US" w:eastAsia="tr-TR"/>
        </w:rPr>
        <w:t>istemci</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ekranına</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ise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i/>
          <w:iCs/>
          <w:sz w:val="24"/>
          <w:szCs w:val="24"/>
          <w:lang w:val="en-US" w:eastAsia="tr-TR"/>
        </w:rPr>
        <w:t>iperf</w:t>
      </w:r>
      <w:proofErr w:type="spellEnd"/>
      <w:r w:rsidR="004D2055" w:rsidRPr="008F65C9">
        <w:rPr>
          <w:rFonts w:ascii="Times New Roman" w:eastAsia="Times New Roman" w:hAnsi="Times New Roman" w:cs="Times New Roman"/>
          <w:i/>
          <w:iCs/>
          <w:sz w:val="24"/>
          <w:szCs w:val="24"/>
          <w:lang w:val="en-US" w:eastAsia="tr-TR"/>
        </w:rPr>
        <w:t xml:space="preserve"> -c 10.0.0.2 -p 9091  </w:t>
      </w:r>
      <w:r w:rsidR="004D2055" w:rsidRPr="008F65C9">
        <w:rPr>
          <w:rFonts w:ascii="Times New Roman" w:eastAsia="Times New Roman" w:hAnsi="Times New Roman" w:cs="Times New Roman"/>
          <w:sz w:val="24"/>
          <w:szCs w:val="24"/>
          <w:lang w:val="en-US" w:eastAsia="tr-TR"/>
        </w:rPr>
        <w:t xml:space="preserve">TCP </w:t>
      </w:r>
      <w:proofErr w:type="spellStart"/>
      <w:r w:rsidR="004D2055" w:rsidRPr="008F65C9">
        <w:rPr>
          <w:rFonts w:ascii="Times New Roman" w:eastAsia="Times New Roman" w:hAnsi="Times New Roman" w:cs="Times New Roman"/>
          <w:sz w:val="24"/>
          <w:szCs w:val="24"/>
          <w:lang w:val="en-US" w:eastAsia="tr-TR"/>
        </w:rPr>
        <w:t>portuna</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ip</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ataması</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gerçekleştirilir</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ve</w:t>
      </w:r>
      <w:proofErr w:type="spellEnd"/>
      <w:r w:rsidR="004D2055" w:rsidRPr="008F65C9">
        <w:rPr>
          <w:rFonts w:ascii="Times New Roman" w:eastAsia="Times New Roman" w:hAnsi="Times New Roman" w:cs="Times New Roman"/>
          <w:sz w:val="24"/>
          <w:szCs w:val="24"/>
          <w:lang w:val="en-US" w:eastAsia="tr-TR"/>
        </w:rPr>
        <w:t xml:space="preserve"> 0.0-10.0 sec </w:t>
      </w:r>
      <w:proofErr w:type="spellStart"/>
      <w:r w:rsidR="004D2055" w:rsidRPr="008F65C9">
        <w:rPr>
          <w:rFonts w:ascii="Times New Roman" w:eastAsia="Times New Roman" w:hAnsi="Times New Roman" w:cs="Times New Roman"/>
          <w:sz w:val="24"/>
          <w:szCs w:val="24"/>
          <w:lang w:val="en-US" w:eastAsia="tr-TR"/>
        </w:rPr>
        <w:t>aralığında</w:t>
      </w:r>
      <w:proofErr w:type="spellEnd"/>
      <w:r w:rsidR="004D2055" w:rsidRPr="008F65C9">
        <w:rPr>
          <w:rFonts w:ascii="Times New Roman" w:eastAsia="Times New Roman" w:hAnsi="Times New Roman" w:cs="Times New Roman"/>
          <w:sz w:val="24"/>
          <w:szCs w:val="24"/>
          <w:lang w:val="en-US" w:eastAsia="tr-TR"/>
        </w:rPr>
        <w:t xml:space="preserve"> transfer </w:t>
      </w:r>
      <w:proofErr w:type="spellStart"/>
      <w:r w:rsidR="004D2055" w:rsidRPr="008F65C9">
        <w:rPr>
          <w:rFonts w:ascii="Times New Roman" w:eastAsia="Times New Roman" w:hAnsi="Times New Roman" w:cs="Times New Roman"/>
          <w:sz w:val="24"/>
          <w:szCs w:val="24"/>
          <w:lang w:val="en-US" w:eastAsia="tr-TR"/>
        </w:rPr>
        <w:t>ve</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bandwith</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genişliğini</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görmüş</w:t>
      </w:r>
      <w:proofErr w:type="spellEnd"/>
      <w:r w:rsidR="004D2055" w:rsidRPr="008F65C9">
        <w:rPr>
          <w:rFonts w:ascii="Times New Roman" w:eastAsia="Times New Roman" w:hAnsi="Times New Roman" w:cs="Times New Roman"/>
          <w:sz w:val="24"/>
          <w:szCs w:val="24"/>
          <w:lang w:val="en-US" w:eastAsia="tr-TR"/>
        </w:rPr>
        <w:t xml:space="preserve"> </w:t>
      </w:r>
      <w:proofErr w:type="spellStart"/>
      <w:r w:rsidR="004D2055" w:rsidRPr="008F65C9">
        <w:rPr>
          <w:rFonts w:ascii="Times New Roman" w:eastAsia="Times New Roman" w:hAnsi="Times New Roman" w:cs="Times New Roman"/>
          <w:sz w:val="24"/>
          <w:szCs w:val="24"/>
          <w:lang w:val="en-US" w:eastAsia="tr-TR"/>
        </w:rPr>
        <w:t>oluruz</w:t>
      </w:r>
      <w:proofErr w:type="spellEnd"/>
      <w:r w:rsidR="004D2055" w:rsidRPr="008F65C9">
        <w:rPr>
          <w:rFonts w:ascii="Times New Roman" w:eastAsia="Times New Roman" w:hAnsi="Times New Roman" w:cs="Times New Roman"/>
          <w:sz w:val="24"/>
          <w:szCs w:val="24"/>
          <w:lang w:val="en-US" w:eastAsia="tr-TR"/>
        </w:rPr>
        <w:t xml:space="preserve">.  </w:t>
      </w:r>
    </w:p>
    <w:p w14:paraId="63D8179F" w14:textId="77777777" w:rsidR="00AE78E4" w:rsidRPr="008F65C9" w:rsidRDefault="00AE78E4" w:rsidP="00D02DD7">
      <w:pPr>
        <w:jc w:val="both"/>
        <w:rPr>
          <w:rFonts w:ascii="Times New Roman" w:eastAsia="Times New Roman" w:hAnsi="Times New Roman" w:cs="Times New Roman"/>
          <w:sz w:val="24"/>
          <w:szCs w:val="24"/>
          <w:lang w:val="en-US" w:eastAsia="tr-TR"/>
        </w:rPr>
      </w:pPr>
    </w:p>
    <w:p w14:paraId="3DB6D9F4" w14:textId="740F2AEA" w:rsidR="00CF3F8A" w:rsidRPr="008F65C9" w:rsidRDefault="004D2055"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Aşağıdaki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görselde</w:t>
      </w:r>
      <w:proofErr w:type="spellEnd"/>
      <w:r w:rsidRPr="008F65C9">
        <w:rPr>
          <w:rFonts w:ascii="Times New Roman" w:eastAsia="Times New Roman" w:hAnsi="Times New Roman" w:cs="Times New Roman"/>
          <w:sz w:val="24"/>
          <w:szCs w:val="24"/>
          <w:lang w:val="en-US" w:eastAsia="tr-TR"/>
        </w:rPr>
        <w:t xml:space="preserve"> de </w:t>
      </w:r>
      <w:proofErr w:type="spellStart"/>
      <w:r w:rsidRPr="008F65C9">
        <w:rPr>
          <w:rFonts w:ascii="Times New Roman" w:eastAsia="Times New Roman" w:hAnsi="Times New Roman" w:cs="Times New Roman"/>
          <w:sz w:val="24"/>
          <w:szCs w:val="24"/>
          <w:lang w:val="en-US" w:eastAsia="tr-TR"/>
        </w:rPr>
        <w:t>görüldüğü</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üzere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kuyruklar</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göstermektedir</w:t>
      </w:r>
      <w:proofErr w:type="spellEnd"/>
      <w:r w:rsidRPr="008F65C9">
        <w:rPr>
          <w:rFonts w:ascii="Times New Roman" w:eastAsia="Times New Roman" w:hAnsi="Times New Roman" w:cs="Times New Roman"/>
          <w:sz w:val="24"/>
          <w:szCs w:val="24"/>
          <w:lang w:val="en-US" w:eastAsia="tr-TR"/>
        </w:rPr>
        <w:t>:</w:t>
      </w:r>
    </w:p>
    <w:p w14:paraId="04EE5264" w14:textId="77777777" w:rsidR="00AE78E4" w:rsidRPr="008F65C9" w:rsidRDefault="00AE78E4" w:rsidP="00D02DD7">
      <w:pPr>
        <w:jc w:val="both"/>
        <w:rPr>
          <w:rFonts w:ascii="Times New Roman" w:eastAsia="Times New Roman" w:hAnsi="Times New Roman" w:cs="Times New Roman"/>
          <w:sz w:val="24"/>
          <w:szCs w:val="24"/>
          <w:lang w:val="en-US" w:eastAsia="tr-TR"/>
        </w:rPr>
      </w:pPr>
    </w:p>
    <w:p w14:paraId="489D0887" w14:textId="0C192435" w:rsidR="00F40CDB" w:rsidRPr="008F65C9" w:rsidRDefault="004D2055" w:rsidP="00D02DD7">
      <w:pPr>
        <w:jc w:val="both"/>
        <w:rPr>
          <w:rFonts w:ascii="Times New Roman" w:eastAsia="Times New Roman" w:hAnsi="Times New Roman" w:cs="Times New Roman"/>
          <w:i/>
          <w:iCs/>
          <w:sz w:val="24"/>
          <w:szCs w:val="24"/>
          <w:lang w:val="en-US" w:eastAsia="tr-TR"/>
        </w:rPr>
      </w:pPr>
      <w:r w:rsidRPr="008F65C9">
        <w:rPr>
          <w:rFonts w:ascii="Times New Roman" w:hAnsi="Times New Roman" w:cs="Times New Roman"/>
          <w:noProof/>
          <w:sz w:val="24"/>
          <w:szCs w:val="24"/>
        </w:rPr>
        <w:drawing>
          <wp:inline distT="0" distB="0" distL="0" distR="0" wp14:anchorId="6C424532" wp14:editId="6FABA5C9">
            <wp:extent cx="4945711" cy="3123565"/>
            <wp:effectExtent l="0" t="0" r="7620" b="635"/>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rotWithShape="1">
                    <a:blip r:embed="rId28"/>
                    <a:srcRect l="2192" t="3423" r="424" b="489"/>
                    <a:stretch/>
                  </pic:blipFill>
                  <pic:spPr bwMode="auto">
                    <a:xfrm>
                      <a:off x="0" y="0"/>
                      <a:ext cx="4975255" cy="3142224"/>
                    </a:xfrm>
                    <a:prstGeom prst="rect">
                      <a:avLst/>
                    </a:prstGeom>
                    <a:ln>
                      <a:noFill/>
                    </a:ln>
                    <a:extLst>
                      <a:ext uri="{53640926-AAD7-44D8-BBD7-CCE9431645EC}">
                        <a14:shadowObscured xmlns:a14="http://schemas.microsoft.com/office/drawing/2010/main"/>
                      </a:ext>
                    </a:extLst>
                  </pic:spPr>
                </pic:pic>
              </a:graphicData>
            </a:graphic>
          </wp:inline>
        </w:drawing>
      </w:r>
    </w:p>
    <w:p w14:paraId="3B8EB0B7" w14:textId="77777777" w:rsidR="00AE78E4" w:rsidRPr="008F65C9" w:rsidRDefault="00AE78E4" w:rsidP="00D02DD7">
      <w:pPr>
        <w:jc w:val="both"/>
        <w:rPr>
          <w:rFonts w:ascii="Times New Roman" w:eastAsia="Times New Roman" w:hAnsi="Times New Roman" w:cs="Times New Roman"/>
          <w:i/>
          <w:iCs/>
          <w:sz w:val="24"/>
          <w:szCs w:val="24"/>
          <w:lang w:val="en-US" w:eastAsia="tr-TR"/>
        </w:rPr>
      </w:pPr>
    </w:p>
    <w:p w14:paraId="21A5A593" w14:textId="5CE94DE8" w:rsidR="00CF3F8A" w:rsidRPr="008F65C9" w:rsidRDefault="00CF3F8A"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Istemci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sunucu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ekranlarına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ilgili</w:t>
      </w:r>
      <w:proofErr w:type="spellEnd"/>
      <w:r w:rsidRPr="008F65C9">
        <w:rPr>
          <w:rFonts w:ascii="Times New Roman" w:eastAsia="Times New Roman" w:hAnsi="Times New Roman" w:cs="Times New Roman"/>
          <w:sz w:val="24"/>
          <w:szCs w:val="24"/>
          <w:lang w:val="en-US" w:eastAsia="tr-TR"/>
        </w:rPr>
        <w:t xml:space="preserve"> TCP </w:t>
      </w:r>
      <w:proofErr w:type="spellStart"/>
      <w:r w:rsidRPr="008F65C9">
        <w:rPr>
          <w:rFonts w:ascii="Times New Roman" w:eastAsia="Times New Roman" w:hAnsi="Times New Roman" w:cs="Times New Roman"/>
          <w:sz w:val="24"/>
          <w:szCs w:val="24"/>
          <w:lang w:val="en-US" w:eastAsia="tr-TR"/>
        </w:rPr>
        <w:t>portunu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tanımladıktan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sonra</w:t>
      </w:r>
      <w:proofErr w:type="spellEnd"/>
      <w:r w:rsidRPr="008F65C9">
        <w:rPr>
          <w:rFonts w:ascii="Times New Roman" w:eastAsia="Times New Roman" w:hAnsi="Times New Roman" w:cs="Times New Roman"/>
          <w:sz w:val="24"/>
          <w:szCs w:val="24"/>
          <w:lang w:val="en-US" w:eastAsia="tr-TR"/>
        </w:rPr>
        <w:t xml:space="preserve"> s1 </w:t>
      </w:r>
      <w:proofErr w:type="spellStart"/>
      <w:r w:rsidRPr="008F65C9">
        <w:rPr>
          <w:rFonts w:ascii="Times New Roman" w:eastAsia="Times New Roman" w:hAnsi="Times New Roman" w:cs="Times New Roman"/>
          <w:sz w:val="24"/>
          <w:szCs w:val="24"/>
          <w:lang w:val="en-US" w:eastAsia="tr-TR"/>
        </w:rPr>
        <w:t>anahtarında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tanımlanan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istatistiklerine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bakıldığında</w:t>
      </w:r>
      <w:proofErr w:type="spellEnd"/>
      <w:r w:rsidRPr="008F65C9">
        <w:rPr>
          <w:rFonts w:ascii="Times New Roman" w:eastAsia="Times New Roman" w:hAnsi="Times New Roman" w:cs="Times New Roman"/>
          <w:sz w:val="24"/>
          <w:szCs w:val="24"/>
          <w:lang w:val="en-US" w:eastAsia="tr-TR"/>
        </w:rPr>
        <w:t xml:space="preserve"> q</w:t>
      </w:r>
      <w:r w:rsidR="00D047AA" w:rsidRPr="008F65C9">
        <w:rPr>
          <w:rFonts w:ascii="Times New Roman" w:eastAsia="Times New Roman" w:hAnsi="Times New Roman" w:cs="Times New Roman"/>
          <w:sz w:val="24"/>
          <w:szCs w:val="24"/>
          <w:lang w:val="en-US" w:eastAsia="tr-TR"/>
        </w:rPr>
        <w:t xml:space="preserve">0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q</w:t>
      </w:r>
      <w:r w:rsidR="00D047AA" w:rsidRPr="008F65C9">
        <w:rPr>
          <w:rFonts w:ascii="Times New Roman" w:eastAsia="Times New Roman" w:hAnsi="Times New Roman" w:cs="Times New Roman"/>
          <w:sz w:val="24"/>
          <w:szCs w:val="24"/>
          <w:lang w:val="en-US" w:eastAsia="tr-TR"/>
        </w:rPr>
        <w:t xml:space="preserve">1’ in </w:t>
      </w:r>
      <w:proofErr w:type="spellStart"/>
      <w:r w:rsidR="00D047AA" w:rsidRPr="008F65C9">
        <w:rPr>
          <w:rFonts w:ascii="Times New Roman" w:eastAsia="Times New Roman" w:hAnsi="Times New Roman" w:cs="Times New Roman"/>
          <w:sz w:val="24"/>
          <w:szCs w:val="24"/>
          <w:lang w:val="en-US" w:eastAsia="tr-TR"/>
        </w:rPr>
        <w:t>birbirlerine</w:t>
      </w:r>
      <w:proofErr w:type="spellEnd"/>
      <w:r w:rsidR="00D047AA" w:rsidRPr="008F65C9">
        <w:rPr>
          <w:rFonts w:ascii="Times New Roman" w:eastAsia="Times New Roman" w:hAnsi="Times New Roman" w:cs="Times New Roman"/>
          <w:sz w:val="24"/>
          <w:szCs w:val="24"/>
          <w:lang w:val="en-US" w:eastAsia="tr-TR"/>
        </w:rPr>
        <w:t xml:space="preserve"> </w:t>
      </w:r>
      <w:proofErr w:type="spellStart"/>
      <w:r w:rsidR="00D047AA" w:rsidRPr="008F65C9">
        <w:rPr>
          <w:rFonts w:ascii="Times New Roman" w:eastAsia="Times New Roman" w:hAnsi="Times New Roman" w:cs="Times New Roman"/>
          <w:sz w:val="24"/>
          <w:szCs w:val="24"/>
          <w:lang w:val="en-US" w:eastAsia="tr-TR"/>
        </w:rPr>
        <w:t>trafik</w:t>
      </w:r>
      <w:proofErr w:type="spellEnd"/>
      <w:r w:rsidR="00D047AA" w:rsidRPr="008F65C9">
        <w:rPr>
          <w:rFonts w:ascii="Times New Roman" w:eastAsia="Times New Roman" w:hAnsi="Times New Roman" w:cs="Times New Roman"/>
          <w:sz w:val="24"/>
          <w:szCs w:val="24"/>
          <w:lang w:val="en-US" w:eastAsia="tr-TR"/>
        </w:rPr>
        <w:t xml:space="preserve"> </w:t>
      </w:r>
      <w:proofErr w:type="spellStart"/>
      <w:r w:rsidR="00D047AA" w:rsidRPr="008F65C9">
        <w:rPr>
          <w:rFonts w:ascii="Times New Roman" w:eastAsia="Times New Roman" w:hAnsi="Times New Roman" w:cs="Times New Roman"/>
          <w:sz w:val="24"/>
          <w:szCs w:val="24"/>
          <w:lang w:val="en-US" w:eastAsia="tr-TR"/>
        </w:rPr>
        <w:t>gönderdiğini</w:t>
      </w:r>
      <w:proofErr w:type="spellEnd"/>
      <w:r w:rsidR="00D047AA" w:rsidRPr="008F65C9">
        <w:rPr>
          <w:rFonts w:ascii="Times New Roman" w:eastAsia="Times New Roman" w:hAnsi="Times New Roman" w:cs="Times New Roman"/>
          <w:sz w:val="24"/>
          <w:szCs w:val="24"/>
          <w:lang w:val="en-US" w:eastAsia="tr-TR"/>
        </w:rPr>
        <w:t xml:space="preserve"> </w:t>
      </w:r>
      <w:proofErr w:type="spellStart"/>
      <w:r w:rsidR="00D047AA" w:rsidRPr="008F65C9">
        <w:rPr>
          <w:rFonts w:ascii="Times New Roman" w:eastAsia="Times New Roman" w:hAnsi="Times New Roman" w:cs="Times New Roman"/>
          <w:sz w:val="24"/>
          <w:szCs w:val="24"/>
          <w:lang w:val="en-US" w:eastAsia="tr-TR"/>
        </w:rPr>
        <w:t>aşağıdaki</w:t>
      </w:r>
      <w:proofErr w:type="spellEnd"/>
      <w:r w:rsidR="00D047AA" w:rsidRPr="008F65C9">
        <w:rPr>
          <w:rFonts w:ascii="Times New Roman" w:eastAsia="Times New Roman" w:hAnsi="Times New Roman" w:cs="Times New Roman"/>
          <w:sz w:val="24"/>
          <w:szCs w:val="24"/>
          <w:lang w:val="en-US" w:eastAsia="tr-TR"/>
        </w:rPr>
        <w:t xml:space="preserve"> </w:t>
      </w:r>
      <w:proofErr w:type="spellStart"/>
      <w:r w:rsidR="00D047AA" w:rsidRPr="008F65C9">
        <w:rPr>
          <w:rFonts w:ascii="Times New Roman" w:eastAsia="Times New Roman" w:hAnsi="Times New Roman" w:cs="Times New Roman"/>
          <w:sz w:val="24"/>
          <w:szCs w:val="24"/>
          <w:lang w:val="en-US" w:eastAsia="tr-TR"/>
        </w:rPr>
        <w:t>görselde</w:t>
      </w:r>
      <w:proofErr w:type="spellEnd"/>
      <w:r w:rsidR="00D047AA" w:rsidRPr="008F65C9">
        <w:rPr>
          <w:rFonts w:ascii="Times New Roman" w:eastAsia="Times New Roman" w:hAnsi="Times New Roman" w:cs="Times New Roman"/>
          <w:sz w:val="24"/>
          <w:szCs w:val="24"/>
          <w:lang w:val="en-US" w:eastAsia="tr-TR"/>
        </w:rPr>
        <w:t xml:space="preserve"> </w:t>
      </w:r>
      <w:proofErr w:type="spellStart"/>
      <w:r w:rsidR="00D047AA" w:rsidRPr="008F65C9">
        <w:rPr>
          <w:rFonts w:ascii="Times New Roman" w:eastAsia="Times New Roman" w:hAnsi="Times New Roman" w:cs="Times New Roman"/>
          <w:sz w:val="24"/>
          <w:szCs w:val="24"/>
          <w:lang w:val="en-US" w:eastAsia="tr-TR"/>
        </w:rPr>
        <w:t>görülmektedir</w:t>
      </w:r>
      <w:proofErr w:type="spellEnd"/>
      <w:r w:rsidR="00D047AA" w:rsidRPr="008F65C9">
        <w:rPr>
          <w:rFonts w:ascii="Times New Roman" w:eastAsia="Times New Roman" w:hAnsi="Times New Roman" w:cs="Times New Roman"/>
          <w:sz w:val="24"/>
          <w:szCs w:val="24"/>
          <w:lang w:val="en-US" w:eastAsia="tr-TR"/>
        </w:rPr>
        <w:t>.</w:t>
      </w:r>
    </w:p>
    <w:p w14:paraId="3D3FFF51" w14:textId="344DA452" w:rsidR="00F40CDB" w:rsidRPr="008F65C9" w:rsidRDefault="00CF3F8A" w:rsidP="00D02DD7">
      <w:pPr>
        <w:jc w:val="both"/>
        <w:rPr>
          <w:rFonts w:ascii="Times New Roman" w:eastAsia="Times New Roman" w:hAnsi="Times New Roman" w:cs="Times New Roman"/>
          <w:sz w:val="24"/>
          <w:szCs w:val="24"/>
          <w:lang w:val="en-US" w:eastAsia="tr-TR"/>
        </w:rPr>
      </w:pPr>
      <w:r w:rsidRPr="008F65C9">
        <w:rPr>
          <w:rFonts w:ascii="Times New Roman" w:hAnsi="Times New Roman" w:cs="Times New Roman"/>
          <w:noProof/>
          <w:sz w:val="24"/>
          <w:szCs w:val="24"/>
        </w:rPr>
        <w:lastRenderedPageBreak/>
        <w:drawing>
          <wp:inline distT="0" distB="0" distL="0" distR="0" wp14:anchorId="5A0B5504" wp14:editId="270406EF">
            <wp:extent cx="4944965" cy="2305685"/>
            <wp:effectExtent l="0" t="0" r="8255"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rotWithShape="1">
                    <a:blip r:embed="rId29"/>
                    <a:srcRect l="6275" r="5026" b="7383"/>
                    <a:stretch/>
                  </pic:blipFill>
                  <pic:spPr bwMode="auto">
                    <a:xfrm>
                      <a:off x="0" y="0"/>
                      <a:ext cx="4946299" cy="2306307"/>
                    </a:xfrm>
                    <a:prstGeom prst="rect">
                      <a:avLst/>
                    </a:prstGeom>
                    <a:ln>
                      <a:noFill/>
                    </a:ln>
                    <a:extLst>
                      <a:ext uri="{53640926-AAD7-44D8-BBD7-CCE9431645EC}">
                        <a14:shadowObscured xmlns:a14="http://schemas.microsoft.com/office/drawing/2010/main"/>
                      </a:ext>
                    </a:extLst>
                  </pic:spPr>
                </pic:pic>
              </a:graphicData>
            </a:graphic>
          </wp:inline>
        </w:drawing>
      </w:r>
    </w:p>
    <w:p w14:paraId="7D700221" w14:textId="4924DAA3" w:rsidR="00FD075B" w:rsidRPr="008F65C9" w:rsidRDefault="00FD075B" w:rsidP="00D02DD7">
      <w:pPr>
        <w:jc w:val="both"/>
        <w:rPr>
          <w:rFonts w:ascii="Times New Roman" w:eastAsia="Times New Roman" w:hAnsi="Times New Roman" w:cs="Times New Roman"/>
          <w:sz w:val="24"/>
          <w:szCs w:val="24"/>
          <w:lang w:val="en-US" w:eastAsia="tr-TR"/>
        </w:rPr>
      </w:pPr>
    </w:p>
    <w:p w14:paraId="25E46AE5" w14:textId="77777777" w:rsidR="00E42FD9" w:rsidRPr="008F65C9" w:rsidRDefault="00E42FD9" w:rsidP="00D02DD7">
      <w:pPr>
        <w:jc w:val="both"/>
        <w:rPr>
          <w:rFonts w:ascii="Times New Roman" w:eastAsia="Times New Roman" w:hAnsi="Times New Roman" w:cs="Times New Roman"/>
          <w:sz w:val="24"/>
          <w:szCs w:val="24"/>
          <w:lang w:val="en-US" w:eastAsia="tr-TR"/>
        </w:rPr>
      </w:pPr>
    </w:p>
    <w:p w14:paraId="578F0574" w14:textId="16F0D206" w:rsidR="00D30C99" w:rsidRPr="008F65C9" w:rsidRDefault="008F65C9" w:rsidP="00D30C99">
      <w:pPr>
        <w:rPr>
          <w:rFonts w:ascii="Times New Roman" w:hAnsi="Times New Roman" w:cs="Times New Roman"/>
          <w:b/>
          <w:bCs/>
          <w:sz w:val="24"/>
          <w:szCs w:val="24"/>
        </w:rPr>
      </w:pPr>
      <w:r w:rsidRPr="008F65C9">
        <w:rPr>
          <w:rFonts w:ascii="Times New Roman" w:hAnsi="Times New Roman" w:cs="Times New Roman"/>
          <w:b/>
          <w:bCs/>
          <w:sz w:val="24"/>
          <w:szCs w:val="24"/>
        </w:rPr>
        <w:t xml:space="preserve">20. </w:t>
      </w:r>
      <w:proofErr w:type="spellStart"/>
      <w:r w:rsidR="00D30C99" w:rsidRPr="008F65C9">
        <w:rPr>
          <w:rFonts w:ascii="Times New Roman" w:hAnsi="Times New Roman" w:cs="Times New Roman"/>
          <w:b/>
          <w:bCs/>
          <w:sz w:val="24"/>
          <w:szCs w:val="24"/>
        </w:rPr>
        <w:t>Meter</w:t>
      </w:r>
      <w:proofErr w:type="spellEnd"/>
      <w:r w:rsidR="00D30C99" w:rsidRPr="008F65C9">
        <w:rPr>
          <w:rFonts w:ascii="Times New Roman" w:hAnsi="Times New Roman" w:cs="Times New Roman"/>
          <w:b/>
          <w:bCs/>
          <w:sz w:val="24"/>
          <w:szCs w:val="24"/>
        </w:rPr>
        <w:t xml:space="preserve"> </w:t>
      </w:r>
    </w:p>
    <w:p w14:paraId="24D11F44"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sz w:val="24"/>
          <w:szCs w:val="24"/>
        </w:rPr>
        <w:t xml:space="preserve">Topoloji oluştururken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configürasyonunun</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Dpctl</w:t>
      </w:r>
      <w:proofErr w:type="spellEnd"/>
      <w:r w:rsidRPr="008F65C9">
        <w:rPr>
          <w:rFonts w:ascii="Times New Roman" w:hAnsi="Times New Roman" w:cs="Times New Roman"/>
          <w:sz w:val="24"/>
          <w:szCs w:val="24"/>
        </w:rPr>
        <w:t xml:space="preserve"> ile yapılabilmesi için </w:t>
      </w:r>
      <w:proofErr w:type="spellStart"/>
      <w:r w:rsidRPr="008F65C9">
        <w:rPr>
          <w:rFonts w:ascii="Times New Roman" w:hAnsi="Times New Roman" w:cs="Times New Roman"/>
          <w:sz w:val="24"/>
          <w:szCs w:val="24"/>
        </w:rPr>
        <w:t>switch</w:t>
      </w:r>
      <w:proofErr w:type="spellEnd"/>
      <w:r w:rsidRPr="008F65C9">
        <w:rPr>
          <w:rFonts w:ascii="Times New Roman" w:hAnsi="Times New Roman" w:cs="Times New Roman"/>
          <w:sz w:val="24"/>
          <w:szCs w:val="24"/>
        </w:rPr>
        <w:t>=</w:t>
      </w:r>
      <w:proofErr w:type="spellStart"/>
      <w:r w:rsidRPr="008F65C9">
        <w:rPr>
          <w:rFonts w:ascii="Times New Roman" w:hAnsi="Times New Roman" w:cs="Times New Roman"/>
          <w:sz w:val="24"/>
          <w:szCs w:val="24"/>
        </w:rPr>
        <w:t>user</w:t>
      </w:r>
      <w:proofErr w:type="spellEnd"/>
      <w:r w:rsidRPr="008F65C9">
        <w:rPr>
          <w:rFonts w:ascii="Times New Roman" w:hAnsi="Times New Roman" w:cs="Times New Roman"/>
          <w:sz w:val="24"/>
          <w:szCs w:val="24"/>
        </w:rPr>
        <w:t xml:space="preserve"> olarak belirtilmelidir. Open </w:t>
      </w:r>
      <w:proofErr w:type="spellStart"/>
      <w:r w:rsidRPr="008F65C9">
        <w:rPr>
          <w:rFonts w:ascii="Times New Roman" w:hAnsi="Times New Roman" w:cs="Times New Roman"/>
          <w:sz w:val="24"/>
          <w:szCs w:val="24"/>
        </w:rPr>
        <w:t>Flow</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switch</w:t>
      </w:r>
      <w:proofErr w:type="spellEnd"/>
      <w:r w:rsidRPr="008F65C9">
        <w:rPr>
          <w:rFonts w:ascii="Times New Roman" w:hAnsi="Times New Roman" w:cs="Times New Roman"/>
          <w:sz w:val="24"/>
          <w:szCs w:val="24"/>
        </w:rPr>
        <w:t xml:space="preserve"> için kullanılan protokolümüzü (OpenFlow13) dahil ediyoruz.</w:t>
      </w:r>
    </w:p>
    <w:p w14:paraId="05A936C5" w14:textId="77777777" w:rsidR="00D30C99" w:rsidRPr="008F65C9" w:rsidRDefault="00D30C99" w:rsidP="00D30C99">
      <w:pPr>
        <w:rPr>
          <w:rFonts w:ascii="Times New Roman" w:hAnsi="Times New Roman" w:cs="Times New Roman"/>
          <w:sz w:val="24"/>
          <w:szCs w:val="24"/>
        </w:rPr>
      </w:pPr>
      <w:proofErr w:type="spellStart"/>
      <w:r w:rsidRPr="008F65C9">
        <w:rPr>
          <w:rFonts w:ascii="Times New Roman" w:hAnsi="Times New Roman" w:cs="Times New Roman"/>
          <w:sz w:val="24"/>
          <w:szCs w:val="24"/>
        </w:rPr>
        <w:t>OpenFlow</w:t>
      </w:r>
      <w:proofErr w:type="spellEnd"/>
      <w:r w:rsidRPr="008F65C9">
        <w:rPr>
          <w:rFonts w:ascii="Times New Roman" w:hAnsi="Times New Roman" w:cs="Times New Roman"/>
          <w:sz w:val="24"/>
          <w:szCs w:val="24"/>
        </w:rPr>
        <w:t xml:space="preserve"> protokolü, kontrolör ile </w:t>
      </w:r>
      <w:proofErr w:type="spellStart"/>
      <w:r w:rsidRPr="008F65C9">
        <w:rPr>
          <w:rFonts w:ascii="Times New Roman" w:hAnsi="Times New Roman" w:cs="Times New Roman"/>
          <w:sz w:val="24"/>
          <w:szCs w:val="24"/>
        </w:rPr>
        <w:t>OpenFlow</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switch’ler</w:t>
      </w:r>
      <w:proofErr w:type="spellEnd"/>
      <w:r w:rsidRPr="008F65C9">
        <w:rPr>
          <w:rFonts w:ascii="Times New Roman" w:hAnsi="Times New Roman" w:cs="Times New Roman"/>
          <w:sz w:val="24"/>
          <w:szCs w:val="24"/>
        </w:rPr>
        <w:t xml:space="preserve"> arasındaki iletişimin standartlaştırılması için oluşturulmuştur. Bu protokol kontrolörden </w:t>
      </w:r>
      <w:proofErr w:type="spellStart"/>
      <w:r w:rsidRPr="008F65C9">
        <w:rPr>
          <w:rFonts w:ascii="Times New Roman" w:hAnsi="Times New Roman" w:cs="Times New Roman"/>
          <w:sz w:val="24"/>
          <w:szCs w:val="24"/>
        </w:rPr>
        <w:t>switch’e</w:t>
      </w:r>
      <w:proofErr w:type="spellEnd"/>
      <w:r w:rsidRPr="008F65C9">
        <w:rPr>
          <w:rFonts w:ascii="Times New Roman" w:hAnsi="Times New Roman" w:cs="Times New Roman"/>
          <w:sz w:val="24"/>
          <w:szCs w:val="24"/>
        </w:rPr>
        <w:t>, asenkron ve simetrik mesajlar olmak üzere 3 farklı mesaj türünü desteklemektedir [2]</w:t>
      </w:r>
    </w:p>
    <w:p w14:paraId="47A6C67C"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sz w:val="24"/>
          <w:szCs w:val="24"/>
        </w:rPr>
        <w:t xml:space="preserve">Kontrolörden </w:t>
      </w:r>
      <w:proofErr w:type="spellStart"/>
      <w:r w:rsidRPr="008F65C9">
        <w:rPr>
          <w:rFonts w:ascii="Times New Roman" w:hAnsi="Times New Roman" w:cs="Times New Roman"/>
          <w:sz w:val="24"/>
          <w:szCs w:val="24"/>
        </w:rPr>
        <w:t>switch’e</w:t>
      </w:r>
      <w:proofErr w:type="spellEnd"/>
      <w:r w:rsidRPr="008F65C9">
        <w:rPr>
          <w:rFonts w:ascii="Times New Roman" w:hAnsi="Times New Roman" w:cs="Times New Roman"/>
          <w:sz w:val="24"/>
          <w:szCs w:val="24"/>
        </w:rPr>
        <w:t xml:space="preserve"> giden mesajlar sayesinde kontrolör direkt olarak </w:t>
      </w:r>
      <w:proofErr w:type="spellStart"/>
      <w:r w:rsidRPr="008F65C9">
        <w:rPr>
          <w:rFonts w:ascii="Times New Roman" w:hAnsi="Times New Roman" w:cs="Times New Roman"/>
          <w:sz w:val="24"/>
          <w:szCs w:val="24"/>
        </w:rPr>
        <w:t>switch’leri</w:t>
      </w:r>
      <w:proofErr w:type="spellEnd"/>
      <w:r w:rsidRPr="008F65C9">
        <w:rPr>
          <w:rFonts w:ascii="Times New Roman" w:hAnsi="Times New Roman" w:cs="Times New Roman"/>
          <w:sz w:val="24"/>
          <w:szCs w:val="24"/>
        </w:rPr>
        <w:t xml:space="preserve"> yönetebilmektedir. Asenkron mesajlar ağda meydana gelen olaylar veya </w:t>
      </w:r>
      <w:proofErr w:type="spellStart"/>
      <w:r w:rsidRPr="008F65C9">
        <w:rPr>
          <w:rFonts w:ascii="Times New Roman" w:hAnsi="Times New Roman" w:cs="Times New Roman"/>
          <w:sz w:val="24"/>
          <w:szCs w:val="24"/>
        </w:rPr>
        <w:t>switch’lerdeki</w:t>
      </w:r>
      <w:proofErr w:type="spellEnd"/>
      <w:r w:rsidRPr="008F65C9">
        <w:rPr>
          <w:rFonts w:ascii="Times New Roman" w:hAnsi="Times New Roman" w:cs="Times New Roman"/>
          <w:sz w:val="24"/>
          <w:szCs w:val="24"/>
        </w:rPr>
        <w:t xml:space="preserve"> değişiklikler ile ilgili olarak kontrolörün bilgilendirilmesi amacıyla </w:t>
      </w:r>
      <w:proofErr w:type="spellStart"/>
      <w:r w:rsidRPr="008F65C9">
        <w:rPr>
          <w:rFonts w:ascii="Times New Roman" w:hAnsi="Times New Roman" w:cs="Times New Roman"/>
          <w:sz w:val="24"/>
          <w:szCs w:val="24"/>
        </w:rPr>
        <w:t>switch’ler</w:t>
      </w:r>
      <w:proofErr w:type="spellEnd"/>
      <w:r w:rsidRPr="008F65C9">
        <w:rPr>
          <w:rFonts w:ascii="Times New Roman" w:hAnsi="Times New Roman" w:cs="Times New Roman"/>
          <w:sz w:val="24"/>
          <w:szCs w:val="24"/>
        </w:rPr>
        <w:t xml:space="preserve"> tarafından gönderilmektedir. Simetrik mesajlar ise </w:t>
      </w:r>
      <w:proofErr w:type="spellStart"/>
      <w:r w:rsidRPr="008F65C9">
        <w:rPr>
          <w:rFonts w:ascii="Times New Roman" w:hAnsi="Times New Roman" w:cs="Times New Roman"/>
          <w:sz w:val="24"/>
          <w:szCs w:val="24"/>
        </w:rPr>
        <w:t>switch</w:t>
      </w:r>
      <w:proofErr w:type="spellEnd"/>
      <w:r w:rsidRPr="008F65C9">
        <w:rPr>
          <w:rFonts w:ascii="Times New Roman" w:hAnsi="Times New Roman" w:cs="Times New Roman"/>
          <w:sz w:val="24"/>
          <w:szCs w:val="24"/>
        </w:rPr>
        <w:t xml:space="preserve"> ya da kontrolör tarafından herhangi bir talebe ihtiyaç duyulmadan gönderilebilmektedirler [16].</w:t>
      </w:r>
    </w:p>
    <w:p w14:paraId="64194F3F"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noProof/>
          <w:sz w:val="24"/>
          <w:szCs w:val="24"/>
        </w:rPr>
        <w:lastRenderedPageBreak/>
        <w:drawing>
          <wp:inline distT="0" distB="0" distL="0" distR="0" wp14:anchorId="6AE496E8" wp14:editId="5E7E2E40">
            <wp:extent cx="5576570" cy="3227070"/>
            <wp:effectExtent l="0" t="0" r="508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570" cy="3227070"/>
                    </a:xfrm>
                    <a:prstGeom prst="rect">
                      <a:avLst/>
                    </a:prstGeom>
                    <a:noFill/>
                    <a:ln>
                      <a:noFill/>
                    </a:ln>
                  </pic:spPr>
                </pic:pic>
              </a:graphicData>
            </a:graphic>
          </wp:inline>
        </w:drawing>
      </w:r>
    </w:p>
    <w:p w14:paraId="3A0219AD" w14:textId="77777777" w:rsidR="00D30C99" w:rsidRPr="008F65C9" w:rsidRDefault="00D30C99" w:rsidP="00D30C99">
      <w:pPr>
        <w:rPr>
          <w:rFonts w:ascii="Times New Roman" w:hAnsi="Times New Roman" w:cs="Times New Roman"/>
          <w:sz w:val="24"/>
          <w:szCs w:val="24"/>
        </w:rPr>
      </w:pPr>
    </w:p>
    <w:p w14:paraId="7D9FCA00" w14:textId="3EE9507A" w:rsidR="00D30C99" w:rsidRPr="008F65C9" w:rsidRDefault="008F65C9" w:rsidP="00D30C99">
      <w:pPr>
        <w:rPr>
          <w:rFonts w:ascii="Times New Roman" w:hAnsi="Times New Roman" w:cs="Times New Roman"/>
          <w:sz w:val="24"/>
          <w:szCs w:val="24"/>
        </w:rPr>
      </w:pPr>
      <w:r w:rsidRPr="008F65C9">
        <w:rPr>
          <w:rFonts w:ascii="Times New Roman" w:hAnsi="Times New Roman" w:cs="Times New Roman"/>
          <w:sz w:val="24"/>
          <w:szCs w:val="24"/>
        </w:rPr>
        <w:t>21.</w:t>
      </w:r>
      <w:r w:rsidR="00D30C99" w:rsidRPr="008F65C9">
        <w:rPr>
          <w:rFonts w:ascii="Times New Roman" w:hAnsi="Times New Roman" w:cs="Times New Roman"/>
          <w:sz w:val="24"/>
          <w:szCs w:val="24"/>
        </w:rPr>
        <w:t xml:space="preserve">DPCTL komutları </w:t>
      </w:r>
    </w:p>
    <w:p w14:paraId="76155F21"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sz w:val="24"/>
          <w:szCs w:val="24"/>
        </w:rPr>
        <w:t xml:space="preserve">Komut </w:t>
      </w:r>
      <w:proofErr w:type="gramStart"/>
      <w:r w:rsidRPr="008F65C9">
        <w:rPr>
          <w:rFonts w:ascii="Times New Roman" w:hAnsi="Times New Roman" w:cs="Times New Roman"/>
          <w:sz w:val="24"/>
          <w:szCs w:val="24"/>
        </w:rPr>
        <w:t>yapısı :</w:t>
      </w:r>
      <w:proofErr w:type="gram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dpctl</w:t>
      </w:r>
      <w:proofErr w:type="spellEnd"/>
      <w:r w:rsidRPr="008F65C9">
        <w:rPr>
          <w:rFonts w:ascii="Times New Roman" w:hAnsi="Times New Roman" w:cs="Times New Roman"/>
          <w:sz w:val="24"/>
          <w:szCs w:val="24"/>
        </w:rPr>
        <w:t xml:space="preserve"> [OPTIONS] SWİTCH COMMAND [ARG...] DPCTL komutları; özellikler, konfigürasyon, durum tanımlamaları, tablo durumları, grup,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port, akış </w:t>
      </w:r>
      <w:proofErr w:type="spellStart"/>
      <w:r w:rsidRPr="008F65C9">
        <w:rPr>
          <w:rFonts w:ascii="Times New Roman" w:hAnsi="Times New Roman" w:cs="Times New Roman"/>
          <w:sz w:val="24"/>
          <w:szCs w:val="24"/>
        </w:rPr>
        <w:t>modları</w:t>
      </w:r>
      <w:proofErr w:type="spellEnd"/>
      <w:r w:rsidRPr="008F65C9">
        <w:rPr>
          <w:rFonts w:ascii="Times New Roman" w:hAnsi="Times New Roman" w:cs="Times New Roman"/>
          <w:sz w:val="24"/>
          <w:szCs w:val="24"/>
        </w:rPr>
        <w:t xml:space="preserve"> olarak kategorilere ayrılmaktadır [19] . Çalışmamızda kullanılacak olan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komutlarının bilinmesi önem taşımaktadır. </w:t>
      </w:r>
    </w:p>
    <w:p w14:paraId="2CEF5C04" w14:textId="67F68090" w:rsidR="00D30C99" w:rsidRPr="008F65C9" w:rsidRDefault="008F65C9" w:rsidP="00D30C99">
      <w:pPr>
        <w:rPr>
          <w:rFonts w:ascii="Times New Roman" w:hAnsi="Times New Roman" w:cs="Times New Roman"/>
          <w:sz w:val="24"/>
          <w:szCs w:val="24"/>
        </w:rPr>
      </w:pPr>
      <w:r w:rsidRPr="008F65C9">
        <w:rPr>
          <w:rFonts w:ascii="Times New Roman" w:hAnsi="Times New Roman" w:cs="Times New Roman"/>
          <w:sz w:val="24"/>
          <w:szCs w:val="24"/>
        </w:rPr>
        <w:t>21.1.</w:t>
      </w:r>
      <w:r w:rsidR="00D30C99" w:rsidRPr="008F65C9">
        <w:rPr>
          <w:rFonts w:ascii="Times New Roman" w:hAnsi="Times New Roman" w:cs="Times New Roman"/>
          <w:sz w:val="24"/>
          <w:szCs w:val="24"/>
        </w:rPr>
        <w:t xml:space="preserve">Meter komutları </w:t>
      </w:r>
    </w:p>
    <w:p w14:paraId="75A9D600" w14:textId="77777777" w:rsidR="00D30C99" w:rsidRPr="008F65C9" w:rsidRDefault="00D30C99" w:rsidP="00D30C99">
      <w:pPr>
        <w:rPr>
          <w:rFonts w:ascii="Times New Roman" w:hAnsi="Times New Roman" w:cs="Times New Roman"/>
          <w:sz w:val="24"/>
          <w:szCs w:val="24"/>
        </w:rPr>
      </w:pPr>
      <w:proofErr w:type="spellStart"/>
      <w:r w:rsidRPr="008F65C9">
        <w:rPr>
          <w:rFonts w:ascii="Times New Roman" w:hAnsi="Times New Roman" w:cs="Times New Roman"/>
          <w:sz w:val="24"/>
          <w:szCs w:val="24"/>
        </w:rPr>
        <w:t>Meter-mod</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Meter-mod</w:t>
      </w:r>
      <w:proofErr w:type="spellEnd"/>
      <w:r w:rsidRPr="008F65C9">
        <w:rPr>
          <w:rFonts w:ascii="Times New Roman" w:hAnsi="Times New Roman" w:cs="Times New Roman"/>
          <w:sz w:val="24"/>
          <w:szCs w:val="24"/>
        </w:rPr>
        <w:t xml:space="preserve"> komutu aracılığıyla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tablolarına kayıt ekleme, kayıtları silme veya düzenleme gibi modifikasyon işlemleri yapılabilmektedir.</w:t>
      </w:r>
    </w:p>
    <w:p w14:paraId="0F83A1F5"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sz w:val="24"/>
          <w:szCs w:val="24"/>
        </w:rPr>
        <w:t>Kullanılışı:</w:t>
      </w:r>
      <w:r w:rsidRPr="008F65C9">
        <w:rPr>
          <w:rFonts w:ascii="Times New Roman" w:hAnsi="Times New Roman" w:cs="Times New Roman"/>
          <w:noProof/>
          <w:sz w:val="24"/>
          <w:szCs w:val="24"/>
        </w:rPr>
        <w:t xml:space="preserve"> </w:t>
      </w:r>
      <w:r w:rsidRPr="008F65C9">
        <w:rPr>
          <w:rFonts w:ascii="Times New Roman" w:hAnsi="Times New Roman" w:cs="Times New Roman"/>
          <w:noProof/>
          <w:sz w:val="24"/>
          <w:szCs w:val="24"/>
        </w:rPr>
        <w:drawing>
          <wp:inline distT="0" distB="0" distL="0" distR="0" wp14:anchorId="29C143B7" wp14:editId="764F7D9F">
            <wp:extent cx="5576570" cy="2118995"/>
            <wp:effectExtent l="0" t="0" r="5080" b="0"/>
            <wp:docPr id="29" name="Resim 29"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ekran görüntüsü, ekran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570" cy="2118995"/>
                    </a:xfrm>
                    <a:prstGeom prst="rect">
                      <a:avLst/>
                    </a:prstGeom>
                    <a:noFill/>
                    <a:ln>
                      <a:noFill/>
                    </a:ln>
                  </pic:spPr>
                </pic:pic>
              </a:graphicData>
            </a:graphic>
          </wp:inline>
        </w:drawing>
      </w:r>
    </w:p>
    <w:p w14:paraId="47E8F378"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sz w:val="24"/>
          <w:szCs w:val="24"/>
        </w:rPr>
        <w:lastRenderedPageBreak/>
        <w:t xml:space="preserve">Yukarıdaki komut satırı </w:t>
      </w:r>
      <w:proofErr w:type="gramStart"/>
      <w:r w:rsidRPr="008F65C9">
        <w:rPr>
          <w:rFonts w:ascii="Times New Roman" w:hAnsi="Times New Roman" w:cs="Times New Roman"/>
          <w:sz w:val="24"/>
          <w:szCs w:val="24"/>
        </w:rPr>
        <w:t>ile birlikte</w:t>
      </w:r>
      <w:proofErr w:type="gram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tablosuna yeni bir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eklenmesi istenmektedir. Komut satırında yer alan parametre ve değerlerden </w:t>
      </w:r>
      <w:proofErr w:type="spellStart"/>
      <w:r w:rsidRPr="008F65C9">
        <w:rPr>
          <w:rFonts w:ascii="Times New Roman" w:hAnsi="Times New Roman" w:cs="Times New Roman"/>
          <w:sz w:val="24"/>
          <w:szCs w:val="24"/>
        </w:rPr>
        <w:t>cmd</w:t>
      </w:r>
      <w:proofErr w:type="spellEnd"/>
      <w:r w:rsidRPr="008F65C9">
        <w:rPr>
          <w:rFonts w:ascii="Times New Roman" w:hAnsi="Times New Roman" w:cs="Times New Roman"/>
          <w:sz w:val="24"/>
          <w:szCs w:val="24"/>
        </w:rPr>
        <w:t>=</w:t>
      </w:r>
      <w:proofErr w:type="spellStart"/>
      <w:r w:rsidRPr="008F65C9">
        <w:rPr>
          <w:rFonts w:ascii="Times New Roman" w:hAnsi="Times New Roman" w:cs="Times New Roman"/>
          <w:sz w:val="24"/>
          <w:szCs w:val="24"/>
        </w:rPr>
        <w:t>add</w:t>
      </w:r>
      <w:proofErr w:type="spellEnd"/>
      <w:r w:rsidRPr="008F65C9">
        <w:rPr>
          <w:rFonts w:ascii="Times New Roman" w:hAnsi="Times New Roman" w:cs="Times New Roman"/>
          <w:sz w:val="24"/>
          <w:szCs w:val="24"/>
        </w:rPr>
        <w:t xml:space="preserve"> yeni bir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ekleneceğini, </w:t>
      </w:r>
      <w:proofErr w:type="spellStart"/>
      <w:r w:rsidRPr="008F65C9">
        <w:rPr>
          <w:rFonts w:ascii="Times New Roman" w:hAnsi="Times New Roman" w:cs="Times New Roman"/>
          <w:sz w:val="24"/>
          <w:szCs w:val="24"/>
        </w:rPr>
        <w:t>flags</w:t>
      </w:r>
      <w:proofErr w:type="spellEnd"/>
      <w:r w:rsidRPr="008F65C9">
        <w:rPr>
          <w:rFonts w:ascii="Times New Roman" w:hAnsi="Times New Roman" w:cs="Times New Roman"/>
          <w:sz w:val="24"/>
          <w:szCs w:val="24"/>
        </w:rPr>
        <w:t xml:space="preserve">=1 kullanılacak ölçüm biriminin </w:t>
      </w:r>
      <w:proofErr w:type="spellStart"/>
      <w:r w:rsidRPr="008F65C9">
        <w:rPr>
          <w:rFonts w:ascii="Times New Roman" w:hAnsi="Times New Roman" w:cs="Times New Roman"/>
          <w:sz w:val="24"/>
          <w:szCs w:val="24"/>
        </w:rPr>
        <w:t>Kbps</w:t>
      </w:r>
      <w:proofErr w:type="spellEnd"/>
      <w:r w:rsidRPr="008F65C9">
        <w:rPr>
          <w:rFonts w:ascii="Times New Roman" w:hAnsi="Times New Roman" w:cs="Times New Roman"/>
          <w:sz w:val="24"/>
          <w:szCs w:val="24"/>
        </w:rPr>
        <w:t xml:space="preserve"> olduğunu,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=1 </w:t>
      </w: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numarasını, </w:t>
      </w:r>
      <w:proofErr w:type="spellStart"/>
      <w:r w:rsidRPr="008F65C9">
        <w:rPr>
          <w:rFonts w:ascii="Times New Roman" w:hAnsi="Times New Roman" w:cs="Times New Roman"/>
          <w:sz w:val="24"/>
          <w:szCs w:val="24"/>
        </w:rPr>
        <w:t>drop</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Meter’ın</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band</w:t>
      </w:r>
      <w:proofErr w:type="spellEnd"/>
      <w:r w:rsidRPr="008F65C9">
        <w:rPr>
          <w:rFonts w:ascii="Times New Roman" w:hAnsi="Times New Roman" w:cs="Times New Roman"/>
          <w:sz w:val="24"/>
          <w:szCs w:val="24"/>
        </w:rPr>
        <w:t xml:space="preserve"> türünü, rate=400 ise </w:t>
      </w:r>
      <w:proofErr w:type="spellStart"/>
      <w:r w:rsidRPr="008F65C9">
        <w:rPr>
          <w:rFonts w:ascii="Times New Roman" w:hAnsi="Times New Roman" w:cs="Times New Roman"/>
          <w:sz w:val="24"/>
          <w:szCs w:val="24"/>
        </w:rPr>
        <w:t>Kbps</w:t>
      </w:r>
      <w:proofErr w:type="spellEnd"/>
      <w:r w:rsidRPr="008F65C9">
        <w:rPr>
          <w:rFonts w:ascii="Times New Roman" w:hAnsi="Times New Roman" w:cs="Times New Roman"/>
          <w:sz w:val="24"/>
          <w:szCs w:val="24"/>
        </w:rPr>
        <w:t xml:space="preserve"> cinsinden limit değerini göstermektedir. Bu komuta cevaben </w:t>
      </w:r>
      <w:proofErr w:type="spellStart"/>
      <w:r w:rsidRPr="008F65C9">
        <w:rPr>
          <w:rFonts w:ascii="Times New Roman" w:hAnsi="Times New Roman" w:cs="Times New Roman"/>
          <w:sz w:val="24"/>
          <w:szCs w:val="24"/>
        </w:rPr>
        <w:t>switch</w:t>
      </w:r>
      <w:proofErr w:type="spellEnd"/>
      <w:r w:rsidRPr="008F65C9">
        <w:rPr>
          <w:rFonts w:ascii="Times New Roman" w:hAnsi="Times New Roman" w:cs="Times New Roman"/>
          <w:sz w:val="24"/>
          <w:szCs w:val="24"/>
        </w:rPr>
        <w:t xml:space="preserve"> aşağıdaki mesajı göndererek oluşturulan </w:t>
      </w:r>
      <w:proofErr w:type="spellStart"/>
      <w:r w:rsidRPr="008F65C9">
        <w:rPr>
          <w:rFonts w:ascii="Times New Roman" w:hAnsi="Times New Roman" w:cs="Times New Roman"/>
          <w:sz w:val="24"/>
          <w:szCs w:val="24"/>
        </w:rPr>
        <w:t>Meter’a</w:t>
      </w:r>
      <w:proofErr w:type="spellEnd"/>
      <w:r w:rsidRPr="008F65C9">
        <w:rPr>
          <w:rFonts w:ascii="Times New Roman" w:hAnsi="Times New Roman" w:cs="Times New Roman"/>
          <w:sz w:val="24"/>
          <w:szCs w:val="24"/>
        </w:rPr>
        <w:t xml:space="preserve"> ait özellikleri bildirmektedir. </w:t>
      </w:r>
    </w:p>
    <w:p w14:paraId="4ED116AA"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noProof/>
          <w:sz w:val="24"/>
          <w:szCs w:val="24"/>
        </w:rPr>
        <w:drawing>
          <wp:inline distT="0" distB="0" distL="0" distR="0" wp14:anchorId="62933B2A" wp14:editId="4551A495">
            <wp:extent cx="5576570" cy="1524635"/>
            <wp:effectExtent l="0" t="0" r="5080" b="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6570" cy="1524635"/>
                    </a:xfrm>
                    <a:prstGeom prst="rect">
                      <a:avLst/>
                    </a:prstGeom>
                    <a:noFill/>
                    <a:ln>
                      <a:noFill/>
                    </a:ln>
                  </pic:spPr>
                </pic:pic>
              </a:graphicData>
            </a:graphic>
          </wp:inline>
        </w:drawing>
      </w:r>
    </w:p>
    <w:p w14:paraId="465F49F4"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sz w:val="24"/>
          <w:szCs w:val="24"/>
        </w:rPr>
        <w:t xml:space="preserve">Eklenen akış-kaydına göre </w:t>
      </w:r>
      <w:proofErr w:type="spellStart"/>
      <w:r w:rsidRPr="008F65C9">
        <w:rPr>
          <w:rFonts w:ascii="Times New Roman" w:hAnsi="Times New Roman" w:cs="Times New Roman"/>
          <w:sz w:val="24"/>
          <w:szCs w:val="24"/>
        </w:rPr>
        <w:t>switch’e</w:t>
      </w:r>
      <w:proofErr w:type="spellEnd"/>
      <w:r w:rsidRPr="008F65C9">
        <w:rPr>
          <w:rFonts w:ascii="Times New Roman" w:hAnsi="Times New Roman" w:cs="Times New Roman"/>
          <w:sz w:val="24"/>
          <w:szCs w:val="24"/>
        </w:rPr>
        <w:t xml:space="preserve"> gelen paketlerden IPv4 36 protokolüne göre çalışan ve AF11 (DSCP=40) DSCP değerine sahip paketlerin önce Meter-</w:t>
      </w:r>
      <w:proofErr w:type="gramStart"/>
      <w:r w:rsidRPr="008F65C9">
        <w:rPr>
          <w:rFonts w:ascii="Times New Roman" w:hAnsi="Times New Roman" w:cs="Times New Roman"/>
          <w:sz w:val="24"/>
          <w:szCs w:val="24"/>
        </w:rPr>
        <w:t>1 den</w:t>
      </w:r>
      <w:proofErr w:type="gramEnd"/>
      <w:r w:rsidRPr="008F65C9">
        <w:rPr>
          <w:rFonts w:ascii="Times New Roman" w:hAnsi="Times New Roman" w:cs="Times New Roman"/>
          <w:sz w:val="24"/>
          <w:szCs w:val="24"/>
        </w:rPr>
        <w:t xml:space="preserve"> geçmesi daha sonrada 2 numaralı porttan çıkış yapması sağlanmıştır.</w:t>
      </w:r>
    </w:p>
    <w:p w14:paraId="50A4F972" w14:textId="77777777" w:rsidR="00D30C99" w:rsidRPr="008F65C9" w:rsidRDefault="00D30C99" w:rsidP="00D30C99">
      <w:pPr>
        <w:rPr>
          <w:rFonts w:ascii="Times New Roman" w:hAnsi="Times New Roman" w:cs="Times New Roman"/>
          <w:color w:val="FF0000"/>
          <w:sz w:val="24"/>
          <w:szCs w:val="24"/>
          <w:shd w:val="clear" w:color="auto" w:fill="FFFFFF"/>
        </w:rPr>
      </w:pPr>
      <w:proofErr w:type="spellStart"/>
      <w:proofErr w:type="gramStart"/>
      <w:r w:rsidRPr="008F65C9">
        <w:rPr>
          <w:rFonts w:ascii="Times New Roman" w:hAnsi="Times New Roman" w:cs="Times New Roman"/>
          <w:b/>
          <w:bCs/>
          <w:color w:val="202122"/>
          <w:sz w:val="24"/>
          <w:szCs w:val="24"/>
          <w:shd w:val="clear" w:color="auto" w:fill="FFFFFF"/>
        </w:rPr>
        <w:t>EtherType</w:t>
      </w:r>
      <w:proofErr w:type="spellEnd"/>
      <w:r w:rsidRPr="008F65C9">
        <w:rPr>
          <w:rFonts w:ascii="Times New Roman" w:hAnsi="Times New Roman" w:cs="Times New Roman"/>
          <w:b/>
          <w:bCs/>
          <w:color w:val="202122"/>
          <w:sz w:val="24"/>
          <w:szCs w:val="24"/>
          <w:shd w:val="clear" w:color="auto" w:fill="FFFFFF"/>
        </w:rPr>
        <w:t xml:space="preserve"> ,</w:t>
      </w:r>
      <w:proofErr w:type="gramEnd"/>
      <w:r w:rsidRPr="008F65C9">
        <w:rPr>
          <w:rFonts w:ascii="Times New Roman" w:hAnsi="Times New Roman" w:cs="Times New Roman"/>
          <w:b/>
          <w:bCs/>
          <w:color w:val="202122"/>
          <w:sz w:val="24"/>
          <w:szCs w:val="24"/>
          <w:shd w:val="clear" w:color="auto" w:fill="FFFFFF"/>
        </w:rPr>
        <w:t xml:space="preserve"> bir </w:t>
      </w:r>
      <w:hyperlink r:id="rId33" w:tooltip="Ethernet çerçevesi" w:history="1">
        <w:r w:rsidRPr="008F65C9">
          <w:rPr>
            <w:rStyle w:val="Kpr"/>
            <w:rFonts w:ascii="Times New Roman" w:hAnsi="Times New Roman" w:cs="Times New Roman"/>
            <w:color w:val="0645AD"/>
            <w:sz w:val="24"/>
            <w:szCs w:val="24"/>
            <w:shd w:val="clear" w:color="auto" w:fill="FFFFFF"/>
          </w:rPr>
          <w:t>Ethernet çerçevesindeki</w:t>
        </w:r>
      </w:hyperlink>
      <w:r w:rsidRPr="008F65C9">
        <w:rPr>
          <w:rFonts w:ascii="Times New Roman" w:hAnsi="Times New Roman" w:cs="Times New Roman"/>
          <w:color w:val="202122"/>
          <w:sz w:val="24"/>
          <w:szCs w:val="24"/>
          <w:shd w:val="clear" w:color="auto" w:fill="FFFFFF"/>
        </w:rPr>
        <w:t> iki </w:t>
      </w:r>
      <w:hyperlink r:id="rId34" w:tooltip="Sekizli (bilgisayar)" w:history="1">
        <w:r w:rsidRPr="008F65C9">
          <w:rPr>
            <w:rStyle w:val="Kpr"/>
            <w:rFonts w:ascii="Times New Roman" w:hAnsi="Times New Roman" w:cs="Times New Roman"/>
            <w:color w:val="0645AD"/>
            <w:sz w:val="24"/>
            <w:szCs w:val="24"/>
            <w:shd w:val="clear" w:color="auto" w:fill="FFFFFF"/>
          </w:rPr>
          <w:t>sekizli</w:t>
        </w:r>
      </w:hyperlink>
      <w:r w:rsidRPr="008F65C9">
        <w:rPr>
          <w:rFonts w:ascii="Times New Roman" w:hAnsi="Times New Roman" w:cs="Times New Roman"/>
          <w:color w:val="202122"/>
          <w:sz w:val="24"/>
          <w:szCs w:val="24"/>
          <w:shd w:val="clear" w:color="auto" w:fill="FFFFFF"/>
        </w:rPr>
        <w:t> bir alandır . Çerçevenin yükünde hangi </w:t>
      </w:r>
      <w:hyperlink r:id="rId35" w:tooltip="iletişim protokolü" w:history="1">
        <w:r w:rsidRPr="008F65C9">
          <w:rPr>
            <w:rStyle w:val="Kpr"/>
            <w:rFonts w:ascii="Times New Roman" w:hAnsi="Times New Roman" w:cs="Times New Roman"/>
            <w:color w:val="0645AD"/>
            <w:sz w:val="24"/>
            <w:szCs w:val="24"/>
            <w:shd w:val="clear" w:color="auto" w:fill="FFFFFF"/>
          </w:rPr>
          <w:t>protokolün </w:t>
        </w:r>
        <w:proofErr w:type="spellStart"/>
      </w:hyperlink>
      <w:hyperlink r:id="rId36" w:tooltip="Kapsülleme (ağ oluşturma)" w:history="1">
        <w:r w:rsidRPr="008F65C9">
          <w:rPr>
            <w:rStyle w:val="Kpr"/>
            <w:rFonts w:ascii="Times New Roman" w:hAnsi="Times New Roman" w:cs="Times New Roman"/>
            <w:color w:val="0645AD"/>
            <w:sz w:val="24"/>
            <w:szCs w:val="24"/>
            <w:shd w:val="clear" w:color="auto" w:fill="FFFFFF"/>
          </w:rPr>
          <w:t>kapsüllendiğini</w:t>
        </w:r>
        <w:proofErr w:type="spellEnd"/>
      </w:hyperlink>
      <w:r w:rsidRPr="008F65C9">
        <w:rPr>
          <w:rFonts w:ascii="Times New Roman" w:hAnsi="Times New Roman" w:cs="Times New Roman"/>
          <w:color w:val="202122"/>
          <w:sz w:val="24"/>
          <w:szCs w:val="24"/>
          <w:shd w:val="clear" w:color="auto" w:fill="FFFFFF"/>
        </w:rPr>
        <w:t> belirtmek için kullanılır ve yükün nasıl işlendiğini belirlemek için </w:t>
      </w:r>
      <w:hyperlink r:id="rId37" w:tooltip="Veri bağlantısı katmanı" w:history="1">
        <w:r w:rsidRPr="008F65C9">
          <w:rPr>
            <w:rStyle w:val="Kpr"/>
            <w:rFonts w:ascii="Times New Roman" w:hAnsi="Times New Roman" w:cs="Times New Roman"/>
            <w:color w:val="0645AD"/>
            <w:sz w:val="24"/>
            <w:szCs w:val="24"/>
            <w:shd w:val="clear" w:color="auto" w:fill="FFFFFF"/>
          </w:rPr>
          <w:t>veri bağlantı katmanı tarafından alıcı uçta kullanılır. </w:t>
        </w:r>
      </w:hyperlink>
      <w:r w:rsidRPr="008F65C9">
        <w:rPr>
          <w:rStyle w:val="Kpr"/>
          <w:rFonts w:ascii="Times New Roman" w:hAnsi="Times New Roman" w:cs="Times New Roman"/>
          <w:color w:val="0645AD"/>
          <w:sz w:val="24"/>
          <w:szCs w:val="24"/>
          <w:shd w:val="clear" w:color="auto" w:fill="FFFFFF"/>
        </w:rPr>
        <w:t xml:space="preserve"> </w:t>
      </w:r>
      <w:r w:rsidRPr="008F65C9">
        <w:rPr>
          <w:rFonts w:ascii="Times New Roman" w:hAnsi="Times New Roman" w:cs="Times New Roman"/>
          <w:color w:val="202122"/>
          <w:sz w:val="24"/>
          <w:szCs w:val="24"/>
          <w:shd w:val="clear" w:color="auto" w:fill="FFFFFF"/>
        </w:rPr>
        <w:t>Aynı alan, bazı Ethernet çerçevelerinin boyutunu belirtmek için de kullanılır</w:t>
      </w:r>
      <w:r w:rsidRPr="008F65C9">
        <w:rPr>
          <w:rFonts w:ascii="Times New Roman" w:hAnsi="Times New Roman" w:cs="Times New Roman"/>
          <w:color w:val="FF0000"/>
          <w:sz w:val="24"/>
          <w:szCs w:val="24"/>
          <w:shd w:val="clear" w:color="auto" w:fill="FFFFFF"/>
        </w:rPr>
        <w:t xml:space="preserve">. </w:t>
      </w:r>
    </w:p>
    <w:p w14:paraId="64026227"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noProof/>
          <w:sz w:val="24"/>
          <w:szCs w:val="24"/>
        </w:rPr>
        <w:drawing>
          <wp:inline distT="0" distB="0" distL="0" distR="0" wp14:anchorId="6823B84D" wp14:editId="3D624973">
            <wp:extent cx="5576570" cy="2186305"/>
            <wp:effectExtent l="0" t="0" r="5080" b="4445"/>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6570" cy="2186305"/>
                    </a:xfrm>
                    <a:prstGeom prst="rect">
                      <a:avLst/>
                    </a:prstGeom>
                    <a:noFill/>
                    <a:ln>
                      <a:noFill/>
                    </a:ln>
                  </pic:spPr>
                </pic:pic>
              </a:graphicData>
            </a:graphic>
          </wp:inline>
        </w:drawing>
      </w:r>
    </w:p>
    <w:p w14:paraId="4A7C66E8" w14:textId="77777777" w:rsidR="00D30C99" w:rsidRPr="008F65C9" w:rsidRDefault="00D30C99" w:rsidP="00D30C99">
      <w:pPr>
        <w:rPr>
          <w:rFonts w:ascii="Times New Roman" w:hAnsi="Times New Roman" w:cs="Times New Roman"/>
          <w:color w:val="202122"/>
          <w:sz w:val="24"/>
          <w:szCs w:val="24"/>
          <w:shd w:val="clear" w:color="auto" w:fill="FFFFFF"/>
        </w:rPr>
      </w:pPr>
      <w:proofErr w:type="gramStart"/>
      <w:r w:rsidRPr="008F65C9">
        <w:rPr>
          <w:rFonts w:ascii="Times New Roman" w:hAnsi="Times New Roman" w:cs="Times New Roman"/>
          <w:color w:val="202122"/>
          <w:sz w:val="24"/>
          <w:szCs w:val="24"/>
          <w:shd w:val="clear" w:color="auto" w:fill="FFFFFF"/>
        </w:rPr>
        <w:t>Bu ,</w:t>
      </w:r>
      <w:proofErr w:type="gramEnd"/>
      <w:r w:rsidRPr="008F65C9">
        <w:rPr>
          <w:rFonts w:ascii="Times New Roman" w:hAnsi="Times New Roman" w:cs="Times New Roman"/>
          <w:color w:val="202122"/>
          <w:sz w:val="24"/>
          <w:szCs w:val="24"/>
          <w:shd w:val="clear" w:color="auto" w:fill="FFFFFF"/>
        </w:rPr>
        <w:t> </w:t>
      </w:r>
      <w:hyperlink r:id="rId39" w:tooltip="IPv4 header" w:history="1">
        <w:r w:rsidRPr="008F65C9">
          <w:rPr>
            <w:rStyle w:val="Kpr"/>
            <w:rFonts w:ascii="Times New Roman" w:hAnsi="Times New Roman" w:cs="Times New Roman"/>
            <w:color w:val="0645AD"/>
            <w:sz w:val="24"/>
            <w:szCs w:val="24"/>
            <w:shd w:val="clear" w:color="auto" w:fill="FFFFFF"/>
          </w:rPr>
          <w:t>IPv4 başlığının </w:t>
        </w:r>
      </w:hyperlink>
      <w:r w:rsidRPr="008F65C9">
        <w:rPr>
          <w:rFonts w:ascii="Times New Roman" w:hAnsi="Times New Roman" w:cs="Times New Roman"/>
          <w:i/>
          <w:iCs/>
          <w:color w:val="202122"/>
          <w:sz w:val="24"/>
          <w:szCs w:val="24"/>
          <w:shd w:val="clear" w:color="auto" w:fill="FFFFFF"/>
        </w:rPr>
        <w:t>Protokol</w:t>
      </w:r>
      <w:r w:rsidRPr="008F65C9">
        <w:rPr>
          <w:rFonts w:ascii="Times New Roman" w:hAnsi="Times New Roman" w:cs="Times New Roman"/>
          <w:color w:val="202122"/>
          <w:sz w:val="24"/>
          <w:szCs w:val="24"/>
          <w:shd w:val="clear" w:color="auto" w:fill="FFFFFF"/>
        </w:rPr>
        <w:t> alanında ve </w:t>
      </w:r>
      <w:hyperlink r:id="rId40" w:tooltip="IPv6 header" w:history="1">
        <w:r w:rsidRPr="008F65C9">
          <w:rPr>
            <w:rStyle w:val="Kpr"/>
            <w:rFonts w:ascii="Times New Roman" w:hAnsi="Times New Roman" w:cs="Times New Roman"/>
            <w:color w:val="0645AD"/>
            <w:sz w:val="24"/>
            <w:szCs w:val="24"/>
            <w:shd w:val="clear" w:color="auto" w:fill="FFFFFF"/>
          </w:rPr>
          <w:t>IPv6 başlığının </w:t>
        </w:r>
      </w:hyperlink>
      <w:r w:rsidRPr="008F65C9">
        <w:rPr>
          <w:rFonts w:ascii="Times New Roman" w:hAnsi="Times New Roman" w:cs="Times New Roman"/>
          <w:i/>
          <w:iCs/>
          <w:color w:val="202122"/>
          <w:sz w:val="24"/>
          <w:szCs w:val="24"/>
          <w:shd w:val="clear" w:color="auto" w:fill="FFFFFF"/>
        </w:rPr>
        <w:t>Sonraki Başlık</w:t>
      </w:r>
      <w:r w:rsidRPr="008F65C9">
        <w:rPr>
          <w:rFonts w:ascii="Times New Roman" w:hAnsi="Times New Roman" w:cs="Times New Roman"/>
          <w:color w:val="202122"/>
          <w:sz w:val="24"/>
          <w:szCs w:val="24"/>
          <w:shd w:val="clear" w:color="auto" w:fill="FFFFFF"/>
        </w:rPr>
        <w:t> alanında bulunan </w:t>
      </w:r>
      <w:r w:rsidRPr="008F65C9">
        <w:rPr>
          <w:rFonts w:ascii="Times New Roman" w:hAnsi="Times New Roman" w:cs="Times New Roman"/>
          <w:b/>
          <w:bCs/>
          <w:color w:val="202122"/>
          <w:sz w:val="24"/>
          <w:szCs w:val="24"/>
          <w:shd w:val="clear" w:color="auto" w:fill="FFFFFF"/>
        </w:rPr>
        <w:t>IP protokolü numaralarının</w:t>
      </w:r>
      <w:r w:rsidRPr="008F65C9">
        <w:rPr>
          <w:rFonts w:ascii="Times New Roman" w:hAnsi="Times New Roman" w:cs="Times New Roman"/>
          <w:color w:val="202122"/>
          <w:sz w:val="24"/>
          <w:szCs w:val="24"/>
          <w:shd w:val="clear" w:color="auto" w:fill="FFFFFF"/>
        </w:rPr>
        <w:t> bir listesidir . </w:t>
      </w:r>
      <w:proofErr w:type="spellStart"/>
      <w:r w:rsidRPr="008F65C9">
        <w:rPr>
          <w:rFonts w:ascii="Times New Roman" w:hAnsi="Times New Roman" w:cs="Times New Roman"/>
          <w:color w:val="202122"/>
          <w:sz w:val="24"/>
          <w:szCs w:val="24"/>
          <w:shd w:val="clear" w:color="auto" w:fill="FFFFFF"/>
        </w:rPr>
        <w:t>Kapsüllenmiş</w:t>
      </w:r>
      <w:proofErr w:type="spellEnd"/>
      <w:r w:rsidRPr="008F65C9">
        <w:rPr>
          <w:rFonts w:ascii="Times New Roman" w:hAnsi="Times New Roman" w:cs="Times New Roman"/>
          <w:color w:val="202122"/>
          <w:sz w:val="24"/>
          <w:szCs w:val="24"/>
          <w:shd w:val="clear" w:color="auto" w:fill="FFFFFF"/>
        </w:rPr>
        <w:t xml:space="preserve"> </w:t>
      </w:r>
      <w:r w:rsidRPr="008F65C9">
        <w:rPr>
          <w:rFonts w:ascii="Times New Roman" w:hAnsi="Times New Roman" w:cs="Times New Roman"/>
          <w:color w:val="202122"/>
          <w:sz w:val="24"/>
          <w:szCs w:val="24"/>
          <w:shd w:val="clear" w:color="auto" w:fill="FFFFFF"/>
        </w:rPr>
        <w:lastRenderedPageBreak/>
        <w:t>protokol için bir tanımlayıcıdır ve başlığın hemen ardından gelen verilerin düzenini belirler. Her iki alan da sekiz </w:t>
      </w:r>
      <w:hyperlink r:id="rId41" w:tooltip="Bit" w:history="1">
        <w:r w:rsidRPr="008F65C9">
          <w:rPr>
            <w:rStyle w:val="Kpr"/>
            <w:rFonts w:ascii="Times New Roman" w:hAnsi="Times New Roman" w:cs="Times New Roman"/>
            <w:color w:val="0645AD"/>
            <w:sz w:val="24"/>
            <w:szCs w:val="24"/>
            <w:shd w:val="clear" w:color="auto" w:fill="FFFFFF"/>
          </w:rPr>
          <w:t>bit</w:t>
        </w:r>
      </w:hyperlink>
      <w:r w:rsidRPr="008F65C9">
        <w:rPr>
          <w:rFonts w:ascii="Times New Roman" w:hAnsi="Times New Roman" w:cs="Times New Roman"/>
          <w:color w:val="202122"/>
          <w:sz w:val="24"/>
          <w:szCs w:val="24"/>
          <w:shd w:val="clear" w:color="auto" w:fill="FFFFFF"/>
        </w:rPr>
        <w:t> genişliğindedir.</w:t>
      </w:r>
      <w:r w:rsidRPr="008F65C9">
        <w:rPr>
          <w:rFonts w:ascii="Times New Roman" w:hAnsi="Times New Roman" w:cs="Times New Roman"/>
          <w:sz w:val="24"/>
          <w:szCs w:val="24"/>
        </w:rPr>
        <w:t xml:space="preserve"> </w:t>
      </w:r>
    </w:p>
    <w:p w14:paraId="2184ABF9" w14:textId="77777777" w:rsidR="00D30C99" w:rsidRPr="008F65C9" w:rsidRDefault="00D30C99" w:rsidP="00D30C99">
      <w:pPr>
        <w:rPr>
          <w:rFonts w:ascii="Times New Roman" w:hAnsi="Times New Roman" w:cs="Times New Roman"/>
          <w:color w:val="202122"/>
          <w:sz w:val="24"/>
          <w:szCs w:val="24"/>
          <w:shd w:val="clear" w:color="auto" w:fill="FFFFFF"/>
        </w:rPr>
      </w:pPr>
      <w:r w:rsidRPr="008F65C9">
        <w:rPr>
          <w:rFonts w:ascii="Times New Roman" w:hAnsi="Times New Roman" w:cs="Times New Roman"/>
          <w:noProof/>
          <w:sz w:val="24"/>
          <w:szCs w:val="24"/>
        </w:rPr>
        <w:drawing>
          <wp:inline distT="0" distB="0" distL="0" distR="0" wp14:anchorId="7EA894B2" wp14:editId="245D5B4A">
            <wp:extent cx="5576570" cy="1048385"/>
            <wp:effectExtent l="0" t="0" r="508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6570" cy="1048385"/>
                    </a:xfrm>
                    <a:prstGeom prst="rect">
                      <a:avLst/>
                    </a:prstGeom>
                    <a:noFill/>
                    <a:ln>
                      <a:noFill/>
                    </a:ln>
                  </pic:spPr>
                </pic:pic>
              </a:graphicData>
            </a:graphic>
          </wp:inline>
        </w:drawing>
      </w:r>
    </w:p>
    <w:p w14:paraId="79C63330" w14:textId="77777777" w:rsidR="00D30C99" w:rsidRPr="008F65C9" w:rsidRDefault="00D30C99" w:rsidP="00D30C99">
      <w:pPr>
        <w:rPr>
          <w:rFonts w:ascii="Times New Roman" w:hAnsi="Times New Roman" w:cs="Times New Roman"/>
          <w:sz w:val="24"/>
          <w:szCs w:val="24"/>
        </w:rPr>
      </w:pPr>
      <w:proofErr w:type="spellStart"/>
      <w:r w:rsidRPr="008F65C9">
        <w:rPr>
          <w:rFonts w:ascii="Times New Roman" w:hAnsi="Times New Roman" w:cs="Times New Roman"/>
          <w:color w:val="636466"/>
          <w:sz w:val="24"/>
          <w:szCs w:val="24"/>
          <w:shd w:val="clear" w:color="auto" w:fill="FFFFFF"/>
        </w:rPr>
        <w:t>İp_dscp</w:t>
      </w:r>
      <w:proofErr w:type="spellEnd"/>
      <w:r w:rsidRPr="008F65C9">
        <w:rPr>
          <w:rFonts w:ascii="Times New Roman" w:hAnsi="Times New Roman" w:cs="Times New Roman"/>
          <w:color w:val="636466"/>
          <w:sz w:val="24"/>
          <w:szCs w:val="24"/>
          <w:shd w:val="clear" w:color="auto" w:fill="FFFFFF"/>
        </w:rPr>
        <w:t xml:space="preserve">=40 </w:t>
      </w:r>
      <w:r w:rsidRPr="008F65C9">
        <w:rPr>
          <w:rFonts w:ascii="Times New Roman" w:hAnsi="Times New Roman" w:cs="Times New Roman"/>
          <w:sz w:val="24"/>
          <w:szCs w:val="24"/>
        </w:rPr>
        <w:t>Gelen paketin sınıfını belirtmek için kullanılan bir eşleşme parametresidir. “40” değeri AF sınıfından düşürülme önceliği düşük bir paketi temsil etmektedir.</w:t>
      </w:r>
    </w:p>
    <w:p w14:paraId="43A6C06F" w14:textId="77777777" w:rsidR="00D30C99" w:rsidRPr="008F65C9" w:rsidRDefault="00D30C99" w:rsidP="00D30C99">
      <w:pPr>
        <w:rPr>
          <w:rFonts w:ascii="Times New Roman" w:hAnsi="Times New Roman" w:cs="Times New Roman"/>
          <w:sz w:val="24"/>
          <w:szCs w:val="24"/>
        </w:rPr>
      </w:pPr>
      <w:proofErr w:type="spellStart"/>
      <w:proofErr w:type="gramStart"/>
      <w:r w:rsidRPr="008F65C9">
        <w:rPr>
          <w:rFonts w:ascii="Times New Roman" w:hAnsi="Times New Roman" w:cs="Times New Roman"/>
          <w:sz w:val="24"/>
          <w:szCs w:val="24"/>
        </w:rPr>
        <w:t>Apply:output</w:t>
      </w:r>
      <w:proofErr w:type="spellEnd"/>
      <w:proofErr w:type="gramEnd"/>
      <w:r w:rsidRPr="008F65C9">
        <w:rPr>
          <w:rFonts w:ascii="Times New Roman" w:hAnsi="Times New Roman" w:cs="Times New Roman"/>
          <w:sz w:val="24"/>
          <w:szCs w:val="24"/>
        </w:rPr>
        <w:t>=2 Eşleşme alanlarındaki kayıtlara uygun olarak gelen paketler için çalıştırılacak komutları belirtir. “</w:t>
      </w:r>
      <w:proofErr w:type="spellStart"/>
      <w:proofErr w:type="gramStart"/>
      <w:r w:rsidRPr="008F65C9">
        <w:rPr>
          <w:rFonts w:ascii="Times New Roman" w:hAnsi="Times New Roman" w:cs="Times New Roman"/>
          <w:sz w:val="24"/>
          <w:szCs w:val="24"/>
        </w:rPr>
        <w:t>output</w:t>
      </w:r>
      <w:proofErr w:type="spellEnd"/>
      <w:proofErr w:type="gramEnd"/>
      <w:r w:rsidRPr="008F65C9">
        <w:rPr>
          <w:rFonts w:ascii="Times New Roman" w:hAnsi="Times New Roman" w:cs="Times New Roman"/>
          <w:sz w:val="24"/>
          <w:szCs w:val="24"/>
        </w:rPr>
        <w:t xml:space="preserve">=2” değeri paketin 2 numaralı çıkış portundan iletiminin sağlanacağını belirtmektedir. </w:t>
      </w:r>
    </w:p>
    <w:p w14:paraId="6F312FDF" w14:textId="77777777" w:rsidR="00D30C99" w:rsidRPr="008F65C9" w:rsidRDefault="00D30C99" w:rsidP="00D30C99">
      <w:pPr>
        <w:rPr>
          <w:rFonts w:ascii="Times New Roman" w:hAnsi="Times New Roman" w:cs="Times New Roman"/>
          <w:sz w:val="24"/>
          <w:szCs w:val="24"/>
        </w:rPr>
      </w:pPr>
      <w:proofErr w:type="spellStart"/>
      <w:proofErr w:type="gramStart"/>
      <w:r w:rsidRPr="008F65C9">
        <w:rPr>
          <w:rFonts w:ascii="Times New Roman" w:hAnsi="Times New Roman" w:cs="Times New Roman"/>
          <w:sz w:val="24"/>
          <w:szCs w:val="24"/>
        </w:rPr>
        <w:t>meter</w:t>
      </w:r>
      <w:proofErr w:type="spellEnd"/>
      <w:proofErr w:type="gramEnd"/>
      <w:r w:rsidRPr="008F65C9">
        <w:rPr>
          <w:rFonts w:ascii="Times New Roman" w:hAnsi="Times New Roman" w:cs="Times New Roman"/>
          <w:sz w:val="24"/>
          <w:szCs w:val="24"/>
        </w:rPr>
        <w:t xml:space="preserve">: 1 </w:t>
      </w:r>
      <w:proofErr w:type="spellStart"/>
      <w:r w:rsidRPr="008F65C9">
        <w:rPr>
          <w:rFonts w:ascii="Times New Roman" w:hAnsi="Times New Roman" w:cs="Times New Roman"/>
          <w:sz w:val="24"/>
          <w:szCs w:val="24"/>
        </w:rPr>
        <w:t>Switch’e</w:t>
      </w:r>
      <w:proofErr w:type="spellEnd"/>
      <w:r w:rsidRPr="008F65C9">
        <w:rPr>
          <w:rFonts w:ascii="Times New Roman" w:hAnsi="Times New Roman" w:cs="Times New Roman"/>
          <w:sz w:val="24"/>
          <w:szCs w:val="24"/>
        </w:rPr>
        <w:t xml:space="preserve"> gelen paketlerin </w:t>
      </w:r>
      <w:proofErr w:type="spellStart"/>
      <w:r w:rsidRPr="008F65C9">
        <w:rPr>
          <w:rFonts w:ascii="Times New Roman" w:hAnsi="Times New Roman" w:cs="Times New Roman"/>
          <w:sz w:val="24"/>
          <w:szCs w:val="24"/>
        </w:rPr>
        <w:t>Meter’lardan</w:t>
      </w:r>
      <w:proofErr w:type="spellEnd"/>
      <w:r w:rsidRPr="008F65C9">
        <w:rPr>
          <w:rFonts w:ascii="Times New Roman" w:hAnsi="Times New Roman" w:cs="Times New Roman"/>
          <w:sz w:val="24"/>
          <w:szCs w:val="24"/>
        </w:rPr>
        <w:t xml:space="preserve"> geçirilmesi için kullanılan komuttur. “1” değeri </w:t>
      </w:r>
      <w:proofErr w:type="spellStart"/>
      <w:r w:rsidRPr="008F65C9">
        <w:rPr>
          <w:rFonts w:ascii="Times New Roman" w:hAnsi="Times New Roman" w:cs="Times New Roman"/>
          <w:sz w:val="24"/>
          <w:szCs w:val="24"/>
        </w:rPr>
        <w:t>switch’te</w:t>
      </w:r>
      <w:proofErr w:type="spellEnd"/>
      <w:r w:rsidRPr="008F65C9">
        <w:rPr>
          <w:rFonts w:ascii="Times New Roman" w:hAnsi="Times New Roman" w:cs="Times New Roman"/>
          <w:sz w:val="24"/>
          <w:szCs w:val="24"/>
        </w:rPr>
        <w:t xml:space="preserve"> kurulu olan ilk </w:t>
      </w:r>
      <w:proofErr w:type="spellStart"/>
      <w:r w:rsidRPr="008F65C9">
        <w:rPr>
          <w:rFonts w:ascii="Times New Roman" w:hAnsi="Times New Roman" w:cs="Times New Roman"/>
          <w:sz w:val="24"/>
          <w:szCs w:val="24"/>
        </w:rPr>
        <w:t>Meter’ı</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Meter_id</w:t>
      </w:r>
      <w:proofErr w:type="spellEnd"/>
      <w:r w:rsidRPr="008F65C9">
        <w:rPr>
          <w:rFonts w:ascii="Times New Roman" w:hAnsi="Times New Roman" w:cs="Times New Roman"/>
          <w:sz w:val="24"/>
          <w:szCs w:val="24"/>
        </w:rPr>
        <w:t>=1) belirtir.</w:t>
      </w:r>
    </w:p>
    <w:p w14:paraId="4D067E23" w14:textId="77777777" w:rsidR="00D30C99" w:rsidRPr="008F65C9" w:rsidRDefault="00D30C99" w:rsidP="00D30C99">
      <w:pPr>
        <w:rPr>
          <w:rFonts w:ascii="Times New Roman" w:hAnsi="Times New Roman" w:cs="Times New Roman"/>
          <w:sz w:val="24"/>
          <w:szCs w:val="24"/>
        </w:rPr>
      </w:pPr>
      <w:r w:rsidRPr="008F65C9">
        <w:rPr>
          <w:rFonts w:ascii="Times New Roman" w:hAnsi="Times New Roman" w:cs="Times New Roman"/>
          <w:sz w:val="24"/>
          <w:szCs w:val="24"/>
        </w:rPr>
        <w:t>Host 1 – istemci olarak işaretlendi</w:t>
      </w:r>
    </w:p>
    <w:p w14:paraId="0D21F5EF" w14:textId="781257D6" w:rsidR="00D30C99" w:rsidRDefault="00D30C99" w:rsidP="00D30C99">
      <w:pPr>
        <w:rPr>
          <w:rFonts w:ascii="Times New Roman" w:hAnsi="Times New Roman" w:cs="Times New Roman"/>
          <w:sz w:val="24"/>
          <w:szCs w:val="24"/>
        </w:rPr>
      </w:pPr>
      <w:r w:rsidRPr="008F65C9">
        <w:rPr>
          <w:rFonts w:ascii="Times New Roman" w:hAnsi="Times New Roman" w:cs="Times New Roman"/>
          <w:sz w:val="24"/>
          <w:szCs w:val="24"/>
        </w:rPr>
        <w:t>Host 2 – sunucu olarak işaretlendi</w:t>
      </w:r>
    </w:p>
    <w:p w14:paraId="72C0B02A" w14:textId="65332C2C" w:rsidR="008F65C9" w:rsidRDefault="008F65C9" w:rsidP="00D30C99">
      <w:pPr>
        <w:rPr>
          <w:rFonts w:ascii="Times New Roman" w:hAnsi="Times New Roman" w:cs="Times New Roman"/>
          <w:sz w:val="24"/>
          <w:szCs w:val="24"/>
        </w:rPr>
      </w:pPr>
    </w:p>
    <w:p w14:paraId="773289FE" w14:textId="68E4D8B2" w:rsidR="008F65C9" w:rsidRDefault="008F65C9" w:rsidP="00D30C99">
      <w:pPr>
        <w:rPr>
          <w:rFonts w:ascii="Times New Roman" w:hAnsi="Times New Roman" w:cs="Times New Roman"/>
          <w:sz w:val="24"/>
          <w:szCs w:val="24"/>
        </w:rPr>
      </w:pPr>
    </w:p>
    <w:p w14:paraId="2E5A1595" w14:textId="50FAC4B4" w:rsidR="008F65C9" w:rsidRDefault="008F65C9" w:rsidP="00D30C99">
      <w:pPr>
        <w:rPr>
          <w:rFonts w:ascii="Times New Roman" w:hAnsi="Times New Roman" w:cs="Times New Roman"/>
          <w:sz w:val="24"/>
          <w:szCs w:val="24"/>
        </w:rPr>
      </w:pPr>
    </w:p>
    <w:p w14:paraId="3F59037C" w14:textId="54E77A92" w:rsidR="008F65C9" w:rsidRDefault="008F65C9" w:rsidP="00D30C99">
      <w:pPr>
        <w:rPr>
          <w:rFonts w:ascii="Times New Roman" w:hAnsi="Times New Roman" w:cs="Times New Roman"/>
          <w:sz w:val="24"/>
          <w:szCs w:val="24"/>
        </w:rPr>
      </w:pPr>
    </w:p>
    <w:p w14:paraId="4F561AAA" w14:textId="3549CD9D" w:rsidR="008F65C9" w:rsidRDefault="008F65C9" w:rsidP="00D30C99">
      <w:pPr>
        <w:rPr>
          <w:rFonts w:ascii="Times New Roman" w:hAnsi="Times New Roman" w:cs="Times New Roman"/>
          <w:sz w:val="24"/>
          <w:szCs w:val="24"/>
        </w:rPr>
      </w:pPr>
    </w:p>
    <w:p w14:paraId="6B61E26A" w14:textId="2537E94E" w:rsidR="008F65C9" w:rsidRDefault="008F65C9" w:rsidP="00D30C99">
      <w:pPr>
        <w:rPr>
          <w:rFonts w:ascii="Times New Roman" w:hAnsi="Times New Roman" w:cs="Times New Roman"/>
          <w:sz w:val="24"/>
          <w:szCs w:val="24"/>
        </w:rPr>
      </w:pPr>
    </w:p>
    <w:p w14:paraId="6CFE2548" w14:textId="6CE93417" w:rsidR="008F65C9" w:rsidRDefault="008F65C9" w:rsidP="00D30C99">
      <w:pPr>
        <w:rPr>
          <w:rFonts w:ascii="Times New Roman" w:hAnsi="Times New Roman" w:cs="Times New Roman"/>
          <w:sz w:val="24"/>
          <w:szCs w:val="24"/>
        </w:rPr>
      </w:pPr>
    </w:p>
    <w:p w14:paraId="498036CA" w14:textId="56C2B487" w:rsidR="008F65C9" w:rsidRDefault="008F65C9" w:rsidP="00D30C99">
      <w:pPr>
        <w:rPr>
          <w:rFonts w:ascii="Times New Roman" w:hAnsi="Times New Roman" w:cs="Times New Roman"/>
          <w:sz w:val="24"/>
          <w:szCs w:val="24"/>
        </w:rPr>
      </w:pPr>
    </w:p>
    <w:p w14:paraId="06949462" w14:textId="77777777" w:rsidR="008F65C9" w:rsidRPr="008F65C9" w:rsidRDefault="008F65C9" w:rsidP="00D30C99">
      <w:pPr>
        <w:rPr>
          <w:rFonts w:ascii="Times New Roman" w:hAnsi="Times New Roman" w:cs="Times New Roman"/>
          <w:sz w:val="24"/>
          <w:szCs w:val="24"/>
        </w:rPr>
      </w:pPr>
    </w:p>
    <w:p w14:paraId="5BF3D089" w14:textId="77777777" w:rsidR="00D30C99" w:rsidRPr="008F65C9" w:rsidRDefault="00D30C99" w:rsidP="00D02DD7">
      <w:pPr>
        <w:jc w:val="both"/>
        <w:rPr>
          <w:rFonts w:ascii="Times New Roman" w:eastAsia="Times New Roman" w:hAnsi="Times New Roman" w:cs="Times New Roman"/>
          <w:sz w:val="24"/>
          <w:szCs w:val="24"/>
          <w:lang w:val="en-US" w:eastAsia="tr-TR"/>
        </w:rPr>
      </w:pPr>
    </w:p>
    <w:p w14:paraId="03BF7BEB" w14:textId="77777777" w:rsidR="00D30C99" w:rsidRPr="008F65C9" w:rsidRDefault="00D30C99" w:rsidP="00D02DD7">
      <w:pPr>
        <w:jc w:val="both"/>
        <w:rPr>
          <w:rFonts w:ascii="Times New Roman" w:eastAsia="Times New Roman" w:hAnsi="Times New Roman" w:cs="Times New Roman"/>
          <w:sz w:val="24"/>
          <w:szCs w:val="24"/>
          <w:lang w:val="en-US" w:eastAsia="tr-TR"/>
        </w:rPr>
      </w:pPr>
      <w:r w:rsidRPr="008F65C9">
        <w:rPr>
          <w:rFonts w:ascii="Times New Roman" w:hAnsi="Times New Roman" w:cs="Times New Roman"/>
          <w:spacing w:val="-2"/>
          <w:sz w:val="24"/>
          <w:szCs w:val="24"/>
        </w:rPr>
        <w:lastRenderedPageBreak/>
        <w:t>SONUÇ VE BULGULAR</w:t>
      </w:r>
      <w:r w:rsidRPr="008F65C9">
        <w:rPr>
          <w:rFonts w:ascii="Times New Roman" w:eastAsia="Times New Roman" w:hAnsi="Times New Roman" w:cs="Times New Roman"/>
          <w:sz w:val="24"/>
          <w:szCs w:val="24"/>
          <w:lang w:val="en-US" w:eastAsia="tr-TR"/>
        </w:rPr>
        <w:t xml:space="preserve"> </w:t>
      </w:r>
    </w:p>
    <w:p w14:paraId="4BBAE1E5" w14:textId="4945544A" w:rsidR="00FD075B" w:rsidRPr="008F65C9" w:rsidRDefault="00671D6C"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eklenmeden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istemci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sunucu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arasında</w:t>
      </w:r>
      <w:proofErr w:type="spellEnd"/>
      <w:r w:rsidRPr="008F65C9">
        <w:rPr>
          <w:rFonts w:ascii="Times New Roman" w:eastAsia="Times New Roman" w:hAnsi="Times New Roman" w:cs="Times New Roman"/>
          <w:sz w:val="24"/>
          <w:szCs w:val="24"/>
          <w:lang w:val="en-US" w:eastAsia="tr-TR"/>
        </w:rPr>
        <w:t xml:space="preserve"> ping </w:t>
      </w:r>
      <w:proofErr w:type="spellStart"/>
      <w:r w:rsidRPr="008F65C9">
        <w:rPr>
          <w:rFonts w:ascii="Times New Roman" w:eastAsia="Times New Roman" w:hAnsi="Times New Roman" w:cs="Times New Roman"/>
          <w:sz w:val="24"/>
          <w:szCs w:val="24"/>
          <w:lang w:val="en-US" w:eastAsia="tr-TR"/>
        </w:rPr>
        <w:t>ataması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gerçekleştiğinde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ettiğimiz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sunucu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ekranında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elde</w:t>
      </w:r>
      <w:proofErr w:type="spellEnd"/>
      <w:r w:rsidRPr="008F65C9">
        <w:rPr>
          <w:rFonts w:ascii="Times New Roman" w:eastAsia="Times New Roman" w:hAnsi="Times New Roman" w:cs="Times New Roman"/>
          <w:sz w:val="24"/>
          <w:szCs w:val="24"/>
          <w:lang w:val="en-US" w:eastAsia="tr-TR"/>
        </w:rPr>
        <w:t xml:space="preserve"> </w:t>
      </w:r>
      <w:proofErr w:type="gramStart"/>
      <w:r w:rsidRPr="008F65C9">
        <w:rPr>
          <w:rFonts w:ascii="Times New Roman" w:eastAsia="Times New Roman" w:hAnsi="Times New Roman" w:cs="Times New Roman"/>
          <w:sz w:val="24"/>
          <w:szCs w:val="24"/>
          <w:lang w:val="en-US" w:eastAsia="tr-TR"/>
        </w:rPr>
        <w:t>e</w:t>
      </w:r>
      <w:r w:rsidR="00FD075B" w:rsidRPr="008F65C9">
        <w:rPr>
          <w:rFonts w:ascii="Times New Roman" w:eastAsia="Times New Roman" w:hAnsi="Times New Roman" w:cs="Times New Roman"/>
          <w:sz w:val="24"/>
          <w:szCs w:val="24"/>
          <w:lang w:val="en-US" w:eastAsia="tr-TR"/>
        </w:rPr>
        <w:t>(</w:t>
      </w:r>
      <w:proofErr w:type="gramEnd"/>
      <w:r w:rsidRPr="008F65C9">
        <w:rPr>
          <w:rFonts w:ascii="Times New Roman" w:eastAsia="Times New Roman" w:hAnsi="Times New Roman" w:cs="Times New Roman"/>
          <w:sz w:val="24"/>
          <w:szCs w:val="24"/>
          <w:lang w:val="en-US" w:eastAsia="tr-TR"/>
        </w:rPr>
        <w:t xml:space="preserve">10.0.0.2 </w:t>
      </w:r>
      <w:proofErr w:type="spellStart"/>
      <w:r w:rsidR="00FD075B" w:rsidRPr="008F65C9">
        <w:rPr>
          <w:rFonts w:ascii="Times New Roman" w:eastAsia="Times New Roman" w:hAnsi="Times New Roman" w:cs="Times New Roman"/>
          <w:sz w:val="24"/>
          <w:szCs w:val="24"/>
          <w:lang w:val="en-US" w:eastAsia="tr-TR"/>
        </w:rPr>
        <w:t>ıple</w:t>
      </w:r>
      <w:proofErr w:type="spellEnd"/>
      <w:r w:rsidR="00FD075B" w:rsidRPr="008F65C9">
        <w:rPr>
          <w:rFonts w:ascii="Times New Roman" w:eastAsia="Times New Roman" w:hAnsi="Times New Roman" w:cs="Times New Roman"/>
          <w:sz w:val="24"/>
          <w:szCs w:val="24"/>
          <w:lang w:val="en-US" w:eastAsia="tr-TR"/>
        </w:rPr>
        <w:t xml:space="preserve">) </w:t>
      </w:r>
      <w:r w:rsidRPr="008F65C9">
        <w:rPr>
          <w:rFonts w:ascii="Times New Roman" w:eastAsia="Times New Roman" w:hAnsi="Times New Roman" w:cs="Times New Roman"/>
          <w:sz w:val="24"/>
          <w:szCs w:val="24"/>
          <w:lang w:val="en-US" w:eastAsia="tr-TR"/>
        </w:rPr>
        <w:t xml:space="preserve">bant </w:t>
      </w:r>
      <w:proofErr w:type="spellStart"/>
      <w:r w:rsidRPr="008F65C9">
        <w:rPr>
          <w:rFonts w:ascii="Times New Roman" w:eastAsia="Times New Roman" w:hAnsi="Times New Roman" w:cs="Times New Roman"/>
          <w:sz w:val="24"/>
          <w:szCs w:val="24"/>
          <w:lang w:val="en-US" w:eastAsia="tr-TR"/>
        </w:rPr>
        <w:t>genişliği</w:t>
      </w:r>
      <w:proofErr w:type="spellEnd"/>
      <w:r w:rsidRPr="008F65C9">
        <w:rPr>
          <w:rFonts w:ascii="Times New Roman" w:eastAsia="Times New Roman" w:hAnsi="Times New Roman" w:cs="Times New Roman"/>
          <w:sz w:val="24"/>
          <w:szCs w:val="24"/>
          <w:lang w:val="en-US" w:eastAsia="tr-TR"/>
        </w:rPr>
        <w:t xml:space="preserve">: 26.9 </w:t>
      </w:r>
      <w:proofErr w:type="spellStart"/>
      <w:r w:rsidRPr="008F65C9">
        <w:rPr>
          <w:rFonts w:ascii="Times New Roman" w:eastAsia="Times New Roman" w:hAnsi="Times New Roman" w:cs="Times New Roman"/>
          <w:sz w:val="24"/>
          <w:szCs w:val="24"/>
          <w:lang w:val="en-US" w:eastAsia="tr-TR"/>
        </w:rPr>
        <w:t>Gbits</w:t>
      </w:r>
      <w:proofErr w:type="spellEnd"/>
      <w:r w:rsidR="00FD075B" w:rsidRPr="008F65C9">
        <w:rPr>
          <w:rFonts w:ascii="Times New Roman" w:eastAsia="Times New Roman" w:hAnsi="Times New Roman" w:cs="Times New Roman"/>
          <w:sz w:val="24"/>
          <w:szCs w:val="24"/>
          <w:lang w:val="en-US" w:eastAsia="tr-TR"/>
        </w:rPr>
        <w:t>/sec</w:t>
      </w:r>
      <w:r w:rsidRPr="008F65C9">
        <w:rPr>
          <w:rFonts w:ascii="Times New Roman" w:eastAsia="Times New Roman" w:hAnsi="Times New Roman" w:cs="Times New Roman"/>
          <w:sz w:val="24"/>
          <w:szCs w:val="24"/>
          <w:lang w:val="en-US" w:eastAsia="tr-TR"/>
        </w:rPr>
        <w:t xml:space="preserve"> , transfer: 31.3 </w:t>
      </w:r>
      <w:proofErr w:type="spellStart"/>
      <w:r w:rsidRPr="008F65C9">
        <w:rPr>
          <w:rFonts w:ascii="Times New Roman" w:eastAsia="Times New Roman" w:hAnsi="Times New Roman" w:cs="Times New Roman"/>
          <w:sz w:val="24"/>
          <w:szCs w:val="24"/>
          <w:lang w:val="en-US" w:eastAsia="tr-TR"/>
        </w:rPr>
        <w:t>GBytes’tır</w:t>
      </w:r>
      <w:proofErr w:type="spellEnd"/>
      <w:r w:rsidRPr="008F65C9">
        <w:rPr>
          <w:rFonts w:ascii="Times New Roman" w:eastAsia="Times New Roman" w:hAnsi="Times New Roman" w:cs="Times New Roman"/>
          <w:sz w:val="24"/>
          <w:szCs w:val="24"/>
          <w:lang w:val="en-US" w:eastAsia="tr-TR"/>
        </w:rPr>
        <w:t xml:space="preserve">. </w:t>
      </w:r>
      <w:proofErr w:type="spellStart"/>
      <w:r w:rsidR="00FD075B" w:rsidRPr="008F65C9">
        <w:rPr>
          <w:rFonts w:ascii="Times New Roman" w:eastAsia="Times New Roman" w:hAnsi="Times New Roman" w:cs="Times New Roman"/>
          <w:sz w:val="24"/>
          <w:szCs w:val="24"/>
          <w:lang w:val="en-US" w:eastAsia="tr-TR"/>
        </w:rPr>
        <w:t>I</w:t>
      </w:r>
      <w:r w:rsidRPr="008F65C9">
        <w:rPr>
          <w:rFonts w:ascii="Times New Roman" w:eastAsia="Times New Roman" w:hAnsi="Times New Roman" w:cs="Times New Roman"/>
          <w:sz w:val="24"/>
          <w:szCs w:val="24"/>
          <w:lang w:val="en-US" w:eastAsia="tr-TR"/>
        </w:rPr>
        <w:t>stemci</w:t>
      </w:r>
      <w:proofErr w:type="spellEnd"/>
      <w:r w:rsidR="00FD075B" w:rsidRPr="008F65C9">
        <w:rPr>
          <w:rFonts w:ascii="Times New Roman" w:eastAsia="Times New Roman" w:hAnsi="Times New Roman" w:cs="Times New Roman"/>
          <w:sz w:val="24"/>
          <w:szCs w:val="24"/>
          <w:lang w:val="en-US" w:eastAsia="tr-TR"/>
        </w:rPr>
        <w:t xml:space="preserve"> (10.0.0.1 </w:t>
      </w:r>
      <w:proofErr w:type="spellStart"/>
      <w:r w:rsidR="00FD075B" w:rsidRPr="008F65C9">
        <w:rPr>
          <w:rFonts w:ascii="Times New Roman" w:eastAsia="Times New Roman" w:hAnsi="Times New Roman" w:cs="Times New Roman"/>
          <w:sz w:val="24"/>
          <w:szCs w:val="24"/>
          <w:lang w:val="en-US" w:eastAsia="tr-TR"/>
        </w:rPr>
        <w:t>ıp</w:t>
      </w:r>
      <w:proofErr w:type="spellEnd"/>
      <w:r w:rsidR="00FD075B" w:rsidRPr="008F65C9">
        <w:rPr>
          <w:rFonts w:ascii="Times New Roman" w:eastAsia="Times New Roman" w:hAnsi="Times New Roman" w:cs="Times New Roman"/>
          <w:sz w:val="24"/>
          <w:szCs w:val="24"/>
          <w:lang w:val="en-US" w:eastAsia="tr-TR"/>
        </w:rPr>
        <w:t xml:space="preserve"> </w:t>
      </w:r>
      <w:proofErr w:type="spellStart"/>
      <w:proofErr w:type="gramStart"/>
      <w:r w:rsidR="00FD075B" w:rsidRPr="008F65C9">
        <w:rPr>
          <w:rFonts w:ascii="Times New Roman" w:eastAsia="Times New Roman" w:hAnsi="Times New Roman" w:cs="Times New Roman"/>
          <w:sz w:val="24"/>
          <w:szCs w:val="24"/>
          <w:lang w:val="en-US" w:eastAsia="tr-TR"/>
        </w:rPr>
        <w:t>ataması</w:t>
      </w:r>
      <w:proofErr w:type="spellEnd"/>
      <w:r w:rsidR="00FD075B" w:rsidRPr="008F65C9">
        <w:rPr>
          <w:rFonts w:ascii="Times New Roman" w:eastAsia="Times New Roman" w:hAnsi="Times New Roman" w:cs="Times New Roman"/>
          <w:sz w:val="24"/>
          <w:szCs w:val="24"/>
          <w:lang w:val="en-US" w:eastAsia="tr-TR"/>
        </w:rPr>
        <w:t xml:space="preserve"> )</w:t>
      </w:r>
      <w:proofErr w:type="gramEnd"/>
      <w:r w:rsidR="00FD075B" w:rsidRPr="008F65C9">
        <w:rPr>
          <w:rFonts w:ascii="Times New Roman" w:eastAsia="Times New Roman" w:hAnsi="Times New Roman" w:cs="Times New Roman"/>
          <w:sz w:val="24"/>
          <w:szCs w:val="24"/>
          <w:lang w:val="en-US" w:eastAsia="tr-TR"/>
        </w:rPr>
        <w:t xml:space="preserve"> </w:t>
      </w:r>
      <w:proofErr w:type="spellStart"/>
      <w:r w:rsidR="00FD075B" w:rsidRPr="008F65C9">
        <w:rPr>
          <w:rFonts w:ascii="Times New Roman" w:eastAsia="Times New Roman" w:hAnsi="Times New Roman" w:cs="Times New Roman"/>
          <w:sz w:val="24"/>
          <w:szCs w:val="24"/>
          <w:lang w:val="en-US" w:eastAsia="tr-TR"/>
        </w:rPr>
        <w:t>ile</w:t>
      </w:r>
      <w:proofErr w:type="spellEnd"/>
      <w:r w:rsidR="00FD075B" w:rsidRPr="008F65C9">
        <w:rPr>
          <w:rFonts w:ascii="Times New Roman" w:eastAsia="Times New Roman" w:hAnsi="Times New Roman" w:cs="Times New Roman"/>
          <w:sz w:val="24"/>
          <w:szCs w:val="24"/>
          <w:lang w:val="en-US" w:eastAsia="tr-TR"/>
        </w:rPr>
        <w:t xml:space="preserve"> </w:t>
      </w:r>
      <w:proofErr w:type="spellStart"/>
      <w:r w:rsidR="00FD075B" w:rsidRPr="008F65C9">
        <w:rPr>
          <w:rFonts w:ascii="Times New Roman" w:eastAsia="Times New Roman" w:hAnsi="Times New Roman" w:cs="Times New Roman"/>
          <w:sz w:val="24"/>
          <w:szCs w:val="24"/>
          <w:lang w:val="en-US" w:eastAsia="tr-TR"/>
        </w:rPr>
        <w:t>elde</w:t>
      </w:r>
      <w:proofErr w:type="spellEnd"/>
      <w:r w:rsidR="00FD075B" w:rsidRPr="008F65C9">
        <w:rPr>
          <w:rFonts w:ascii="Times New Roman" w:eastAsia="Times New Roman" w:hAnsi="Times New Roman" w:cs="Times New Roman"/>
          <w:sz w:val="24"/>
          <w:szCs w:val="24"/>
          <w:lang w:val="en-US" w:eastAsia="tr-TR"/>
        </w:rPr>
        <w:t xml:space="preserve"> </w:t>
      </w:r>
      <w:proofErr w:type="spellStart"/>
      <w:r w:rsidR="00FD075B" w:rsidRPr="008F65C9">
        <w:rPr>
          <w:rFonts w:ascii="Times New Roman" w:eastAsia="Times New Roman" w:hAnsi="Times New Roman" w:cs="Times New Roman"/>
          <w:sz w:val="24"/>
          <w:szCs w:val="24"/>
          <w:lang w:val="en-US" w:eastAsia="tr-TR"/>
        </w:rPr>
        <w:t>ettiğimiz</w:t>
      </w:r>
      <w:proofErr w:type="spellEnd"/>
      <w:r w:rsidR="00FD075B" w:rsidRPr="008F65C9">
        <w:rPr>
          <w:rFonts w:ascii="Times New Roman" w:eastAsia="Times New Roman" w:hAnsi="Times New Roman" w:cs="Times New Roman"/>
          <w:sz w:val="24"/>
          <w:szCs w:val="24"/>
          <w:lang w:val="en-US" w:eastAsia="tr-TR"/>
        </w:rPr>
        <w:t xml:space="preserve"> bant </w:t>
      </w:r>
      <w:proofErr w:type="spellStart"/>
      <w:r w:rsidR="00FD075B" w:rsidRPr="008F65C9">
        <w:rPr>
          <w:rFonts w:ascii="Times New Roman" w:eastAsia="Times New Roman" w:hAnsi="Times New Roman" w:cs="Times New Roman"/>
          <w:sz w:val="24"/>
          <w:szCs w:val="24"/>
          <w:lang w:val="en-US" w:eastAsia="tr-TR"/>
        </w:rPr>
        <w:t>genişliği</w:t>
      </w:r>
      <w:proofErr w:type="spellEnd"/>
      <w:r w:rsidR="00FD075B" w:rsidRPr="008F65C9">
        <w:rPr>
          <w:rFonts w:ascii="Times New Roman" w:eastAsia="Times New Roman" w:hAnsi="Times New Roman" w:cs="Times New Roman"/>
          <w:sz w:val="24"/>
          <w:szCs w:val="24"/>
          <w:lang w:val="en-US" w:eastAsia="tr-TR"/>
        </w:rPr>
        <w:t xml:space="preserve">: 31.0 </w:t>
      </w:r>
      <w:proofErr w:type="spellStart"/>
      <w:r w:rsidR="00FD075B" w:rsidRPr="008F65C9">
        <w:rPr>
          <w:rFonts w:ascii="Times New Roman" w:eastAsia="Times New Roman" w:hAnsi="Times New Roman" w:cs="Times New Roman"/>
          <w:sz w:val="24"/>
          <w:szCs w:val="24"/>
          <w:lang w:val="en-US" w:eastAsia="tr-TR"/>
        </w:rPr>
        <w:t>Gbits</w:t>
      </w:r>
      <w:proofErr w:type="spellEnd"/>
      <w:r w:rsidR="00FD075B" w:rsidRPr="008F65C9">
        <w:rPr>
          <w:rFonts w:ascii="Times New Roman" w:eastAsia="Times New Roman" w:hAnsi="Times New Roman" w:cs="Times New Roman"/>
          <w:sz w:val="24"/>
          <w:szCs w:val="24"/>
          <w:lang w:val="en-US" w:eastAsia="tr-TR"/>
        </w:rPr>
        <w:t xml:space="preserve">/sec, transfer:36.1 </w:t>
      </w:r>
      <w:proofErr w:type="spellStart"/>
      <w:r w:rsidR="00FD075B" w:rsidRPr="008F65C9">
        <w:rPr>
          <w:rFonts w:ascii="Times New Roman" w:eastAsia="Times New Roman" w:hAnsi="Times New Roman" w:cs="Times New Roman"/>
          <w:sz w:val="24"/>
          <w:szCs w:val="24"/>
          <w:lang w:val="en-US" w:eastAsia="tr-TR"/>
        </w:rPr>
        <w:t>GBytes</w:t>
      </w:r>
      <w:proofErr w:type="spellEnd"/>
      <w:r w:rsidR="00FD075B" w:rsidRPr="008F65C9">
        <w:rPr>
          <w:rFonts w:ascii="Times New Roman" w:eastAsia="Times New Roman" w:hAnsi="Times New Roman" w:cs="Times New Roman"/>
          <w:sz w:val="24"/>
          <w:szCs w:val="24"/>
          <w:lang w:val="en-US" w:eastAsia="tr-TR"/>
        </w:rPr>
        <w:t xml:space="preserve"> ‘</w:t>
      </w:r>
      <w:proofErr w:type="spellStart"/>
      <w:r w:rsidR="00FD075B" w:rsidRPr="008F65C9">
        <w:rPr>
          <w:rFonts w:ascii="Times New Roman" w:eastAsia="Times New Roman" w:hAnsi="Times New Roman" w:cs="Times New Roman"/>
          <w:sz w:val="24"/>
          <w:szCs w:val="24"/>
          <w:lang w:val="en-US" w:eastAsia="tr-TR"/>
        </w:rPr>
        <w:t>tır</w:t>
      </w:r>
      <w:proofErr w:type="spellEnd"/>
    </w:p>
    <w:p w14:paraId="4D149FF1" w14:textId="2AB6088D" w:rsidR="00671D6C" w:rsidRPr="008F65C9" w:rsidRDefault="00671D6C"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eklemeden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hali</w:t>
      </w:r>
      <w:proofErr w:type="spellEnd"/>
      <w:r w:rsidRPr="008F65C9">
        <w:rPr>
          <w:rFonts w:ascii="Times New Roman" w:eastAsia="Times New Roman" w:hAnsi="Times New Roman" w:cs="Times New Roman"/>
          <w:sz w:val="24"/>
          <w:szCs w:val="24"/>
          <w:lang w:val="en-US" w:eastAsia="tr-TR"/>
        </w:rPr>
        <w:t>:</w:t>
      </w:r>
    </w:p>
    <w:p w14:paraId="432862D9" w14:textId="218C699B" w:rsidR="00FD075B" w:rsidRPr="008F65C9" w:rsidRDefault="0092266D"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drawing>
          <wp:inline distT="0" distB="0" distL="0" distR="0" wp14:anchorId="22BC26DE" wp14:editId="608ABC7D">
            <wp:extent cx="4945380" cy="2790908"/>
            <wp:effectExtent l="0" t="0" r="7620" b="952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rotWithShape="1">
                    <a:blip r:embed="rId43"/>
                    <a:srcRect l="3514" t="4043" r="5417" b="1330"/>
                    <a:stretch/>
                  </pic:blipFill>
                  <pic:spPr bwMode="auto">
                    <a:xfrm>
                      <a:off x="0" y="0"/>
                      <a:ext cx="4966908" cy="2803057"/>
                    </a:xfrm>
                    <a:prstGeom prst="rect">
                      <a:avLst/>
                    </a:prstGeom>
                    <a:ln>
                      <a:noFill/>
                    </a:ln>
                    <a:extLst>
                      <a:ext uri="{53640926-AAD7-44D8-BBD7-CCE9431645EC}">
                        <a14:shadowObscured xmlns:a14="http://schemas.microsoft.com/office/drawing/2010/main"/>
                      </a:ext>
                    </a:extLst>
                  </pic:spPr>
                </pic:pic>
              </a:graphicData>
            </a:graphic>
          </wp:inline>
        </w:drawing>
      </w:r>
    </w:p>
    <w:p w14:paraId="46628FD3" w14:textId="77777777" w:rsidR="00DD306E" w:rsidRPr="008F65C9" w:rsidRDefault="0092266D"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Sw1 </w:t>
      </w:r>
      <w:proofErr w:type="gramStart"/>
      <w:r w:rsidRPr="008F65C9">
        <w:rPr>
          <w:rFonts w:ascii="Times New Roman" w:eastAsia="Times New Roman" w:hAnsi="Times New Roman" w:cs="Times New Roman"/>
          <w:sz w:val="24"/>
          <w:szCs w:val="24"/>
          <w:lang w:val="en-US" w:eastAsia="tr-TR"/>
        </w:rPr>
        <w:t>‘ e</w:t>
      </w:r>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eklemede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önce</w:t>
      </w:r>
      <w:proofErr w:type="spellEnd"/>
      <w:r w:rsidRPr="008F65C9">
        <w:rPr>
          <w:rFonts w:ascii="Times New Roman" w:eastAsia="Times New Roman" w:hAnsi="Times New Roman" w:cs="Times New Roman"/>
          <w:sz w:val="24"/>
          <w:szCs w:val="24"/>
          <w:lang w:val="en-US" w:eastAsia="tr-TR"/>
        </w:rPr>
        <w:t xml:space="preserve"> max-rate=50000 </w:t>
      </w:r>
      <w:proofErr w:type="spellStart"/>
      <w:r w:rsidRPr="008F65C9">
        <w:rPr>
          <w:rFonts w:ascii="Times New Roman" w:eastAsia="Times New Roman" w:hAnsi="Times New Roman" w:cs="Times New Roman"/>
          <w:sz w:val="24"/>
          <w:szCs w:val="24"/>
          <w:lang w:val="en-US" w:eastAsia="tr-TR"/>
        </w:rPr>
        <w:t>belirleyip</w:t>
      </w:r>
      <w:proofErr w:type="spellEnd"/>
      <w:r w:rsidRPr="008F65C9">
        <w:rPr>
          <w:rFonts w:ascii="Times New Roman" w:eastAsia="Times New Roman" w:hAnsi="Times New Roman" w:cs="Times New Roman"/>
          <w:sz w:val="24"/>
          <w:szCs w:val="24"/>
          <w:lang w:val="en-US" w:eastAsia="tr-TR"/>
        </w:rPr>
        <w:t xml:space="preserve">, TCP=9090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TCP=9091 </w:t>
      </w:r>
      <w:proofErr w:type="spellStart"/>
      <w:r w:rsidRPr="008F65C9">
        <w:rPr>
          <w:rFonts w:ascii="Times New Roman" w:eastAsia="Times New Roman" w:hAnsi="Times New Roman" w:cs="Times New Roman"/>
          <w:sz w:val="24"/>
          <w:szCs w:val="24"/>
          <w:lang w:val="en-US" w:eastAsia="tr-TR"/>
        </w:rPr>
        <w:t>portuna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yolladığımızda</w:t>
      </w:r>
      <w:proofErr w:type="spellEnd"/>
      <w:r w:rsidRPr="008F65C9">
        <w:rPr>
          <w:rFonts w:ascii="Times New Roman" w:eastAsia="Times New Roman" w:hAnsi="Times New Roman" w:cs="Times New Roman"/>
          <w:sz w:val="24"/>
          <w:szCs w:val="24"/>
          <w:lang w:val="en-US" w:eastAsia="tr-TR"/>
        </w:rPr>
        <w:t xml:space="preserve"> </w:t>
      </w:r>
      <w:r w:rsidR="007A5CE7" w:rsidRPr="008F65C9">
        <w:rPr>
          <w:rFonts w:ascii="Times New Roman" w:eastAsia="Times New Roman" w:hAnsi="Times New Roman" w:cs="Times New Roman"/>
          <w:sz w:val="24"/>
          <w:szCs w:val="24"/>
          <w:lang w:val="en-US" w:eastAsia="tr-TR"/>
        </w:rPr>
        <w:t xml:space="preserve">9090 </w:t>
      </w:r>
      <w:proofErr w:type="spellStart"/>
      <w:r w:rsidR="007A5CE7" w:rsidRPr="008F65C9">
        <w:rPr>
          <w:rFonts w:ascii="Times New Roman" w:eastAsia="Times New Roman" w:hAnsi="Times New Roman" w:cs="Times New Roman"/>
          <w:sz w:val="24"/>
          <w:szCs w:val="24"/>
          <w:lang w:val="en-US" w:eastAsia="tr-TR"/>
        </w:rPr>
        <w:t>portu</w:t>
      </w:r>
      <w:proofErr w:type="spellEnd"/>
      <w:r w:rsidR="007A5CE7" w:rsidRPr="008F65C9">
        <w:rPr>
          <w:rFonts w:ascii="Times New Roman" w:eastAsia="Times New Roman" w:hAnsi="Times New Roman" w:cs="Times New Roman"/>
          <w:sz w:val="24"/>
          <w:szCs w:val="24"/>
          <w:lang w:val="en-US" w:eastAsia="tr-TR"/>
        </w:rPr>
        <w:t xml:space="preserve"> </w:t>
      </w:r>
      <w:proofErr w:type="spellStart"/>
      <w:r w:rsidR="007A5CE7" w:rsidRPr="008F65C9">
        <w:rPr>
          <w:rFonts w:ascii="Times New Roman" w:eastAsia="Times New Roman" w:hAnsi="Times New Roman" w:cs="Times New Roman"/>
          <w:sz w:val="24"/>
          <w:szCs w:val="24"/>
          <w:lang w:val="en-US" w:eastAsia="tr-TR"/>
        </w:rPr>
        <w:t>için</w:t>
      </w:r>
      <w:proofErr w:type="spellEnd"/>
      <w:r w:rsidR="00DD306E" w:rsidRPr="008F65C9">
        <w:rPr>
          <w:rFonts w:ascii="Times New Roman" w:eastAsia="Times New Roman" w:hAnsi="Times New Roman" w:cs="Times New Roman"/>
          <w:sz w:val="24"/>
          <w:szCs w:val="24"/>
          <w:lang w:val="en-US" w:eastAsia="tr-TR"/>
        </w:rPr>
        <w:t>;</w:t>
      </w:r>
      <w:r w:rsidR="007A5CE7" w:rsidRPr="008F65C9">
        <w:rPr>
          <w:rFonts w:ascii="Times New Roman" w:eastAsia="Times New Roman" w:hAnsi="Times New Roman" w:cs="Times New Roman"/>
          <w:sz w:val="24"/>
          <w:szCs w:val="24"/>
          <w:lang w:val="en-US" w:eastAsia="tr-TR"/>
        </w:rPr>
        <w:t xml:space="preserve"> </w:t>
      </w:r>
    </w:p>
    <w:p w14:paraId="5201D098" w14:textId="42FF8F1D" w:rsidR="00DD306E" w:rsidRPr="008F65C9" w:rsidRDefault="00DD306E"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İ</w:t>
      </w:r>
      <w:r w:rsidR="007A5CE7" w:rsidRPr="008F65C9">
        <w:rPr>
          <w:rFonts w:ascii="Times New Roman" w:eastAsia="Times New Roman" w:hAnsi="Times New Roman" w:cs="Times New Roman"/>
          <w:sz w:val="24"/>
          <w:szCs w:val="24"/>
          <w:lang w:val="en-US" w:eastAsia="tr-TR"/>
        </w:rPr>
        <w:t>stemci</w:t>
      </w:r>
      <w:proofErr w:type="spellEnd"/>
      <w:r w:rsidR="007A5CE7" w:rsidRPr="008F65C9">
        <w:rPr>
          <w:rFonts w:ascii="Times New Roman" w:eastAsia="Times New Roman" w:hAnsi="Times New Roman" w:cs="Times New Roman"/>
          <w:sz w:val="24"/>
          <w:szCs w:val="24"/>
          <w:lang w:val="en-US" w:eastAsia="tr-TR"/>
        </w:rPr>
        <w:t xml:space="preserve"> </w:t>
      </w:r>
      <w:proofErr w:type="spellStart"/>
      <w:r w:rsidR="007A5CE7" w:rsidRPr="008F65C9">
        <w:rPr>
          <w:rFonts w:ascii="Times New Roman" w:eastAsia="Times New Roman" w:hAnsi="Times New Roman" w:cs="Times New Roman"/>
          <w:sz w:val="24"/>
          <w:szCs w:val="24"/>
          <w:lang w:val="en-US" w:eastAsia="tr-TR"/>
        </w:rPr>
        <w:t>ekranındaki</w:t>
      </w:r>
      <w:proofErr w:type="spellEnd"/>
      <w:r w:rsidR="007A5CE7" w:rsidRPr="008F65C9">
        <w:rPr>
          <w:rFonts w:ascii="Times New Roman" w:eastAsia="Times New Roman" w:hAnsi="Times New Roman" w:cs="Times New Roman"/>
          <w:sz w:val="24"/>
          <w:szCs w:val="24"/>
          <w:lang w:val="en-US" w:eastAsia="tr-TR"/>
        </w:rPr>
        <w:t xml:space="preserve"> bant genişliği:2.39 </w:t>
      </w:r>
      <w:proofErr w:type="spellStart"/>
      <w:r w:rsidR="007A5CE7" w:rsidRPr="008F65C9">
        <w:rPr>
          <w:rFonts w:ascii="Times New Roman" w:eastAsia="Times New Roman" w:hAnsi="Times New Roman" w:cs="Times New Roman"/>
          <w:sz w:val="24"/>
          <w:szCs w:val="24"/>
          <w:lang w:val="en-US" w:eastAsia="tr-TR"/>
        </w:rPr>
        <w:t>Mbits</w:t>
      </w:r>
      <w:proofErr w:type="spellEnd"/>
      <w:r w:rsidR="007A5CE7" w:rsidRPr="008F65C9">
        <w:rPr>
          <w:rFonts w:ascii="Times New Roman" w:eastAsia="Times New Roman" w:hAnsi="Times New Roman" w:cs="Times New Roman"/>
          <w:sz w:val="24"/>
          <w:szCs w:val="24"/>
          <w:lang w:val="en-US" w:eastAsia="tr-TR"/>
        </w:rPr>
        <w:t>/</w:t>
      </w:r>
      <w:proofErr w:type="gramStart"/>
      <w:r w:rsidR="007A5CE7" w:rsidRPr="008F65C9">
        <w:rPr>
          <w:rFonts w:ascii="Times New Roman" w:eastAsia="Times New Roman" w:hAnsi="Times New Roman" w:cs="Times New Roman"/>
          <w:sz w:val="24"/>
          <w:szCs w:val="24"/>
          <w:lang w:val="en-US" w:eastAsia="tr-TR"/>
        </w:rPr>
        <w:t>sec ,</w:t>
      </w:r>
      <w:proofErr w:type="gramEnd"/>
      <w:r w:rsidR="007A5CE7" w:rsidRPr="008F65C9">
        <w:rPr>
          <w:rFonts w:ascii="Times New Roman" w:eastAsia="Times New Roman" w:hAnsi="Times New Roman" w:cs="Times New Roman"/>
          <w:sz w:val="24"/>
          <w:szCs w:val="24"/>
          <w:lang w:val="en-US" w:eastAsia="tr-TR"/>
        </w:rPr>
        <w:t xml:space="preserve"> transfer:3.12 Mbytes</w:t>
      </w:r>
      <w:r w:rsidRPr="008F65C9">
        <w:rPr>
          <w:rFonts w:ascii="Times New Roman" w:eastAsia="Times New Roman" w:hAnsi="Times New Roman" w:cs="Times New Roman"/>
          <w:sz w:val="24"/>
          <w:szCs w:val="24"/>
          <w:lang w:val="en-US" w:eastAsia="tr-TR"/>
        </w:rPr>
        <w:t>,</w:t>
      </w:r>
    </w:p>
    <w:p w14:paraId="2EB71206" w14:textId="77777777" w:rsidR="00DD306E" w:rsidRPr="008F65C9" w:rsidRDefault="00DD306E"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w:t>
      </w:r>
      <w:r w:rsidR="007A5CE7" w:rsidRPr="008F65C9">
        <w:rPr>
          <w:rFonts w:ascii="Times New Roman" w:eastAsia="Times New Roman" w:hAnsi="Times New Roman" w:cs="Times New Roman"/>
          <w:sz w:val="24"/>
          <w:szCs w:val="24"/>
          <w:lang w:val="en-US" w:eastAsia="tr-TR"/>
        </w:rPr>
        <w:t>unucu</w:t>
      </w:r>
      <w:proofErr w:type="spellEnd"/>
      <w:r w:rsidR="007A5CE7" w:rsidRPr="008F65C9">
        <w:rPr>
          <w:rFonts w:ascii="Times New Roman" w:eastAsia="Times New Roman" w:hAnsi="Times New Roman" w:cs="Times New Roman"/>
          <w:sz w:val="24"/>
          <w:szCs w:val="24"/>
          <w:lang w:val="en-US" w:eastAsia="tr-TR"/>
        </w:rPr>
        <w:t xml:space="preserve"> </w:t>
      </w:r>
      <w:proofErr w:type="spellStart"/>
      <w:r w:rsidR="007A5CE7" w:rsidRPr="008F65C9">
        <w:rPr>
          <w:rFonts w:ascii="Times New Roman" w:eastAsia="Times New Roman" w:hAnsi="Times New Roman" w:cs="Times New Roman"/>
          <w:sz w:val="24"/>
          <w:szCs w:val="24"/>
          <w:lang w:val="en-US" w:eastAsia="tr-TR"/>
        </w:rPr>
        <w:t>ekranındaki</w:t>
      </w:r>
      <w:proofErr w:type="spellEnd"/>
      <w:r w:rsidR="007A5CE7" w:rsidRPr="008F65C9">
        <w:rPr>
          <w:rFonts w:ascii="Times New Roman" w:eastAsia="Times New Roman" w:hAnsi="Times New Roman" w:cs="Times New Roman"/>
          <w:sz w:val="24"/>
          <w:szCs w:val="24"/>
          <w:lang w:val="en-US" w:eastAsia="tr-TR"/>
        </w:rPr>
        <w:t xml:space="preserve"> bant genişliği:</w:t>
      </w:r>
      <w:r w:rsidRPr="008F65C9">
        <w:rPr>
          <w:rFonts w:ascii="Times New Roman" w:eastAsia="Times New Roman" w:hAnsi="Times New Roman" w:cs="Times New Roman"/>
          <w:sz w:val="24"/>
          <w:szCs w:val="24"/>
          <w:lang w:val="en-US" w:eastAsia="tr-TR"/>
        </w:rPr>
        <w:t xml:space="preserve">1.66 </w:t>
      </w:r>
      <w:proofErr w:type="spellStart"/>
      <w:r w:rsidRPr="008F65C9">
        <w:rPr>
          <w:rFonts w:ascii="Times New Roman" w:eastAsia="Times New Roman" w:hAnsi="Times New Roman" w:cs="Times New Roman"/>
          <w:sz w:val="24"/>
          <w:szCs w:val="24"/>
          <w:lang w:val="en-US" w:eastAsia="tr-TR"/>
        </w:rPr>
        <w:t>Mbits</w:t>
      </w:r>
      <w:proofErr w:type="spellEnd"/>
      <w:r w:rsidRPr="008F65C9">
        <w:rPr>
          <w:rFonts w:ascii="Times New Roman" w:eastAsia="Times New Roman" w:hAnsi="Times New Roman" w:cs="Times New Roman"/>
          <w:sz w:val="24"/>
          <w:szCs w:val="24"/>
          <w:lang w:val="en-US" w:eastAsia="tr-TR"/>
        </w:rPr>
        <w:t>/</w:t>
      </w:r>
      <w:proofErr w:type="gramStart"/>
      <w:r w:rsidRPr="008F65C9">
        <w:rPr>
          <w:rFonts w:ascii="Times New Roman" w:eastAsia="Times New Roman" w:hAnsi="Times New Roman" w:cs="Times New Roman"/>
          <w:sz w:val="24"/>
          <w:szCs w:val="24"/>
          <w:lang w:val="en-US" w:eastAsia="tr-TR"/>
        </w:rPr>
        <w:t>sec ,</w:t>
      </w:r>
      <w:proofErr w:type="gramEnd"/>
      <w:r w:rsidRPr="008F65C9">
        <w:rPr>
          <w:rFonts w:ascii="Times New Roman" w:eastAsia="Times New Roman" w:hAnsi="Times New Roman" w:cs="Times New Roman"/>
          <w:sz w:val="24"/>
          <w:szCs w:val="24"/>
          <w:lang w:val="en-US" w:eastAsia="tr-TR"/>
        </w:rPr>
        <w:t xml:space="preserve"> transfer:3.12 </w:t>
      </w:r>
      <w:proofErr w:type="spellStart"/>
      <w:r w:rsidRPr="008F65C9">
        <w:rPr>
          <w:rFonts w:ascii="Times New Roman" w:eastAsia="Times New Roman" w:hAnsi="Times New Roman" w:cs="Times New Roman"/>
          <w:sz w:val="24"/>
          <w:szCs w:val="24"/>
          <w:lang w:val="en-US" w:eastAsia="tr-TR"/>
        </w:rPr>
        <w:t>Mbytes’tır</w:t>
      </w:r>
      <w:proofErr w:type="spellEnd"/>
      <w:r w:rsidRPr="008F65C9">
        <w:rPr>
          <w:rFonts w:ascii="Times New Roman" w:eastAsia="Times New Roman" w:hAnsi="Times New Roman" w:cs="Times New Roman"/>
          <w:sz w:val="24"/>
          <w:szCs w:val="24"/>
          <w:lang w:val="en-US" w:eastAsia="tr-TR"/>
        </w:rPr>
        <w:t xml:space="preserve">. </w:t>
      </w:r>
    </w:p>
    <w:p w14:paraId="244445C6" w14:textId="77777777" w:rsidR="00DD306E" w:rsidRPr="008F65C9" w:rsidRDefault="007A5CE7"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9091 </w:t>
      </w:r>
      <w:proofErr w:type="spellStart"/>
      <w:r w:rsidRPr="008F65C9">
        <w:rPr>
          <w:rFonts w:ascii="Times New Roman" w:eastAsia="Times New Roman" w:hAnsi="Times New Roman" w:cs="Times New Roman"/>
          <w:sz w:val="24"/>
          <w:szCs w:val="24"/>
          <w:lang w:val="en-US" w:eastAsia="tr-TR"/>
        </w:rPr>
        <w:t>portu</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için</w:t>
      </w:r>
      <w:proofErr w:type="spellEnd"/>
      <w:r w:rsidR="00DD306E" w:rsidRPr="008F65C9">
        <w:rPr>
          <w:rFonts w:ascii="Times New Roman" w:eastAsia="Times New Roman" w:hAnsi="Times New Roman" w:cs="Times New Roman"/>
          <w:sz w:val="24"/>
          <w:szCs w:val="24"/>
          <w:lang w:val="en-US" w:eastAsia="tr-TR"/>
        </w:rPr>
        <w:t>;</w:t>
      </w:r>
      <w:proofErr w:type="gramEnd"/>
    </w:p>
    <w:p w14:paraId="30D969C0" w14:textId="61223615" w:rsidR="00DE549B" w:rsidRPr="008F65C9" w:rsidRDefault="007A5CE7"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 </w:t>
      </w:r>
      <w:proofErr w:type="spellStart"/>
      <w:r w:rsidR="00DD306E" w:rsidRPr="008F65C9">
        <w:rPr>
          <w:rFonts w:ascii="Times New Roman" w:eastAsia="Times New Roman" w:hAnsi="Times New Roman" w:cs="Times New Roman"/>
          <w:sz w:val="24"/>
          <w:szCs w:val="24"/>
          <w:lang w:val="en-US" w:eastAsia="tr-TR"/>
        </w:rPr>
        <w:t>İ</w:t>
      </w:r>
      <w:r w:rsidRPr="008F65C9">
        <w:rPr>
          <w:rFonts w:ascii="Times New Roman" w:eastAsia="Times New Roman" w:hAnsi="Times New Roman" w:cs="Times New Roman"/>
          <w:sz w:val="24"/>
          <w:szCs w:val="24"/>
          <w:lang w:val="en-US" w:eastAsia="tr-TR"/>
        </w:rPr>
        <w:t>stemci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ekranındaki</w:t>
      </w:r>
      <w:proofErr w:type="spellEnd"/>
      <w:r w:rsidRPr="008F65C9">
        <w:rPr>
          <w:rFonts w:ascii="Times New Roman" w:eastAsia="Times New Roman" w:hAnsi="Times New Roman" w:cs="Times New Roman"/>
          <w:sz w:val="24"/>
          <w:szCs w:val="24"/>
          <w:lang w:val="en-US" w:eastAsia="tr-TR"/>
        </w:rPr>
        <w:t xml:space="preserve"> bant genişliği:</w:t>
      </w:r>
      <w:r w:rsidR="00DD306E" w:rsidRPr="008F65C9">
        <w:rPr>
          <w:rFonts w:ascii="Times New Roman" w:eastAsia="Times New Roman" w:hAnsi="Times New Roman" w:cs="Times New Roman"/>
          <w:sz w:val="24"/>
          <w:szCs w:val="24"/>
          <w:lang w:val="en-US" w:eastAsia="tr-TR"/>
        </w:rPr>
        <w:t xml:space="preserve">2.39 </w:t>
      </w:r>
      <w:proofErr w:type="spellStart"/>
      <w:r w:rsidR="00DD306E" w:rsidRPr="008F65C9">
        <w:rPr>
          <w:rFonts w:ascii="Times New Roman" w:eastAsia="Times New Roman" w:hAnsi="Times New Roman" w:cs="Times New Roman"/>
          <w:sz w:val="24"/>
          <w:szCs w:val="24"/>
          <w:lang w:val="en-US" w:eastAsia="tr-TR"/>
        </w:rPr>
        <w:t>Mbits</w:t>
      </w:r>
      <w:proofErr w:type="spellEnd"/>
      <w:r w:rsidR="00DD306E" w:rsidRPr="008F65C9">
        <w:rPr>
          <w:rFonts w:ascii="Times New Roman" w:eastAsia="Times New Roman" w:hAnsi="Times New Roman" w:cs="Times New Roman"/>
          <w:sz w:val="24"/>
          <w:szCs w:val="24"/>
          <w:lang w:val="en-US" w:eastAsia="tr-TR"/>
        </w:rPr>
        <w:t>/sec, transfer: 3.12 Mbytes,</w:t>
      </w:r>
    </w:p>
    <w:p w14:paraId="13D94796" w14:textId="479D6C9C" w:rsidR="00DD306E" w:rsidRPr="008F65C9" w:rsidRDefault="00DD306E" w:rsidP="00DD306E">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Sunucu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ekranındaki</w:t>
      </w:r>
      <w:proofErr w:type="spellEnd"/>
      <w:r w:rsidRPr="008F65C9">
        <w:rPr>
          <w:rFonts w:ascii="Times New Roman" w:eastAsia="Times New Roman" w:hAnsi="Times New Roman" w:cs="Times New Roman"/>
          <w:sz w:val="24"/>
          <w:szCs w:val="24"/>
          <w:lang w:val="en-US" w:eastAsia="tr-TR"/>
        </w:rPr>
        <w:t xml:space="preserve"> bant genişliği:1.6</w:t>
      </w:r>
      <w:r w:rsidR="00717637" w:rsidRPr="008F65C9">
        <w:rPr>
          <w:rFonts w:ascii="Times New Roman" w:eastAsia="Times New Roman" w:hAnsi="Times New Roman" w:cs="Times New Roman"/>
          <w:sz w:val="24"/>
          <w:szCs w:val="24"/>
          <w:lang w:val="en-US" w:eastAsia="tr-TR"/>
        </w:rPr>
        <w:t>5</w:t>
      </w:r>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Mbits</w:t>
      </w:r>
      <w:proofErr w:type="spellEnd"/>
      <w:r w:rsidRPr="008F65C9">
        <w:rPr>
          <w:rFonts w:ascii="Times New Roman" w:eastAsia="Times New Roman" w:hAnsi="Times New Roman" w:cs="Times New Roman"/>
          <w:sz w:val="24"/>
          <w:szCs w:val="24"/>
          <w:lang w:val="en-US" w:eastAsia="tr-TR"/>
        </w:rPr>
        <w:t>/</w:t>
      </w:r>
      <w:proofErr w:type="gramStart"/>
      <w:r w:rsidRPr="008F65C9">
        <w:rPr>
          <w:rFonts w:ascii="Times New Roman" w:eastAsia="Times New Roman" w:hAnsi="Times New Roman" w:cs="Times New Roman"/>
          <w:sz w:val="24"/>
          <w:szCs w:val="24"/>
          <w:lang w:val="en-US" w:eastAsia="tr-TR"/>
        </w:rPr>
        <w:t>sec ,</w:t>
      </w:r>
      <w:proofErr w:type="gramEnd"/>
      <w:r w:rsidRPr="008F65C9">
        <w:rPr>
          <w:rFonts w:ascii="Times New Roman" w:eastAsia="Times New Roman" w:hAnsi="Times New Roman" w:cs="Times New Roman"/>
          <w:sz w:val="24"/>
          <w:szCs w:val="24"/>
          <w:lang w:val="en-US" w:eastAsia="tr-TR"/>
        </w:rPr>
        <w:t xml:space="preserve"> transfer:3.12 </w:t>
      </w:r>
      <w:proofErr w:type="spellStart"/>
      <w:r w:rsidRPr="008F65C9">
        <w:rPr>
          <w:rFonts w:ascii="Times New Roman" w:eastAsia="Times New Roman" w:hAnsi="Times New Roman" w:cs="Times New Roman"/>
          <w:sz w:val="24"/>
          <w:szCs w:val="24"/>
          <w:lang w:val="en-US" w:eastAsia="tr-TR"/>
        </w:rPr>
        <w:t>Mbytes’tır</w:t>
      </w:r>
      <w:proofErr w:type="spellEnd"/>
      <w:r w:rsidRPr="008F65C9">
        <w:rPr>
          <w:rFonts w:ascii="Times New Roman" w:eastAsia="Times New Roman" w:hAnsi="Times New Roman" w:cs="Times New Roman"/>
          <w:sz w:val="24"/>
          <w:szCs w:val="24"/>
          <w:lang w:val="en-US" w:eastAsia="tr-TR"/>
        </w:rPr>
        <w:t xml:space="preserve">. </w:t>
      </w:r>
    </w:p>
    <w:p w14:paraId="7D5C69EB" w14:textId="34D2B4A2" w:rsidR="00717637" w:rsidRPr="008F65C9" w:rsidRDefault="00717637" w:rsidP="00DD306E">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Böylelikle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eklediğimizde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trafik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akışı</w:t>
      </w:r>
      <w:r w:rsidR="00980272" w:rsidRPr="008F65C9">
        <w:rPr>
          <w:rFonts w:ascii="Times New Roman" w:eastAsia="Times New Roman" w:hAnsi="Times New Roman" w:cs="Times New Roman"/>
          <w:sz w:val="24"/>
          <w:szCs w:val="24"/>
          <w:lang w:val="en-US" w:eastAsia="tr-TR"/>
        </w:rPr>
        <w:t>nda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yollarken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olmadığı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durumda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fazla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yollamaktadır</w:t>
      </w:r>
      <w:proofErr w:type="spellEnd"/>
      <w:r w:rsidRPr="008F65C9">
        <w:rPr>
          <w:rFonts w:ascii="Times New Roman" w:eastAsia="Times New Roman" w:hAnsi="Times New Roman" w:cs="Times New Roman"/>
          <w:sz w:val="24"/>
          <w:szCs w:val="24"/>
          <w:lang w:val="en-US" w:eastAsia="tr-TR"/>
        </w:rPr>
        <w:t xml:space="preserve">. </w:t>
      </w:r>
    </w:p>
    <w:p w14:paraId="549400A6" w14:textId="4CE9D44B" w:rsidR="000B0676" w:rsidRPr="008F65C9" w:rsidRDefault="000B0676" w:rsidP="00D02DD7">
      <w:pPr>
        <w:jc w:val="both"/>
        <w:rPr>
          <w:rFonts w:ascii="Times New Roman" w:eastAsia="Times New Roman" w:hAnsi="Times New Roman" w:cs="Times New Roman"/>
          <w:sz w:val="24"/>
          <w:szCs w:val="24"/>
          <w:lang w:val="en-US" w:eastAsia="tr-TR"/>
        </w:rPr>
      </w:pPr>
    </w:p>
    <w:p w14:paraId="418221FB" w14:textId="7F97E83A" w:rsidR="000B0676" w:rsidRPr="008F65C9" w:rsidRDefault="0092266D"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lastRenderedPageBreak/>
        <w:drawing>
          <wp:inline distT="0" distB="0" distL="0" distR="0" wp14:anchorId="01B4F7EE" wp14:editId="456DF40E">
            <wp:extent cx="5576570" cy="4210685"/>
            <wp:effectExtent l="0" t="0" r="508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44"/>
                    <a:stretch>
                      <a:fillRect/>
                    </a:stretch>
                  </pic:blipFill>
                  <pic:spPr>
                    <a:xfrm>
                      <a:off x="0" y="0"/>
                      <a:ext cx="5576570" cy="4210685"/>
                    </a:xfrm>
                    <a:prstGeom prst="rect">
                      <a:avLst/>
                    </a:prstGeom>
                  </pic:spPr>
                </pic:pic>
              </a:graphicData>
            </a:graphic>
          </wp:inline>
        </w:drawing>
      </w:r>
    </w:p>
    <w:p w14:paraId="57E61257" w14:textId="0DB3B7D5" w:rsidR="00DE549B" w:rsidRPr="008F65C9" w:rsidRDefault="00DA0250"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UDP </w:t>
      </w:r>
      <w:proofErr w:type="spellStart"/>
      <w:r w:rsidRPr="008F65C9">
        <w:rPr>
          <w:rFonts w:ascii="Times New Roman" w:eastAsia="Times New Roman" w:hAnsi="Times New Roman" w:cs="Times New Roman"/>
          <w:sz w:val="24"/>
          <w:szCs w:val="24"/>
          <w:lang w:val="en-US" w:eastAsia="tr-TR"/>
        </w:rPr>
        <w:t>portuna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aynı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şekilde</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yapılandırdığımızda</w:t>
      </w:r>
      <w:proofErr w:type="spellEnd"/>
      <w:r w:rsidRPr="008F65C9">
        <w:rPr>
          <w:rFonts w:ascii="Times New Roman" w:eastAsia="Times New Roman" w:hAnsi="Times New Roman" w:cs="Times New Roman"/>
          <w:sz w:val="24"/>
          <w:szCs w:val="24"/>
          <w:lang w:val="en-US" w:eastAsia="tr-TR"/>
        </w:rPr>
        <w:t>;</w:t>
      </w:r>
      <w:proofErr w:type="gramEnd"/>
    </w:p>
    <w:p w14:paraId="42A00D31" w14:textId="6B8E7F29" w:rsidR="009F4B72" w:rsidRPr="008F65C9" w:rsidRDefault="009F4B72"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t xml:space="preserve">9090 </w:t>
      </w:r>
      <w:proofErr w:type="spellStart"/>
      <w:r w:rsidRPr="008F65C9">
        <w:rPr>
          <w:rFonts w:ascii="Times New Roman" w:eastAsia="Times New Roman" w:hAnsi="Times New Roman" w:cs="Times New Roman"/>
          <w:sz w:val="24"/>
          <w:szCs w:val="24"/>
          <w:lang w:val="en-US" w:eastAsia="tr-TR"/>
        </w:rPr>
        <w:t>ve</w:t>
      </w:r>
      <w:proofErr w:type="spellEnd"/>
      <w:r w:rsidRPr="008F65C9">
        <w:rPr>
          <w:rFonts w:ascii="Times New Roman" w:eastAsia="Times New Roman" w:hAnsi="Times New Roman" w:cs="Times New Roman"/>
          <w:sz w:val="24"/>
          <w:szCs w:val="24"/>
          <w:lang w:val="en-US" w:eastAsia="tr-TR"/>
        </w:rPr>
        <w:t xml:space="preserve"> 9091 </w:t>
      </w:r>
      <w:proofErr w:type="spellStart"/>
      <w:r w:rsidRPr="008F65C9">
        <w:rPr>
          <w:rFonts w:ascii="Times New Roman" w:eastAsia="Times New Roman" w:hAnsi="Times New Roman" w:cs="Times New Roman"/>
          <w:sz w:val="24"/>
          <w:szCs w:val="24"/>
          <w:lang w:val="en-US" w:eastAsia="tr-TR"/>
        </w:rPr>
        <w:t>portu</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için</w:t>
      </w:r>
      <w:proofErr w:type="spellEnd"/>
      <w:r w:rsidRPr="008F65C9">
        <w:rPr>
          <w:rFonts w:ascii="Times New Roman" w:eastAsia="Times New Roman" w:hAnsi="Times New Roman" w:cs="Times New Roman"/>
          <w:sz w:val="24"/>
          <w:szCs w:val="24"/>
          <w:lang w:val="en-US" w:eastAsia="tr-TR"/>
        </w:rPr>
        <w:t>:</w:t>
      </w:r>
    </w:p>
    <w:p w14:paraId="32D86885" w14:textId="2BDE641F" w:rsidR="005D7402" w:rsidRPr="008F65C9" w:rsidRDefault="005D7402" w:rsidP="005D7402">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İstemci</w:t>
      </w:r>
      <w:proofErr w:type="spellEnd"/>
      <w:r w:rsidRPr="008F65C9">
        <w:rPr>
          <w:rFonts w:ascii="Times New Roman" w:eastAsia="Times New Roman" w:hAnsi="Times New Roman" w:cs="Times New Roman"/>
          <w:sz w:val="24"/>
          <w:szCs w:val="24"/>
          <w:lang w:val="en-US" w:eastAsia="tr-TR"/>
        </w:rPr>
        <w:t xml:space="preserve"> </w:t>
      </w:r>
      <w:proofErr w:type="spellStart"/>
      <w:r w:rsidR="009F4B72" w:rsidRPr="008F65C9">
        <w:rPr>
          <w:rFonts w:ascii="Times New Roman" w:eastAsia="Times New Roman" w:hAnsi="Times New Roman" w:cs="Times New Roman"/>
          <w:sz w:val="24"/>
          <w:szCs w:val="24"/>
          <w:lang w:val="en-US" w:eastAsia="tr-TR"/>
        </w:rPr>
        <w:t>ve</w:t>
      </w:r>
      <w:proofErr w:type="spellEnd"/>
      <w:r w:rsidR="009F4B72" w:rsidRPr="008F65C9">
        <w:rPr>
          <w:rFonts w:ascii="Times New Roman" w:eastAsia="Times New Roman" w:hAnsi="Times New Roman" w:cs="Times New Roman"/>
          <w:sz w:val="24"/>
          <w:szCs w:val="24"/>
          <w:lang w:val="en-US" w:eastAsia="tr-TR"/>
        </w:rPr>
        <w:t xml:space="preserve"> </w:t>
      </w:r>
      <w:proofErr w:type="spellStart"/>
      <w:r w:rsidR="009F4B72" w:rsidRPr="008F65C9">
        <w:rPr>
          <w:rFonts w:ascii="Times New Roman" w:eastAsia="Times New Roman" w:hAnsi="Times New Roman" w:cs="Times New Roman"/>
          <w:sz w:val="24"/>
          <w:szCs w:val="24"/>
          <w:lang w:val="en-US" w:eastAsia="tr-TR"/>
        </w:rPr>
        <w:t>sunucu</w:t>
      </w:r>
      <w:proofErr w:type="spellEnd"/>
      <w:r w:rsidR="009F4B72"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ekranındaki</w:t>
      </w:r>
      <w:proofErr w:type="spellEnd"/>
      <w:r w:rsidRPr="008F65C9">
        <w:rPr>
          <w:rFonts w:ascii="Times New Roman" w:eastAsia="Times New Roman" w:hAnsi="Times New Roman" w:cs="Times New Roman"/>
          <w:sz w:val="24"/>
          <w:szCs w:val="24"/>
          <w:lang w:val="en-US" w:eastAsia="tr-TR"/>
        </w:rPr>
        <w:t xml:space="preserve"> bant genişliği:1.05 </w:t>
      </w:r>
      <w:proofErr w:type="spellStart"/>
      <w:r w:rsidRPr="008F65C9">
        <w:rPr>
          <w:rFonts w:ascii="Times New Roman" w:eastAsia="Times New Roman" w:hAnsi="Times New Roman" w:cs="Times New Roman"/>
          <w:sz w:val="24"/>
          <w:szCs w:val="24"/>
          <w:lang w:val="en-US" w:eastAsia="tr-TR"/>
        </w:rPr>
        <w:t>Mbits</w:t>
      </w:r>
      <w:proofErr w:type="spellEnd"/>
      <w:r w:rsidRPr="008F65C9">
        <w:rPr>
          <w:rFonts w:ascii="Times New Roman" w:eastAsia="Times New Roman" w:hAnsi="Times New Roman" w:cs="Times New Roman"/>
          <w:sz w:val="24"/>
          <w:szCs w:val="24"/>
          <w:lang w:val="en-US" w:eastAsia="tr-TR"/>
        </w:rPr>
        <w:t>/</w:t>
      </w:r>
      <w:proofErr w:type="gramStart"/>
      <w:r w:rsidRPr="008F65C9">
        <w:rPr>
          <w:rFonts w:ascii="Times New Roman" w:eastAsia="Times New Roman" w:hAnsi="Times New Roman" w:cs="Times New Roman"/>
          <w:sz w:val="24"/>
          <w:szCs w:val="24"/>
          <w:lang w:val="en-US" w:eastAsia="tr-TR"/>
        </w:rPr>
        <w:t>sec ,</w:t>
      </w:r>
      <w:proofErr w:type="gramEnd"/>
      <w:r w:rsidRPr="008F65C9">
        <w:rPr>
          <w:rFonts w:ascii="Times New Roman" w:eastAsia="Times New Roman" w:hAnsi="Times New Roman" w:cs="Times New Roman"/>
          <w:sz w:val="24"/>
          <w:szCs w:val="24"/>
          <w:lang w:val="en-US" w:eastAsia="tr-TR"/>
        </w:rPr>
        <w:t xml:space="preserve"> transfer:1.25 Mbytes,</w:t>
      </w:r>
    </w:p>
    <w:p w14:paraId="7F9A5D23" w14:textId="77777777" w:rsidR="005D7402" w:rsidRPr="008F65C9" w:rsidRDefault="005D7402" w:rsidP="00D02DD7">
      <w:pPr>
        <w:jc w:val="both"/>
        <w:rPr>
          <w:rFonts w:ascii="Times New Roman" w:eastAsia="Times New Roman" w:hAnsi="Times New Roman" w:cs="Times New Roman"/>
          <w:sz w:val="24"/>
          <w:szCs w:val="24"/>
          <w:lang w:val="en-US" w:eastAsia="tr-TR"/>
        </w:rPr>
      </w:pPr>
    </w:p>
    <w:p w14:paraId="1427766F" w14:textId="3F6D5180" w:rsidR="00DA0250" w:rsidRPr="008F65C9" w:rsidRDefault="00DA0250"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drawing>
          <wp:inline distT="0" distB="0" distL="0" distR="0" wp14:anchorId="5FDC80A7" wp14:editId="2638A577">
            <wp:extent cx="5576570" cy="2258060"/>
            <wp:effectExtent l="0" t="0" r="5080" b="889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45"/>
                    <a:stretch>
                      <a:fillRect/>
                    </a:stretch>
                  </pic:blipFill>
                  <pic:spPr>
                    <a:xfrm>
                      <a:off x="0" y="0"/>
                      <a:ext cx="5576570" cy="2258060"/>
                    </a:xfrm>
                    <a:prstGeom prst="rect">
                      <a:avLst/>
                    </a:prstGeom>
                  </pic:spPr>
                </pic:pic>
              </a:graphicData>
            </a:graphic>
          </wp:inline>
        </w:drawing>
      </w:r>
    </w:p>
    <w:p w14:paraId="68DC3470" w14:textId="77777777" w:rsidR="00DA0250" w:rsidRPr="008F65C9" w:rsidRDefault="00DA0250" w:rsidP="00D02DD7">
      <w:pPr>
        <w:jc w:val="both"/>
        <w:rPr>
          <w:rFonts w:ascii="Times New Roman" w:eastAsia="Times New Roman" w:hAnsi="Times New Roman" w:cs="Times New Roman"/>
          <w:sz w:val="24"/>
          <w:szCs w:val="24"/>
          <w:lang w:val="en-US" w:eastAsia="tr-TR"/>
        </w:rPr>
      </w:pPr>
    </w:p>
    <w:p w14:paraId="1B2A66FF" w14:textId="7302A715" w:rsidR="00DA0250" w:rsidRPr="008F65C9" w:rsidRDefault="000B5876"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sz w:val="24"/>
          <w:szCs w:val="24"/>
          <w:lang w:val="en-US" w:eastAsia="tr-TR"/>
        </w:rPr>
        <w:lastRenderedPageBreak/>
        <w:t xml:space="preserve">Sw1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yapılandırmada</w:t>
      </w:r>
      <w:proofErr w:type="spellEnd"/>
      <w:r w:rsidRPr="008F65C9">
        <w:rPr>
          <w:rFonts w:ascii="Times New Roman" w:eastAsia="Times New Roman" w:hAnsi="Times New Roman" w:cs="Times New Roman"/>
          <w:sz w:val="24"/>
          <w:szCs w:val="24"/>
          <w:lang w:val="en-US" w:eastAsia="tr-TR"/>
        </w:rPr>
        <w:t xml:space="preserve"> max-rate=800K </w:t>
      </w:r>
      <w:proofErr w:type="spellStart"/>
      <w:r w:rsidRPr="008F65C9">
        <w:rPr>
          <w:rFonts w:ascii="Times New Roman" w:eastAsia="Times New Roman" w:hAnsi="Times New Roman" w:cs="Times New Roman"/>
          <w:sz w:val="24"/>
          <w:szCs w:val="24"/>
          <w:lang w:val="en-US" w:eastAsia="tr-TR"/>
        </w:rPr>
        <w:t>belirlediğimizde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bizden</w:t>
      </w:r>
      <w:proofErr w:type="spellEnd"/>
      <w:r w:rsidRPr="008F65C9">
        <w:rPr>
          <w:rFonts w:ascii="Times New Roman" w:eastAsia="Times New Roman" w:hAnsi="Times New Roman" w:cs="Times New Roman"/>
          <w:sz w:val="24"/>
          <w:szCs w:val="24"/>
          <w:lang w:val="en-US" w:eastAsia="tr-TR"/>
        </w:rPr>
        <w:t xml:space="preserve"> 800K </w:t>
      </w:r>
      <w:proofErr w:type="spellStart"/>
      <w:r w:rsidRPr="008F65C9">
        <w:rPr>
          <w:rFonts w:ascii="Times New Roman" w:eastAsia="Times New Roman" w:hAnsi="Times New Roman" w:cs="Times New Roman"/>
          <w:sz w:val="24"/>
          <w:szCs w:val="24"/>
          <w:lang w:val="en-US" w:eastAsia="tr-TR"/>
        </w:rPr>
        <w:t>altı</w:t>
      </w:r>
      <w:proofErr w:type="spellEnd"/>
      <w:r w:rsidRPr="008F65C9">
        <w:rPr>
          <w:rFonts w:ascii="Times New Roman" w:eastAsia="Times New Roman" w:hAnsi="Times New Roman" w:cs="Times New Roman"/>
          <w:sz w:val="24"/>
          <w:szCs w:val="24"/>
          <w:lang w:val="en-US" w:eastAsia="tr-TR"/>
        </w:rPr>
        <w:t xml:space="preserve"> bant </w:t>
      </w:r>
      <w:proofErr w:type="spellStart"/>
      <w:r w:rsidRPr="008F65C9">
        <w:rPr>
          <w:rFonts w:ascii="Times New Roman" w:eastAsia="Times New Roman" w:hAnsi="Times New Roman" w:cs="Times New Roman"/>
          <w:sz w:val="24"/>
          <w:szCs w:val="24"/>
          <w:lang w:val="en-US" w:eastAsia="tr-TR"/>
        </w:rPr>
        <w:t>genişliğini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vermesini</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istiyoruz</w:t>
      </w:r>
      <w:proofErr w:type="spellEnd"/>
      <w:r w:rsidRPr="008F65C9">
        <w:rPr>
          <w:rFonts w:ascii="Times New Roman" w:eastAsia="Times New Roman" w:hAnsi="Times New Roman" w:cs="Times New Roman"/>
          <w:sz w:val="24"/>
          <w:szCs w:val="24"/>
          <w:lang w:val="en-US" w:eastAsia="tr-TR"/>
        </w:rPr>
        <w:t xml:space="preserve"> .</w:t>
      </w:r>
      <w:proofErr w:type="gram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Sonuca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baktığımızda</w:t>
      </w:r>
      <w:proofErr w:type="spellEnd"/>
      <w:r w:rsidRPr="008F65C9">
        <w:rPr>
          <w:rFonts w:ascii="Times New Roman" w:eastAsia="Times New Roman" w:hAnsi="Times New Roman" w:cs="Times New Roman"/>
          <w:sz w:val="24"/>
          <w:szCs w:val="24"/>
          <w:lang w:val="en-US" w:eastAsia="tr-TR"/>
        </w:rPr>
        <w:t xml:space="preserve"> bant </w:t>
      </w:r>
      <w:proofErr w:type="spellStart"/>
      <w:r w:rsidRPr="008F65C9">
        <w:rPr>
          <w:rFonts w:ascii="Times New Roman" w:eastAsia="Times New Roman" w:hAnsi="Times New Roman" w:cs="Times New Roman"/>
          <w:sz w:val="24"/>
          <w:szCs w:val="24"/>
          <w:lang w:val="en-US" w:eastAsia="tr-TR"/>
        </w:rPr>
        <w:t>genişliğini</w:t>
      </w:r>
      <w:proofErr w:type="spellEnd"/>
      <w:r w:rsidRPr="008F65C9">
        <w:rPr>
          <w:rFonts w:ascii="Times New Roman" w:eastAsia="Times New Roman" w:hAnsi="Times New Roman" w:cs="Times New Roman"/>
          <w:sz w:val="24"/>
          <w:szCs w:val="24"/>
          <w:lang w:val="en-US" w:eastAsia="tr-TR"/>
        </w:rPr>
        <w:t xml:space="preserve"> 544-569 </w:t>
      </w:r>
      <w:proofErr w:type="spellStart"/>
      <w:r w:rsidRPr="008F65C9">
        <w:rPr>
          <w:rFonts w:ascii="Times New Roman" w:eastAsia="Times New Roman" w:hAnsi="Times New Roman" w:cs="Times New Roman"/>
          <w:sz w:val="24"/>
          <w:szCs w:val="24"/>
          <w:lang w:val="en-US" w:eastAsia="tr-TR"/>
        </w:rPr>
        <w:t>MBits</w:t>
      </w:r>
      <w:proofErr w:type="spellEnd"/>
      <w:r w:rsidRPr="008F65C9">
        <w:rPr>
          <w:rFonts w:ascii="Times New Roman" w:eastAsia="Times New Roman" w:hAnsi="Times New Roman" w:cs="Times New Roman"/>
          <w:sz w:val="24"/>
          <w:szCs w:val="24"/>
          <w:lang w:val="en-US" w:eastAsia="tr-TR"/>
        </w:rPr>
        <w:t xml:space="preserve">/sec </w:t>
      </w:r>
      <w:proofErr w:type="spellStart"/>
      <w:r w:rsidRPr="008F65C9">
        <w:rPr>
          <w:rFonts w:ascii="Times New Roman" w:eastAsia="Times New Roman" w:hAnsi="Times New Roman" w:cs="Times New Roman"/>
          <w:sz w:val="24"/>
          <w:szCs w:val="24"/>
          <w:lang w:val="en-US" w:eastAsia="tr-TR"/>
        </w:rPr>
        <w:t>olarak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vermekte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yani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belirlemiş</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olduğumuz</w:t>
      </w:r>
      <w:proofErr w:type="spellEnd"/>
      <w:r w:rsidRPr="008F65C9">
        <w:rPr>
          <w:rFonts w:ascii="Times New Roman" w:eastAsia="Times New Roman" w:hAnsi="Times New Roman" w:cs="Times New Roman"/>
          <w:sz w:val="24"/>
          <w:szCs w:val="24"/>
          <w:lang w:val="en-US" w:eastAsia="tr-TR"/>
        </w:rPr>
        <w:t xml:space="preserve"> bant </w:t>
      </w:r>
      <w:proofErr w:type="spellStart"/>
      <w:r w:rsidRPr="008F65C9">
        <w:rPr>
          <w:rFonts w:ascii="Times New Roman" w:eastAsia="Times New Roman" w:hAnsi="Times New Roman" w:cs="Times New Roman"/>
          <w:sz w:val="24"/>
          <w:szCs w:val="24"/>
          <w:lang w:val="en-US" w:eastAsia="tr-TR"/>
        </w:rPr>
        <w:t>genişliğinden</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daha</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yolladığını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aşağıdaki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görselde</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görülmektedir</w:t>
      </w:r>
      <w:proofErr w:type="spellEnd"/>
      <w:r w:rsidRPr="008F65C9">
        <w:rPr>
          <w:rFonts w:ascii="Times New Roman" w:eastAsia="Times New Roman" w:hAnsi="Times New Roman" w:cs="Times New Roman"/>
          <w:sz w:val="24"/>
          <w:szCs w:val="24"/>
          <w:lang w:val="en-US" w:eastAsia="tr-TR"/>
        </w:rPr>
        <w:t>:</w:t>
      </w:r>
    </w:p>
    <w:p w14:paraId="47D0BEA0" w14:textId="7BB9FB44" w:rsidR="000B5876" w:rsidRPr="008F65C9" w:rsidRDefault="000B5876"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drawing>
          <wp:inline distT="0" distB="0" distL="0" distR="0" wp14:anchorId="28E96766" wp14:editId="66307AAE">
            <wp:extent cx="4890052" cy="3048000"/>
            <wp:effectExtent l="0" t="0" r="635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46"/>
                    <a:stretch>
                      <a:fillRect/>
                    </a:stretch>
                  </pic:blipFill>
                  <pic:spPr>
                    <a:xfrm>
                      <a:off x="0" y="0"/>
                      <a:ext cx="4901869" cy="3055366"/>
                    </a:xfrm>
                    <a:prstGeom prst="rect">
                      <a:avLst/>
                    </a:prstGeom>
                  </pic:spPr>
                </pic:pic>
              </a:graphicData>
            </a:graphic>
          </wp:inline>
        </w:drawing>
      </w:r>
    </w:p>
    <w:p w14:paraId="48CA0C5A" w14:textId="3BAE7745" w:rsidR="00DA0250" w:rsidRPr="008F65C9" w:rsidRDefault="00C302EE" w:rsidP="00D02DD7">
      <w:pPr>
        <w:jc w:val="both"/>
        <w:rPr>
          <w:rFonts w:ascii="Times New Roman" w:eastAsia="Times New Roman" w:hAnsi="Times New Roman" w:cs="Times New Roman"/>
          <w:sz w:val="24"/>
          <w:szCs w:val="24"/>
          <w:lang w:val="en-US" w:eastAsia="tr-TR"/>
        </w:rPr>
      </w:pP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olmadığı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zamanda</w:t>
      </w:r>
      <w:proofErr w:type="spellEnd"/>
      <w:r w:rsidRPr="008F65C9">
        <w:rPr>
          <w:rFonts w:ascii="Times New Roman" w:eastAsia="Times New Roman" w:hAnsi="Times New Roman" w:cs="Times New Roman"/>
          <w:sz w:val="24"/>
          <w:szCs w:val="24"/>
          <w:lang w:val="en-US" w:eastAsia="tr-TR"/>
        </w:rPr>
        <w:t xml:space="preserve"> 559 </w:t>
      </w:r>
      <w:proofErr w:type="gramStart"/>
      <w:r w:rsidRPr="008F65C9">
        <w:rPr>
          <w:rFonts w:ascii="Times New Roman" w:eastAsia="Times New Roman" w:hAnsi="Times New Roman" w:cs="Times New Roman"/>
          <w:sz w:val="24"/>
          <w:szCs w:val="24"/>
          <w:lang w:val="en-US" w:eastAsia="tr-TR"/>
        </w:rPr>
        <w:t>datagram(</w:t>
      </w:r>
      <w:proofErr w:type="spellStart"/>
      <w:proofErr w:type="gramEnd"/>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düzensiz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alındı</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Kuyruk</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yapılandırılması</w:t>
      </w:r>
      <w:proofErr w:type="spellEnd"/>
      <w:r w:rsidRPr="008F65C9">
        <w:rPr>
          <w:rFonts w:ascii="Times New Roman" w:eastAsia="Times New Roman" w:hAnsi="Times New Roman" w:cs="Times New Roman"/>
          <w:sz w:val="24"/>
          <w:szCs w:val="24"/>
          <w:lang w:val="en-US" w:eastAsia="tr-TR"/>
        </w:rPr>
        <w:t xml:space="preserve"> </w:t>
      </w:r>
      <w:proofErr w:type="spellStart"/>
      <w:proofErr w:type="gramStart"/>
      <w:r w:rsidRPr="008F65C9">
        <w:rPr>
          <w:rFonts w:ascii="Times New Roman" w:eastAsia="Times New Roman" w:hAnsi="Times New Roman" w:cs="Times New Roman"/>
          <w:sz w:val="24"/>
          <w:szCs w:val="24"/>
          <w:lang w:val="en-US" w:eastAsia="tr-TR"/>
        </w:rPr>
        <w:t>olduğunda</w:t>
      </w:r>
      <w:proofErr w:type="spellEnd"/>
      <w:r w:rsidRPr="008F65C9">
        <w:rPr>
          <w:rFonts w:ascii="Times New Roman" w:eastAsia="Times New Roman" w:hAnsi="Times New Roman" w:cs="Times New Roman"/>
          <w:sz w:val="24"/>
          <w:szCs w:val="24"/>
          <w:lang w:val="en-US" w:eastAsia="tr-TR"/>
        </w:rPr>
        <w:t xml:space="preserve">  1</w:t>
      </w:r>
      <w:proofErr w:type="gramEnd"/>
      <w:r w:rsidRPr="008F65C9">
        <w:rPr>
          <w:rFonts w:ascii="Times New Roman" w:eastAsia="Times New Roman" w:hAnsi="Times New Roman" w:cs="Times New Roman"/>
          <w:sz w:val="24"/>
          <w:szCs w:val="24"/>
          <w:lang w:val="en-US" w:eastAsia="tr-TR"/>
        </w:rPr>
        <w:t xml:space="preserve"> datagram(</w:t>
      </w:r>
      <w:proofErr w:type="spellStart"/>
      <w:r w:rsidRPr="008F65C9">
        <w:rPr>
          <w:rFonts w:ascii="Times New Roman" w:eastAsia="Times New Roman" w:hAnsi="Times New Roman" w:cs="Times New Roman"/>
          <w:sz w:val="24"/>
          <w:szCs w:val="24"/>
          <w:lang w:val="en-US" w:eastAsia="tr-TR"/>
        </w:rPr>
        <w:t>veri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paketi</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düzensiz</w:t>
      </w:r>
      <w:proofErr w:type="spellEnd"/>
      <w:r w:rsidRPr="008F65C9">
        <w:rPr>
          <w:rFonts w:ascii="Times New Roman" w:eastAsia="Times New Roman" w:hAnsi="Times New Roman" w:cs="Times New Roman"/>
          <w:sz w:val="24"/>
          <w:szCs w:val="24"/>
          <w:lang w:val="en-US" w:eastAsia="tr-TR"/>
        </w:rPr>
        <w:t xml:space="preserve"> </w:t>
      </w:r>
      <w:proofErr w:type="spellStart"/>
      <w:r w:rsidRPr="008F65C9">
        <w:rPr>
          <w:rFonts w:ascii="Times New Roman" w:eastAsia="Times New Roman" w:hAnsi="Times New Roman" w:cs="Times New Roman"/>
          <w:sz w:val="24"/>
          <w:szCs w:val="24"/>
          <w:lang w:val="en-US" w:eastAsia="tr-TR"/>
        </w:rPr>
        <w:t>alındı</w:t>
      </w:r>
      <w:proofErr w:type="spellEnd"/>
      <w:r w:rsidRPr="008F65C9">
        <w:rPr>
          <w:rFonts w:ascii="Times New Roman" w:eastAsia="Times New Roman" w:hAnsi="Times New Roman" w:cs="Times New Roman"/>
          <w:sz w:val="24"/>
          <w:szCs w:val="24"/>
          <w:lang w:val="en-US" w:eastAsia="tr-TR"/>
        </w:rPr>
        <w:t>.</w:t>
      </w:r>
    </w:p>
    <w:p w14:paraId="2101AE70" w14:textId="2F2266D0" w:rsidR="00DA0250" w:rsidRPr="008F65C9" w:rsidRDefault="00F973ED" w:rsidP="00D02DD7">
      <w:pPr>
        <w:jc w:val="both"/>
        <w:rPr>
          <w:rFonts w:ascii="Times New Roman" w:eastAsia="Times New Roman" w:hAnsi="Times New Roman" w:cs="Times New Roman"/>
          <w:sz w:val="24"/>
          <w:szCs w:val="24"/>
          <w:lang w:val="en-US" w:eastAsia="tr-TR"/>
        </w:rPr>
      </w:pPr>
      <w:r w:rsidRPr="008F65C9">
        <w:rPr>
          <w:rFonts w:ascii="Times New Roman" w:eastAsia="Times New Roman" w:hAnsi="Times New Roman" w:cs="Times New Roman"/>
          <w:noProof/>
          <w:sz w:val="24"/>
          <w:szCs w:val="24"/>
          <w:lang w:val="en-US" w:eastAsia="tr-TR"/>
        </w:rPr>
        <w:drawing>
          <wp:anchor distT="0" distB="0" distL="114300" distR="114300" simplePos="0" relativeHeight="251661312" behindDoc="1" locked="0" layoutInCell="1" allowOverlap="1" wp14:anchorId="4BE0A9FB" wp14:editId="296CD5D0">
            <wp:simplePos x="0" y="0"/>
            <wp:positionH relativeFrom="margin">
              <wp:posOffset>448945</wp:posOffset>
            </wp:positionH>
            <wp:positionV relativeFrom="paragraph">
              <wp:posOffset>106680</wp:posOffset>
            </wp:positionV>
            <wp:extent cx="5111115" cy="3288665"/>
            <wp:effectExtent l="0" t="0" r="0" b="6985"/>
            <wp:wrapTight wrapText="bothSides">
              <wp:wrapPolygon edited="0">
                <wp:start x="0" y="0"/>
                <wp:lineTo x="0" y="21521"/>
                <wp:lineTo x="21495" y="21521"/>
                <wp:lineTo x="21495" y="0"/>
                <wp:lineTo x="0" y="0"/>
              </wp:wrapPolygon>
            </wp:wrapTight>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5111115" cy="3288665"/>
                    </a:xfrm>
                    <a:prstGeom prst="rect">
                      <a:avLst/>
                    </a:prstGeom>
                  </pic:spPr>
                </pic:pic>
              </a:graphicData>
            </a:graphic>
            <wp14:sizeRelH relativeFrom="margin">
              <wp14:pctWidth>0</wp14:pctWidth>
            </wp14:sizeRelH>
            <wp14:sizeRelV relativeFrom="margin">
              <wp14:pctHeight>0</wp14:pctHeight>
            </wp14:sizeRelV>
          </wp:anchor>
        </w:drawing>
      </w:r>
    </w:p>
    <w:p w14:paraId="4FA81F0A" w14:textId="7FBBAD2D" w:rsidR="00DA0250" w:rsidRPr="008F65C9" w:rsidRDefault="00DA0250" w:rsidP="00D02DD7">
      <w:pPr>
        <w:jc w:val="both"/>
        <w:rPr>
          <w:rFonts w:ascii="Times New Roman" w:eastAsia="Times New Roman" w:hAnsi="Times New Roman" w:cs="Times New Roman"/>
          <w:sz w:val="24"/>
          <w:szCs w:val="24"/>
          <w:lang w:val="en-US" w:eastAsia="tr-TR"/>
        </w:rPr>
      </w:pPr>
    </w:p>
    <w:p w14:paraId="5DEFA2CA" w14:textId="4D44FA92" w:rsidR="00DA0250" w:rsidRPr="008F65C9" w:rsidRDefault="00DA0250" w:rsidP="00D02DD7">
      <w:pPr>
        <w:jc w:val="both"/>
        <w:rPr>
          <w:rFonts w:ascii="Times New Roman" w:eastAsia="Times New Roman" w:hAnsi="Times New Roman" w:cs="Times New Roman"/>
          <w:sz w:val="24"/>
          <w:szCs w:val="24"/>
          <w:lang w:val="en-US" w:eastAsia="tr-TR"/>
        </w:rPr>
      </w:pPr>
    </w:p>
    <w:p w14:paraId="6A4D8F0C" w14:textId="3C75C1A9" w:rsidR="00DA0250" w:rsidRPr="008F65C9" w:rsidRDefault="00DA0250" w:rsidP="00D02DD7">
      <w:pPr>
        <w:jc w:val="both"/>
        <w:rPr>
          <w:rFonts w:ascii="Times New Roman" w:eastAsia="Times New Roman" w:hAnsi="Times New Roman" w:cs="Times New Roman"/>
          <w:sz w:val="24"/>
          <w:szCs w:val="24"/>
          <w:lang w:val="en-US" w:eastAsia="tr-TR"/>
        </w:rPr>
      </w:pPr>
    </w:p>
    <w:p w14:paraId="0C93455E" w14:textId="08D8D9E1" w:rsidR="00DA0250" w:rsidRPr="008F65C9" w:rsidRDefault="00DA0250" w:rsidP="00D02DD7">
      <w:pPr>
        <w:jc w:val="both"/>
        <w:rPr>
          <w:rFonts w:ascii="Times New Roman" w:eastAsia="Times New Roman" w:hAnsi="Times New Roman" w:cs="Times New Roman"/>
          <w:sz w:val="24"/>
          <w:szCs w:val="24"/>
          <w:lang w:val="en-US" w:eastAsia="tr-TR"/>
        </w:rPr>
      </w:pPr>
    </w:p>
    <w:p w14:paraId="022B3F18" w14:textId="50203197" w:rsidR="00DA0250" w:rsidRPr="008F65C9" w:rsidRDefault="00DA0250" w:rsidP="00D02DD7">
      <w:pPr>
        <w:jc w:val="both"/>
        <w:rPr>
          <w:rFonts w:ascii="Times New Roman" w:eastAsia="Times New Roman" w:hAnsi="Times New Roman" w:cs="Times New Roman"/>
          <w:sz w:val="24"/>
          <w:szCs w:val="24"/>
          <w:lang w:val="en-US" w:eastAsia="tr-TR"/>
        </w:rPr>
      </w:pPr>
    </w:p>
    <w:p w14:paraId="7E1B5EB2" w14:textId="7B0CD8A2" w:rsidR="00DA0250" w:rsidRPr="008F65C9" w:rsidRDefault="00DA0250" w:rsidP="00D02DD7">
      <w:pPr>
        <w:jc w:val="both"/>
        <w:rPr>
          <w:rFonts w:ascii="Times New Roman" w:eastAsia="Times New Roman" w:hAnsi="Times New Roman" w:cs="Times New Roman"/>
          <w:sz w:val="24"/>
          <w:szCs w:val="24"/>
          <w:lang w:val="en-US" w:eastAsia="tr-TR"/>
        </w:rPr>
      </w:pPr>
    </w:p>
    <w:p w14:paraId="36DFB65D" w14:textId="1B69C607" w:rsidR="00DA0250" w:rsidRPr="008F65C9" w:rsidRDefault="00DA0250" w:rsidP="00D02DD7">
      <w:pPr>
        <w:jc w:val="both"/>
        <w:rPr>
          <w:rFonts w:ascii="Times New Roman" w:eastAsia="Times New Roman" w:hAnsi="Times New Roman" w:cs="Times New Roman"/>
          <w:sz w:val="24"/>
          <w:szCs w:val="24"/>
          <w:lang w:val="en-US" w:eastAsia="tr-TR"/>
        </w:rPr>
      </w:pPr>
    </w:p>
    <w:p w14:paraId="3AA63446" w14:textId="77777777" w:rsidR="00E42FD9" w:rsidRPr="008F65C9" w:rsidRDefault="00E42FD9" w:rsidP="00E42FD9">
      <w:pPr>
        <w:rPr>
          <w:rFonts w:ascii="Times New Roman" w:hAnsi="Times New Roman" w:cs="Times New Roman"/>
          <w:sz w:val="24"/>
          <w:szCs w:val="24"/>
        </w:rPr>
      </w:pPr>
      <w:proofErr w:type="spellStart"/>
      <w:r w:rsidRPr="008F65C9">
        <w:rPr>
          <w:rFonts w:ascii="Times New Roman" w:hAnsi="Times New Roman" w:cs="Times New Roman"/>
          <w:sz w:val="24"/>
          <w:szCs w:val="24"/>
        </w:rPr>
        <w:lastRenderedPageBreak/>
        <w:t>Meter</w:t>
      </w:r>
      <w:proofErr w:type="spellEnd"/>
      <w:r w:rsidRPr="008F65C9">
        <w:rPr>
          <w:rFonts w:ascii="Times New Roman" w:hAnsi="Times New Roman" w:cs="Times New Roman"/>
          <w:sz w:val="24"/>
          <w:szCs w:val="24"/>
        </w:rPr>
        <w:t xml:space="preserve"> eklenmemiş haliyle paket gönderildi ve </w:t>
      </w:r>
      <w:proofErr w:type="spellStart"/>
      <w:r w:rsidRPr="008F65C9">
        <w:rPr>
          <w:rFonts w:ascii="Times New Roman" w:hAnsi="Times New Roman" w:cs="Times New Roman"/>
          <w:sz w:val="24"/>
          <w:szCs w:val="24"/>
        </w:rPr>
        <w:t>drop</w:t>
      </w:r>
      <w:proofErr w:type="spellEnd"/>
      <w:r w:rsidRPr="008F65C9">
        <w:rPr>
          <w:rFonts w:ascii="Times New Roman" w:hAnsi="Times New Roman" w:cs="Times New Roman"/>
          <w:sz w:val="24"/>
          <w:szCs w:val="24"/>
        </w:rPr>
        <w:t xml:space="preserve"> olarak belirlenen 400 </w:t>
      </w:r>
      <w:proofErr w:type="spellStart"/>
      <w:r w:rsidRPr="008F65C9">
        <w:rPr>
          <w:rFonts w:ascii="Times New Roman" w:hAnsi="Times New Roman" w:cs="Times New Roman"/>
          <w:sz w:val="24"/>
          <w:szCs w:val="24"/>
        </w:rPr>
        <w:t>kbitsin</w:t>
      </w:r>
      <w:proofErr w:type="spellEnd"/>
      <w:r w:rsidRPr="008F65C9">
        <w:rPr>
          <w:rFonts w:ascii="Times New Roman" w:hAnsi="Times New Roman" w:cs="Times New Roman"/>
          <w:sz w:val="24"/>
          <w:szCs w:val="24"/>
        </w:rPr>
        <w:t xml:space="preserve"> üstündeki paketleri alabildiği görüldü.</w:t>
      </w:r>
    </w:p>
    <w:p w14:paraId="153037E6" w14:textId="77777777" w:rsidR="00E42FD9" w:rsidRPr="008F65C9" w:rsidRDefault="00E42FD9" w:rsidP="00E42FD9">
      <w:pPr>
        <w:rPr>
          <w:rFonts w:ascii="Times New Roman" w:hAnsi="Times New Roman" w:cs="Times New Roman"/>
          <w:sz w:val="24"/>
          <w:szCs w:val="24"/>
        </w:rPr>
      </w:pPr>
      <w:r w:rsidRPr="008F65C9">
        <w:rPr>
          <w:rFonts w:ascii="Times New Roman" w:hAnsi="Times New Roman" w:cs="Times New Roman"/>
          <w:noProof/>
          <w:sz w:val="24"/>
          <w:szCs w:val="24"/>
        </w:rPr>
        <w:drawing>
          <wp:inline distT="0" distB="0" distL="0" distR="0" wp14:anchorId="7A75BD3E" wp14:editId="11E9DAC7">
            <wp:extent cx="5576570" cy="3688080"/>
            <wp:effectExtent l="0" t="0" r="5080" b="762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6570" cy="3688080"/>
                    </a:xfrm>
                    <a:prstGeom prst="rect">
                      <a:avLst/>
                    </a:prstGeom>
                    <a:noFill/>
                    <a:ln>
                      <a:noFill/>
                    </a:ln>
                  </pic:spPr>
                </pic:pic>
              </a:graphicData>
            </a:graphic>
          </wp:inline>
        </w:drawing>
      </w:r>
    </w:p>
    <w:p w14:paraId="75DD3D8E" w14:textId="77777777" w:rsidR="00E42FD9" w:rsidRPr="008F65C9" w:rsidRDefault="00E42FD9" w:rsidP="00E42FD9">
      <w:pPr>
        <w:rPr>
          <w:rFonts w:ascii="Times New Roman" w:hAnsi="Times New Roman" w:cs="Times New Roman"/>
          <w:noProof/>
          <w:sz w:val="24"/>
          <w:szCs w:val="24"/>
        </w:rPr>
      </w:pPr>
    </w:p>
    <w:p w14:paraId="438F69F8" w14:textId="77777777" w:rsidR="00E42FD9" w:rsidRPr="008F65C9" w:rsidRDefault="00E42FD9" w:rsidP="00E42FD9">
      <w:pPr>
        <w:rPr>
          <w:rFonts w:ascii="Times New Roman" w:hAnsi="Times New Roman" w:cs="Times New Roman"/>
          <w:sz w:val="24"/>
          <w:szCs w:val="24"/>
        </w:rPr>
      </w:pPr>
      <w:proofErr w:type="spellStart"/>
      <w:r w:rsidRPr="008F65C9">
        <w:rPr>
          <w:rFonts w:ascii="Times New Roman" w:hAnsi="Times New Roman" w:cs="Times New Roman"/>
          <w:sz w:val="24"/>
          <w:szCs w:val="24"/>
        </w:rPr>
        <w:t>Meter</w:t>
      </w:r>
      <w:proofErr w:type="spellEnd"/>
      <w:r w:rsidRPr="008F65C9">
        <w:rPr>
          <w:rFonts w:ascii="Times New Roman" w:hAnsi="Times New Roman" w:cs="Times New Roman"/>
          <w:sz w:val="24"/>
          <w:szCs w:val="24"/>
        </w:rPr>
        <w:t xml:space="preserve"> eklenerek denendiğinde ise istenildiği gibi 400 </w:t>
      </w:r>
      <w:proofErr w:type="spellStart"/>
      <w:r w:rsidRPr="008F65C9">
        <w:rPr>
          <w:rFonts w:ascii="Times New Roman" w:hAnsi="Times New Roman" w:cs="Times New Roman"/>
          <w:sz w:val="24"/>
          <w:szCs w:val="24"/>
        </w:rPr>
        <w:t>Kbits</w:t>
      </w:r>
      <w:proofErr w:type="spellEnd"/>
      <w:r w:rsidRPr="008F65C9">
        <w:rPr>
          <w:rFonts w:ascii="Times New Roman" w:hAnsi="Times New Roman" w:cs="Times New Roman"/>
          <w:sz w:val="24"/>
          <w:szCs w:val="24"/>
        </w:rPr>
        <w:t xml:space="preserve"> üzerine çıkılamamıştır.</w:t>
      </w:r>
    </w:p>
    <w:p w14:paraId="63E09AF9" w14:textId="775B8F45" w:rsidR="00E42FD9" w:rsidRPr="008F65C9" w:rsidRDefault="00E42FD9" w:rsidP="00E42FD9">
      <w:pPr>
        <w:rPr>
          <w:rFonts w:ascii="Times New Roman" w:hAnsi="Times New Roman" w:cs="Times New Roman"/>
          <w:sz w:val="24"/>
          <w:szCs w:val="24"/>
        </w:rPr>
      </w:pPr>
      <w:r w:rsidRPr="008F65C9">
        <w:rPr>
          <w:rFonts w:ascii="Times New Roman" w:hAnsi="Times New Roman" w:cs="Times New Roman"/>
          <w:noProof/>
          <w:sz w:val="24"/>
          <w:szCs w:val="24"/>
        </w:rPr>
        <w:drawing>
          <wp:inline distT="0" distB="0" distL="0" distR="0" wp14:anchorId="537AC375" wp14:editId="27A93E11">
            <wp:extent cx="5576570" cy="3129915"/>
            <wp:effectExtent l="0" t="0" r="508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6570" cy="3129915"/>
                    </a:xfrm>
                    <a:prstGeom prst="rect">
                      <a:avLst/>
                    </a:prstGeom>
                    <a:noFill/>
                    <a:ln>
                      <a:noFill/>
                    </a:ln>
                  </pic:spPr>
                </pic:pic>
              </a:graphicData>
            </a:graphic>
          </wp:inline>
        </w:drawing>
      </w:r>
    </w:p>
    <w:p w14:paraId="54C3134A" w14:textId="6C390E25" w:rsidR="00E42FD9" w:rsidRPr="008F65C9" w:rsidRDefault="00E42FD9" w:rsidP="00E42FD9">
      <w:pPr>
        <w:rPr>
          <w:rFonts w:ascii="Times New Roman" w:hAnsi="Times New Roman" w:cs="Times New Roman"/>
          <w:sz w:val="24"/>
          <w:szCs w:val="24"/>
        </w:rPr>
      </w:pPr>
      <w:proofErr w:type="spellStart"/>
      <w:r w:rsidRPr="008F65C9">
        <w:rPr>
          <w:rFonts w:ascii="Times New Roman" w:hAnsi="Times New Roman" w:cs="Times New Roman"/>
          <w:sz w:val="24"/>
          <w:szCs w:val="24"/>
        </w:rPr>
        <w:lastRenderedPageBreak/>
        <w:t>Drop</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modu</w:t>
      </w:r>
      <w:proofErr w:type="spellEnd"/>
      <w:r w:rsidRPr="008F65C9">
        <w:rPr>
          <w:rFonts w:ascii="Times New Roman" w:hAnsi="Times New Roman" w:cs="Times New Roman"/>
          <w:sz w:val="24"/>
          <w:szCs w:val="24"/>
        </w:rPr>
        <w:t xml:space="preserve"> ile </w:t>
      </w:r>
      <w:proofErr w:type="spellStart"/>
      <w:r w:rsidRPr="008F65C9">
        <w:rPr>
          <w:rFonts w:ascii="Times New Roman" w:hAnsi="Times New Roman" w:cs="Times New Roman"/>
          <w:sz w:val="24"/>
          <w:szCs w:val="24"/>
        </w:rPr>
        <w:t>Meter’a</w:t>
      </w:r>
      <w:proofErr w:type="spellEnd"/>
      <w:r w:rsidRPr="008F65C9">
        <w:rPr>
          <w:rFonts w:ascii="Times New Roman" w:hAnsi="Times New Roman" w:cs="Times New Roman"/>
          <w:sz w:val="24"/>
          <w:szCs w:val="24"/>
        </w:rPr>
        <w:t xml:space="preserve"> ait önceden belirlenen bant genişliği miktarını aşan paketlerin düşürüldüğü görülmüştür. Bu durum belirli bir bant genişliğinin önceden tanımlanması halinde tanımlanan bu bant genişliği içerisinde gelen trafiğe ait paketlerin düşürülmeyeceğini göstermektedir. Böylece belirli bir oranda bant genişliği garantisi sağlanmış olmaktadır. Ayrıca </w:t>
      </w:r>
      <w:proofErr w:type="spellStart"/>
      <w:r w:rsidRPr="008F65C9">
        <w:rPr>
          <w:rFonts w:ascii="Times New Roman" w:hAnsi="Times New Roman" w:cs="Times New Roman"/>
          <w:sz w:val="24"/>
          <w:szCs w:val="24"/>
        </w:rPr>
        <w:t>Drop</w:t>
      </w:r>
      <w:proofErr w:type="spellEnd"/>
      <w:r w:rsidRPr="008F65C9">
        <w:rPr>
          <w:rFonts w:ascii="Times New Roman" w:hAnsi="Times New Roman" w:cs="Times New Roman"/>
          <w:sz w:val="24"/>
          <w:szCs w:val="24"/>
        </w:rPr>
        <w:t xml:space="preserve"> </w:t>
      </w:r>
      <w:proofErr w:type="spellStart"/>
      <w:r w:rsidRPr="008F65C9">
        <w:rPr>
          <w:rFonts w:ascii="Times New Roman" w:hAnsi="Times New Roman" w:cs="Times New Roman"/>
          <w:sz w:val="24"/>
          <w:szCs w:val="24"/>
        </w:rPr>
        <w:t>modu</w:t>
      </w:r>
      <w:proofErr w:type="spellEnd"/>
      <w:r w:rsidRPr="008F65C9">
        <w:rPr>
          <w:rFonts w:ascii="Times New Roman" w:hAnsi="Times New Roman" w:cs="Times New Roman"/>
          <w:sz w:val="24"/>
          <w:szCs w:val="24"/>
        </w:rPr>
        <w:t xml:space="preserve"> sayesinde ağ trafiğinde oluşabilecek aşırı yüklenmelerin engellendiği de ortaya konmuştur.</w:t>
      </w:r>
    </w:p>
    <w:p w14:paraId="1DB8C750" w14:textId="77777777" w:rsidR="00E42FD9" w:rsidRPr="008F65C9" w:rsidRDefault="00E42FD9" w:rsidP="00EB5DD9">
      <w:pPr>
        <w:autoSpaceDE w:val="0"/>
        <w:autoSpaceDN w:val="0"/>
        <w:adjustRightInd w:val="0"/>
        <w:spacing w:after="0"/>
        <w:jc w:val="both"/>
        <w:rPr>
          <w:rFonts w:ascii="Times New Roman" w:eastAsia="Times New Roman" w:hAnsi="Times New Roman" w:cs="Times New Roman"/>
          <w:color w:val="000000"/>
          <w:sz w:val="24"/>
          <w:szCs w:val="24"/>
          <w:lang w:eastAsia="tr-TR"/>
        </w:rPr>
      </w:pPr>
    </w:p>
    <w:p w14:paraId="75514773" w14:textId="4A2EFE36" w:rsidR="00EB5DD9" w:rsidRPr="008F65C9" w:rsidRDefault="00EB5DD9" w:rsidP="00EB5DD9">
      <w:pPr>
        <w:autoSpaceDE w:val="0"/>
        <w:autoSpaceDN w:val="0"/>
        <w:adjustRightInd w:val="0"/>
        <w:spacing w:after="0"/>
        <w:jc w:val="both"/>
        <w:rPr>
          <w:rFonts w:ascii="Times New Roman" w:eastAsia="Times New Roman" w:hAnsi="Times New Roman" w:cs="Times New Roman"/>
          <w:color w:val="000000"/>
          <w:sz w:val="24"/>
          <w:szCs w:val="24"/>
          <w:lang w:eastAsia="tr-TR"/>
        </w:rPr>
      </w:pPr>
    </w:p>
    <w:p w14:paraId="07DB4C24" w14:textId="0304B17C" w:rsidR="00EB5DD9" w:rsidRPr="008F65C9" w:rsidRDefault="00EB5DD9" w:rsidP="00EB5DD9">
      <w:pPr>
        <w:autoSpaceDE w:val="0"/>
        <w:autoSpaceDN w:val="0"/>
        <w:adjustRightInd w:val="0"/>
        <w:spacing w:after="0"/>
        <w:jc w:val="both"/>
        <w:rPr>
          <w:rFonts w:ascii="Times New Roman" w:eastAsia="Times New Roman" w:hAnsi="Times New Roman" w:cs="Times New Roman"/>
          <w:color w:val="000000"/>
          <w:sz w:val="24"/>
          <w:szCs w:val="24"/>
          <w:lang w:eastAsia="tr-TR"/>
        </w:rPr>
      </w:pPr>
    </w:p>
    <w:p w14:paraId="6619A28F" w14:textId="007E30DB" w:rsidR="00EB5DD9" w:rsidRPr="008F65C9" w:rsidRDefault="00EB5DD9" w:rsidP="00EB5DD9">
      <w:pPr>
        <w:autoSpaceDE w:val="0"/>
        <w:autoSpaceDN w:val="0"/>
        <w:adjustRightInd w:val="0"/>
        <w:spacing w:after="0"/>
        <w:jc w:val="both"/>
        <w:rPr>
          <w:rFonts w:ascii="Times New Roman" w:eastAsia="Times New Roman" w:hAnsi="Times New Roman" w:cs="Times New Roman"/>
          <w:color w:val="000000"/>
          <w:sz w:val="24"/>
          <w:szCs w:val="24"/>
          <w:lang w:eastAsia="tr-TR"/>
        </w:rPr>
      </w:pPr>
    </w:p>
    <w:p w14:paraId="27CFDDE1" w14:textId="3B4B6C9C" w:rsidR="00EB5DD9" w:rsidRPr="008F65C9" w:rsidRDefault="00EB5D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579272EA" w14:textId="284F5779" w:rsidR="00E42FD9" w:rsidRPr="008F65C9" w:rsidRDefault="00E42F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06DB75FB" w14:textId="2C49DA6D" w:rsidR="00E42FD9" w:rsidRPr="008F65C9" w:rsidRDefault="00E42F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284D62F0" w14:textId="3BD954C6" w:rsidR="00E42FD9" w:rsidRPr="008F65C9" w:rsidRDefault="00E42F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1B9603A1" w14:textId="6515E6D7" w:rsidR="00E42FD9" w:rsidRPr="008F65C9" w:rsidRDefault="00E42F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1445BE85" w14:textId="77777777" w:rsidR="00E42FD9" w:rsidRPr="008F65C9" w:rsidRDefault="00E42F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24D438C6" w14:textId="0E943E0F" w:rsidR="00400E77" w:rsidRPr="008F65C9" w:rsidRDefault="00400E77"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681D7FD1" w14:textId="4EBD61DF" w:rsidR="00E42FD9" w:rsidRPr="008F65C9" w:rsidRDefault="00E42F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526085E5" w14:textId="49FBD4E2" w:rsidR="00E42FD9" w:rsidRPr="008F65C9" w:rsidRDefault="00E42F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5D22BAAA" w14:textId="1860006D"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35FD01F5" w14:textId="4640DBDC"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413F682E" w14:textId="388C7DB6"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00BF7029" w14:textId="4B3E7B7B"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37140C6E" w14:textId="172DA8BD"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4DAF06CB" w14:textId="4EA4730F"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15DEF412" w14:textId="2546266A"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0F3C7C1D" w14:textId="1E722294"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1BA54A87" w14:textId="2F28F0D0"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50AB3840" w14:textId="5399BD2D"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4BFB3D97" w14:textId="0076A652"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62D750CF" w14:textId="7943F7CE"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3F8680A3" w14:textId="77777777" w:rsidR="00D30C99" w:rsidRPr="008F65C9" w:rsidRDefault="00D30C9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29F8C923" w14:textId="77777777" w:rsidR="00E42FD9" w:rsidRPr="008F65C9" w:rsidRDefault="00E42FD9" w:rsidP="002E5AA9">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14:paraId="7B47478C" w14:textId="77777777" w:rsidR="00D131D1" w:rsidRPr="008F65C9" w:rsidRDefault="00D131D1" w:rsidP="003E2284">
      <w:pPr>
        <w:widowControl w:val="0"/>
        <w:autoSpaceDE w:val="0"/>
        <w:autoSpaceDN w:val="0"/>
        <w:adjustRightInd w:val="0"/>
        <w:spacing w:after="0" w:line="240" w:lineRule="auto"/>
        <w:ind w:left="567" w:hanging="567"/>
        <w:jc w:val="both"/>
        <w:rPr>
          <w:rFonts w:ascii="Times New Roman" w:hAnsi="Times New Roman" w:cs="Times New Roman"/>
          <w:sz w:val="24"/>
          <w:szCs w:val="24"/>
        </w:rPr>
      </w:pPr>
    </w:p>
    <w:p w14:paraId="7890D2CC" w14:textId="77777777" w:rsidR="00396C94" w:rsidRPr="008F65C9" w:rsidRDefault="00396C94" w:rsidP="002E4BA2">
      <w:pPr>
        <w:spacing w:after="0"/>
        <w:jc w:val="center"/>
        <w:rPr>
          <w:rFonts w:ascii="Times New Roman" w:hAnsi="Times New Roman" w:cs="Times New Roman"/>
          <w:b/>
          <w:color w:val="0070C0"/>
          <w:sz w:val="24"/>
          <w:szCs w:val="24"/>
        </w:rPr>
      </w:pPr>
      <w:r w:rsidRPr="008F65C9">
        <w:rPr>
          <w:rFonts w:ascii="Times New Roman" w:hAnsi="Times New Roman" w:cs="Times New Roman"/>
          <w:b/>
          <w:color w:val="000000"/>
          <w:sz w:val="24"/>
          <w:szCs w:val="24"/>
        </w:rPr>
        <w:t>KAYNAKLAR</w:t>
      </w:r>
    </w:p>
    <w:p w14:paraId="66F3CF92" w14:textId="77777777" w:rsidR="002E4BA2" w:rsidRPr="008F65C9" w:rsidRDefault="002E4BA2" w:rsidP="002E4BA2">
      <w:pPr>
        <w:spacing w:after="0"/>
        <w:jc w:val="center"/>
        <w:rPr>
          <w:rFonts w:ascii="Times New Roman" w:hAnsi="Times New Roman" w:cs="Times New Roman"/>
          <w:b/>
          <w:color w:val="0070C0"/>
          <w:sz w:val="24"/>
          <w:szCs w:val="24"/>
        </w:rPr>
      </w:pPr>
    </w:p>
    <w:p w14:paraId="6D2928CD" w14:textId="7C19C25C" w:rsidR="008A2A5F" w:rsidRPr="008F65C9" w:rsidRDefault="00400E77" w:rsidP="00400E77">
      <w:pPr>
        <w:pStyle w:val="ListeParagraf"/>
        <w:ind w:left="397"/>
        <w:rPr>
          <w:rFonts w:ascii="Times New Roman" w:hAnsi="Times New Roman"/>
          <w:color w:val="0070C0"/>
          <w:sz w:val="24"/>
          <w:szCs w:val="24"/>
          <w:lang w:eastAsia="tr-TR"/>
        </w:rPr>
      </w:pPr>
      <w:r w:rsidRPr="008F65C9">
        <w:rPr>
          <w:rFonts w:ascii="Times New Roman" w:hAnsi="Times New Roman"/>
          <w:bCs/>
          <w:color w:val="0070C0"/>
          <w:sz w:val="24"/>
          <w:szCs w:val="24"/>
        </w:rPr>
        <w:t>[</w:t>
      </w:r>
      <w:proofErr w:type="gramStart"/>
      <w:r w:rsidRPr="008F65C9">
        <w:rPr>
          <w:rFonts w:ascii="Times New Roman" w:hAnsi="Times New Roman"/>
          <w:bCs/>
          <w:color w:val="0070C0"/>
          <w:sz w:val="24"/>
          <w:szCs w:val="24"/>
        </w:rPr>
        <w:t>1]</w:t>
      </w:r>
      <w:proofErr w:type="spellStart"/>
      <w:r w:rsidR="008A2A5F" w:rsidRPr="008F65C9">
        <w:rPr>
          <w:rFonts w:ascii="Times New Roman" w:hAnsi="Times New Roman"/>
          <w:bCs/>
          <w:color w:val="0070C0"/>
          <w:sz w:val="24"/>
          <w:szCs w:val="24"/>
        </w:rPr>
        <w:t>OpenFlow</w:t>
      </w:r>
      <w:proofErr w:type="spellEnd"/>
      <w:proofErr w:type="gramEnd"/>
      <w:r w:rsidR="008A2A5F" w:rsidRPr="008F65C9">
        <w:rPr>
          <w:rFonts w:ascii="Times New Roman" w:hAnsi="Times New Roman"/>
          <w:bCs/>
          <w:color w:val="0070C0"/>
          <w:sz w:val="24"/>
          <w:szCs w:val="24"/>
        </w:rPr>
        <w:t xml:space="preserve"> Switch </w:t>
      </w:r>
      <w:proofErr w:type="spellStart"/>
      <w:r w:rsidR="008A2A5F" w:rsidRPr="008F65C9">
        <w:rPr>
          <w:rFonts w:ascii="Times New Roman" w:hAnsi="Times New Roman"/>
          <w:bCs/>
          <w:color w:val="0070C0"/>
          <w:sz w:val="24"/>
          <w:szCs w:val="24"/>
        </w:rPr>
        <w:t>Specification</w:t>
      </w:r>
      <w:proofErr w:type="spellEnd"/>
    </w:p>
    <w:p w14:paraId="326F10CC" w14:textId="179EC593" w:rsidR="00373280" w:rsidRPr="008F65C9" w:rsidRDefault="00400E77" w:rsidP="00400E77">
      <w:pPr>
        <w:pStyle w:val="Balk7"/>
        <w:spacing w:before="0" w:after="240"/>
        <w:ind w:left="397"/>
        <w:jc w:val="both"/>
        <w:rPr>
          <w:i w:val="0"/>
          <w:color w:val="0070C0"/>
          <w:szCs w:val="24"/>
        </w:rPr>
      </w:pPr>
      <w:r w:rsidRPr="008F65C9">
        <w:rPr>
          <w:bCs/>
          <w:color w:val="0070C0"/>
          <w:szCs w:val="24"/>
        </w:rPr>
        <w:t>[2]</w:t>
      </w:r>
      <w:hyperlink r:id="rId50" w:history="1">
        <w:r w:rsidRPr="008F65C9">
          <w:rPr>
            <w:rStyle w:val="Kpr"/>
            <w:i w:val="0"/>
            <w:color w:val="0070C0"/>
            <w:szCs w:val="24"/>
          </w:rPr>
          <w:t>https://floodlight.atlassian.net/wiki/spaces/floodlightcontroller/pages/1343544/Installation+Guide</w:t>
        </w:r>
      </w:hyperlink>
    </w:p>
    <w:p w14:paraId="01832AF2" w14:textId="78FD89D2" w:rsidR="008A2A5F" w:rsidRPr="008F65C9" w:rsidRDefault="008A2A5F" w:rsidP="00400E77">
      <w:pPr>
        <w:pStyle w:val="ListeParagraf"/>
        <w:ind w:left="397"/>
        <w:rPr>
          <w:rFonts w:ascii="Times New Roman" w:hAnsi="Times New Roman"/>
          <w:color w:val="0070C0"/>
          <w:sz w:val="24"/>
          <w:szCs w:val="24"/>
          <w:lang w:eastAsia="tr-TR"/>
        </w:rPr>
      </w:pPr>
      <w:r w:rsidRPr="008F65C9">
        <w:rPr>
          <w:rFonts w:ascii="Times New Roman" w:hAnsi="Times New Roman"/>
          <w:color w:val="0070C0"/>
          <w:sz w:val="24"/>
          <w:szCs w:val="24"/>
          <w:lang w:eastAsia="tr-TR"/>
        </w:rPr>
        <w:t xml:space="preserve"> </w:t>
      </w:r>
      <w:r w:rsidR="00400E77" w:rsidRPr="008F65C9">
        <w:rPr>
          <w:rFonts w:ascii="Times New Roman" w:hAnsi="Times New Roman"/>
          <w:bCs/>
          <w:color w:val="0070C0"/>
          <w:sz w:val="24"/>
          <w:szCs w:val="24"/>
        </w:rPr>
        <w:t>[3]</w:t>
      </w:r>
      <w:hyperlink r:id="rId51" w:history="1">
        <w:r w:rsidRPr="008F65C9">
          <w:rPr>
            <w:rStyle w:val="Kpr"/>
            <w:rFonts w:ascii="Times New Roman" w:hAnsi="Times New Roman"/>
            <w:color w:val="0070C0"/>
            <w:sz w:val="24"/>
            <w:szCs w:val="24"/>
            <w:lang w:eastAsia="tr-TR"/>
          </w:rPr>
          <w:t>https://www.mediaclick.com.tr/tr/blog/sdn-nedir</w:t>
        </w:r>
      </w:hyperlink>
      <w:r w:rsidRPr="008F65C9">
        <w:rPr>
          <w:rFonts w:ascii="Times New Roman" w:hAnsi="Times New Roman"/>
          <w:color w:val="0070C0"/>
          <w:sz w:val="24"/>
          <w:szCs w:val="24"/>
          <w:lang w:eastAsia="tr-TR"/>
        </w:rPr>
        <w:t xml:space="preserve"> </w:t>
      </w:r>
    </w:p>
    <w:p w14:paraId="319D3EB1" w14:textId="77777777" w:rsidR="00400E77" w:rsidRPr="008F65C9" w:rsidRDefault="00400E77" w:rsidP="00400E77">
      <w:pPr>
        <w:pStyle w:val="ListeParagraf"/>
        <w:ind w:left="397"/>
        <w:rPr>
          <w:rFonts w:ascii="Times New Roman" w:hAnsi="Times New Roman"/>
          <w:color w:val="0070C0"/>
          <w:sz w:val="24"/>
          <w:szCs w:val="24"/>
          <w:lang w:eastAsia="tr-TR"/>
        </w:rPr>
      </w:pPr>
    </w:p>
    <w:p w14:paraId="33112C27" w14:textId="16F5F5E9" w:rsidR="008A2A5F" w:rsidRPr="008F65C9" w:rsidRDefault="00400E77" w:rsidP="00400E77">
      <w:pPr>
        <w:pStyle w:val="ListeParagraf"/>
        <w:ind w:left="397"/>
        <w:rPr>
          <w:rFonts w:ascii="Times New Roman" w:hAnsi="Times New Roman"/>
          <w:color w:val="0070C0"/>
          <w:sz w:val="24"/>
          <w:szCs w:val="24"/>
          <w:lang w:eastAsia="tr-TR"/>
        </w:rPr>
      </w:pPr>
      <w:r w:rsidRPr="008F65C9">
        <w:rPr>
          <w:rFonts w:ascii="Times New Roman" w:hAnsi="Times New Roman"/>
          <w:bCs/>
          <w:color w:val="0070C0"/>
          <w:sz w:val="24"/>
          <w:szCs w:val="24"/>
        </w:rPr>
        <w:t>[4]</w:t>
      </w:r>
      <w:hyperlink r:id="rId52" w:history="1">
        <w:r w:rsidRPr="008F65C9">
          <w:rPr>
            <w:rStyle w:val="Kpr"/>
            <w:rFonts w:ascii="Times New Roman" w:hAnsi="Times New Roman"/>
            <w:color w:val="0070C0"/>
            <w:sz w:val="24"/>
            <w:szCs w:val="24"/>
            <w:lang w:eastAsia="tr-TR"/>
          </w:rPr>
          <w:t>https://dergipark.org.tr/tr/download/article-file/934088</w:t>
        </w:r>
      </w:hyperlink>
    </w:p>
    <w:p w14:paraId="74E7BAFE" w14:textId="77777777" w:rsidR="00400E77" w:rsidRPr="008F65C9" w:rsidRDefault="00400E77" w:rsidP="00400E77">
      <w:pPr>
        <w:pStyle w:val="ListeParagraf"/>
        <w:ind w:left="397"/>
        <w:rPr>
          <w:rFonts w:ascii="Times New Roman" w:hAnsi="Times New Roman"/>
          <w:color w:val="0070C0"/>
          <w:sz w:val="24"/>
          <w:szCs w:val="24"/>
          <w:lang w:eastAsia="tr-TR"/>
        </w:rPr>
      </w:pPr>
    </w:p>
    <w:p w14:paraId="24E203F3" w14:textId="017B220F" w:rsidR="008A2A5F" w:rsidRPr="008F65C9" w:rsidRDefault="00400E77" w:rsidP="00400E77">
      <w:pPr>
        <w:pStyle w:val="ListeParagraf"/>
        <w:ind w:left="397"/>
        <w:rPr>
          <w:rFonts w:ascii="Times New Roman" w:hAnsi="Times New Roman"/>
          <w:color w:val="0070C0"/>
          <w:sz w:val="24"/>
          <w:szCs w:val="24"/>
          <w:lang w:eastAsia="tr-TR"/>
        </w:rPr>
      </w:pPr>
      <w:r w:rsidRPr="008F65C9">
        <w:rPr>
          <w:rFonts w:ascii="Times New Roman" w:hAnsi="Times New Roman"/>
          <w:bCs/>
          <w:color w:val="0070C0"/>
          <w:sz w:val="24"/>
          <w:szCs w:val="24"/>
        </w:rPr>
        <w:t>[5]</w:t>
      </w:r>
      <w:hyperlink r:id="rId53" w:history="1">
        <w:r w:rsidRPr="008F65C9">
          <w:rPr>
            <w:rStyle w:val="Kpr"/>
            <w:rFonts w:ascii="Times New Roman" w:hAnsi="Times New Roman"/>
            <w:color w:val="0070C0"/>
            <w:sz w:val="24"/>
            <w:szCs w:val="24"/>
            <w:lang w:eastAsia="tr-TR"/>
          </w:rPr>
          <w:t>http://mininet.org/overview/</w:t>
        </w:r>
      </w:hyperlink>
    </w:p>
    <w:p w14:paraId="6BD64A86" w14:textId="77777777" w:rsidR="00400E77" w:rsidRPr="008F65C9" w:rsidRDefault="00400E77" w:rsidP="00400E77">
      <w:pPr>
        <w:pStyle w:val="ListeParagraf"/>
        <w:ind w:left="397"/>
        <w:rPr>
          <w:rFonts w:ascii="Times New Roman" w:hAnsi="Times New Roman"/>
          <w:color w:val="0070C0"/>
          <w:sz w:val="24"/>
          <w:szCs w:val="24"/>
          <w:lang w:eastAsia="tr-TR"/>
        </w:rPr>
      </w:pPr>
    </w:p>
    <w:p w14:paraId="2B701C4C" w14:textId="53C3E28D" w:rsidR="008A2A5F" w:rsidRPr="008F65C9" w:rsidRDefault="00400E77" w:rsidP="00400E77">
      <w:pPr>
        <w:pStyle w:val="ListeParagraf"/>
        <w:ind w:left="397"/>
        <w:rPr>
          <w:rFonts w:ascii="Times New Roman" w:hAnsi="Times New Roman"/>
          <w:color w:val="0070C0"/>
          <w:sz w:val="24"/>
          <w:szCs w:val="24"/>
          <w:lang w:eastAsia="tr-TR"/>
        </w:rPr>
      </w:pPr>
      <w:r w:rsidRPr="008F65C9">
        <w:rPr>
          <w:rFonts w:ascii="Times New Roman" w:hAnsi="Times New Roman"/>
          <w:bCs/>
          <w:color w:val="0070C0"/>
          <w:sz w:val="24"/>
          <w:szCs w:val="24"/>
        </w:rPr>
        <w:t>[6]</w:t>
      </w:r>
      <w:hyperlink r:id="rId54" w:history="1">
        <w:r w:rsidRPr="008F65C9">
          <w:rPr>
            <w:rStyle w:val="Kpr"/>
            <w:rFonts w:ascii="Times New Roman" w:hAnsi="Times New Roman"/>
            <w:color w:val="0070C0"/>
            <w:sz w:val="24"/>
            <w:szCs w:val="24"/>
            <w:lang w:eastAsia="tr-TR"/>
          </w:rPr>
          <w:t>https://silo.tips/download/a-anahtarlarinda-openflow-protokol-ve-pox-denetleycs-kullanimi-seluk-yazar-yksek</w:t>
        </w:r>
      </w:hyperlink>
      <w:r w:rsidR="008A2A5F" w:rsidRPr="008F65C9">
        <w:rPr>
          <w:rFonts w:ascii="Times New Roman" w:hAnsi="Times New Roman"/>
          <w:color w:val="0070C0"/>
          <w:sz w:val="24"/>
          <w:szCs w:val="24"/>
          <w:lang w:eastAsia="tr-TR"/>
        </w:rPr>
        <w:t xml:space="preserve"> </w:t>
      </w:r>
    </w:p>
    <w:p w14:paraId="1CD70F85" w14:textId="77777777" w:rsidR="00400E77" w:rsidRPr="008F65C9" w:rsidRDefault="00400E77" w:rsidP="00400E77">
      <w:pPr>
        <w:pStyle w:val="ListeParagraf"/>
        <w:ind w:left="397"/>
        <w:rPr>
          <w:rFonts w:ascii="Times New Roman" w:hAnsi="Times New Roman"/>
          <w:color w:val="0070C0"/>
          <w:sz w:val="24"/>
          <w:szCs w:val="24"/>
          <w:lang w:eastAsia="tr-TR"/>
        </w:rPr>
      </w:pPr>
    </w:p>
    <w:p w14:paraId="74FA4671" w14:textId="51F3266B" w:rsidR="00400E77" w:rsidRPr="008F65C9" w:rsidRDefault="00400E77" w:rsidP="00400E77">
      <w:pPr>
        <w:pStyle w:val="ListeParagraf"/>
        <w:ind w:left="397"/>
        <w:rPr>
          <w:rFonts w:ascii="Times New Roman" w:hAnsi="Times New Roman"/>
          <w:color w:val="0070C0"/>
          <w:sz w:val="24"/>
          <w:szCs w:val="24"/>
        </w:rPr>
      </w:pPr>
      <w:r w:rsidRPr="008F65C9">
        <w:rPr>
          <w:rFonts w:ascii="Times New Roman" w:hAnsi="Times New Roman"/>
          <w:bCs/>
          <w:color w:val="0070C0"/>
          <w:sz w:val="24"/>
          <w:szCs w:val="24"/>
        </w:rPr>
        <w:t>[</w:t>
      </w:r>
      <w:proofErr w:type="gramStart"/>
      <w:r w:rsidRPr="008F65C9">
        <w:rPr>
          <w:rFonts w:ascii="Times New Roman" w:hAnsi="Times New Roman"/>
          <w:bCs/>
          <w:color w:val="0070C0"/>
          <w:sz w:val="24"/>
          <w:szCs w:val="24"/>
        </w:rPr>
        <w:t>7]</w:t>
      </w:r>
      <w:r w:rsidRPr="008F65C9">
        <w:rPr>
          <w:rFonts w:ascii="Times New Roman" w:hAnsi="Times New Roman"/>
          <w:color w:val="0070C0"/>
          <w:sz w:val="24"/>
          <w:szCs w:val="24"/>
        </w:rPr>
        <w:t>ONF</w:t>
      </w:r>
      <w:proofErr w:type="gramEnd"/>
      <w:r w:rsidRPr="008F65C9">
        <w:rPr>
          <w:rFonts w:ascii="Times New Roman" w:hAnsi="Times New Roman"/>
          <w:color w:val="0070C0"/>
          <w:sz w:val="24"/>
          <w:szCs w:val="24"/>
        </w:rPr>
        <w:t xml:space="preserve">, Open Networking Foundation </w:t>
      </w:r>
      <w:proofErr w:type="spellStart"/>
      <w:r w:rsidRPr="008F65C9">
        <w:rPr>
          <w:rFonts w:ascii="Times New Roman" w:hAnsi="Times New Roman"/>
          <w:color w:val="0070C0"/>
          <w:sz w:val="24"/>
          <w:szCs w:val="24"/>
        </w:rPr>
        <w:t>official</w:t>
      </w:r>
      <w:proofErr w:type="spellEnd"/>
      <w:r w:rsidRPr="008F65C9">
        <w:rPr>
          <w:rFonts w:ascii="Times New Roman" w:hAnsi="Times New Roman"/>
          <w:color w:val="0070C0"/>
          <w:sz w:val="24"/>
          <w:szCs w:val="24"/>
        </w:rPr>
        <w:t xml:space="preserve"> web </w:t>
      </w:r>
      <w:proofErr w:type="spellStart"/>
      <w:r w:rsidRPr="008F65C9">
        <w:rPr>
          <w:rFonts w:ascii="Times New Roman" w:hAnsi="Times New Roman"/>
          <w:color w:val="0070C0"/>
          <w:sz w:val="24"/>
          <w:szCs w:val="24"/>
        </w:rPr>
        <w:t>page</w:t>
      </w:r>
      <w:proofErr w:type="spellEnd"/>
      <w:r w:rsidRPr="008F65C9">
        <w:rPr>
          <w:rFonts w:ascii="Times New Roman" w:hAnsi="Times New Roman"/>
          <w:color w:val="0070C0"/>
          <w:sz w:val="24"/>
          <w:szCs w:val="24"/>
        </w:rPr>
        <w:t xml:space="preserve">, URL(erişim tarihi:12.12.2017) </w:t>
      </w:r>
      <w:hyperlink r:id="rId55" w:history="1">
        <w:r w:rsidRPr="008F65C9">
          <w:rPr>
            <w:rStyle w:val="Kpr"/>
            <w:rFonts w:ascii="Times New Roman" w:hAnsi="Times New Roman"/>
            <w:sz w:val="24"/>
            <w:szCs w:val="24"/>
          </w:rPr>
          <w:t>https://www.opennetworking.org</w:t>
        </w:r>
      </w:hyperlink>
      <w:r w:rsidRPr="008F65C9">
        <w:rPr>
          <w:rFonts w:ascii="Times New Roman" w:hAnsi="Times New Roman"/>
          <w:color w:val="0070C0"/>
          <w:sz w:val="24"/>
          <w:szCs w:val="24"/>
        </w:rPr>
        <w:t xml:space="preserve">. </w:t>
      </w:r>
    </w:p>
    <w:p w14:paraId="03B7AD8B" w14:textId="77777777" w:rsidR="00400E77" w:rsidRPr="008F65C9" w:rsidRDefault="00400E77" w:rsidP="00400E77">
      <w:pPr>
        <w:pStyle w:val="ListeParagraf"/>
        <w:ind w:left="397"/>
        <w:rPr>
          <w:rFonts w:ascii="Times New Roman" w:hAnsi="Times New Roman"/>
          <w:color w:val="0070C0"/>
          <w:sz w:val="24"/>
          <w:szCs w:val="24"/>
          <w:lang w:eastAsia="tr-TR"/>
        </w:rPr>
      </w:pPr>
    </w:p>
    <w:p w14:paraId="3D85A509" w14:textId="52ABD1D5" w:rsidR="00400E77" w:rsidRPr="008F65C9" w:rsidRDefault="00400E77" w:rsidP="00400E77">
      <w:pPr>
        <w:pStyle w:val="ListeParagraf"/>
        <w:ind w:left="397"/>
        <w:rPr>
          <w:rFonts w:ascii="Times New Roman" w:hAnsi="Times New Roman"/>
          <w:color w:val="0070C0"/>
          <w:sz w:val="24"/>
          <w:szCs w:val="24"/>
        </w:rPr>
      </w:pPr>
      <w:r w:rsidRPr="008F65C9">
        <w:rPr>
          <w:rFonts w:ascii="Times New Roman" w:hAnsi="Times New Roman"/>
          <w:color w:val="0070C0"/>
          <w:sz w:val="24"/>
          <w:szCs w:val="24"/>
        </w:rPr>
        <w:t xml:space="preserve">[8] P. </w:t>
      </w:r>
      <w:proofErr w:type="spellStart"/>
      <w:r w:rsidRPr="008F65C9">
        <w:rPr>
          <w:rFonts w:ascii="Times New Roman" w:hAnsi="Times New Roman"/>
          <w:color w:val="0070C0"/>
          <w:sz w:val="24"/>
          <w:szCs w:val="24"/>
        </w:rPr>
        <w:t>Göransson</w:t>
      </w:r>
      <w:proofErr w:type="spellEnd"/>
      <w:r w:rsidRPr="008F65C9">
        <w:rPr>
          <w:rFonts w:ascii="Times New Roman" w:hAnsi="Times New Roman"/>
          <w:color w:val="0070C0"/>
          <w:sz w:val="24"/>
          <w:szCs w:val="24"/>
        </w:rPr>
        <w:t xml:space="preserve">, C. Black ve T. </w:t>
      </w:r>
      <w:proofErr w:type="spellStart"/>
      <w:r w:rsidRPr="008F65C9">
        <w:rPr>
          <w:rFonts w:ascii="Times New Roman" w:hAnsi="Times New Roman"/>
          <w:color w:val="0070C0"/>
          <w:sz w:val="24"/>
          <w:szCs w:val="24"/>
        </w:rPr>
        <w:t>Culver</w:t>
      </w:r>
      <w:proofErr w:type="spellEnd"/>
      <w:r w:rsidRPr="008F65C9">
        <w:rPr>
          <w:rFonts w:ascii="Times New Roman" w:hAnsi="Times New Roman"/>
          <w:color w:val="0070C0"/>
          <w:sz w:val="24"/>
          <w:szCs w:val="24"/>
        </w:rPr>
        <w:t xml:space="preserve">, Software </w:t>
      </w:r>
      <w:proofErr w:type="spellStart"/>
      <w:r w:rsidRPr="008F65C9">
        <w:rPr>
          <w:rFonts w:ascii="Times New Roman" w:hAnsi="Times New Roman"/>
          <w:color w:val="0070C0"/>
          <w:sz w:val="24"/>
          <w:szCs w:val="24"/>
        </w:rPr>
        <w:t>Defined</w:t>
      </w:r>
      <w:proofErr w:type="spellEnd"/>
      <w:r w:rsidRPr="008F65C9">
        <w:rPr>
          <w:rFonts w:ascii="Times New Roman" w:hAnsi="Times New Roman"/>
          <w:color w:val="0070C0"/>
          <w:sz w:val="24"/>
          <w:szCs w:val="24"/>
        </w:rPr>
        <w:t xml:space="preserve"> Networks A </w:t>
      </w:r>
      <w:proofErr w:type="spellStart"/>
      <w:r w:rsidRPr="008F65C9">
        <w:rPr>
          <w:rFonts w:ascii="Times New Roman" w:hAnsi="Times New Roman"/>
          <w:color w:val="0070C0"/>
          <w:sz w:val="24"/>
          <w:szCs w:val="24"/>
        </w:rPr>
        <w:t>Comprehensive</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Approach</w:t>
      </w:r>
      <w:proofErr w:type="spellEnd"/>
      <w:r w:rsidRPr="008F65C9">
        <w:rPr>
          <w:rFonts w:ascii="Times New Roman" w:hAnsi="Times New Roman"/>
          <w:color w:val="0070C0"/>
          <w:sz w:val="24"/>
          <w:szCs w:val="24"/>
        </w:rPr>
        <w:t xml:space="preserve"> 2. Edition, </w:t>
      </w:r>
      <w:proofErr w:type="spellStart"/>
      <w:r w:rsidRPr="008F65C9">
        <w:rPr>
          <w:rFonts w:ascii="Times New Roman" w:hAnsi="Times New Roman"/>
          <w:color w:val="0070C0"/>
          <w:sz w:val="24"/>
          <w:szCs w:val="24"/>
        </w:rPr>
        <w:t>Elsevier</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Inc</w:t>
      </w:r>
      <w:proofErr w:type="spellEnd"/>
      <w:r w:rsidRPr="008F65C9">
        <w:rPr>
          <w:rFonts w:ascii="Times New Roman" w:hAnsi="Times New Roman"/>
          <w:color w:val="0070C0"/>
          <w:sz w:val="24"/>
          <w:szCs w:val="24"/>
        </w:rPr>
        <w:t xml:space="preserve">. Morgan </w:t>
      </w:r>
      <w:proofErr w:type="spellStart"/>
      <w:r w:rsidRPr="008F65C9">
        <w:rPr>
          <w:rFonts w:ascii="Times New Roman" w:hAnsi="Times New Roman"/>
          <w:color w:val="0070C0"/>
          <w:sz w:val="24"/>
          <w:szCs w:val="24"/>
        </w:rPr>
        <w:t>Kaufmann</w:t>
      </w:r>
      <w:proofErr w:type="spellEnd"/>
      <w:r w:rsidRPr="008F65C9">
        <w:rPr>
          <w:rFonts w:ascii="Times New Roman" w:hAnsi="Times New Roman"/>
          <w:color w:val="0070C0"/>
          <w:sz w:val="24"/>
          <w:szCs w:val="24"/>
        </w:rPr>
        <w:t>, 2017.</w:t>
      </w:r>
    </w:p>
    <w:p w14:paraId="249DC64D" w14:textId="77777777" w:rsidR="00400E77" w:rsidRPr="008F65C9" w:rsidRDefault="00400E77" w:rsidP="00400E77">
      <w:pPr>
        <w:pStyle w:val="ListeParagraf"/>
        <w:ind w:left="397"/>
        <w:rPr>
          <w:rFonts w:ascii="Times New Roman" w:hAnsi="Times New Roman"/>
          <w:color w:val="0070C0"/>
          <w:sz w:val="24"/>
          <w:szCs w:val="24"/>
          <w:lang w:eastAsia="tr-TR"/>
        </w:rPr>
      </w:pPr>
    </w:p>
    <w:p w14:paraId="1CCD8BE4" w14:textId="1D4EA4B5" w:rsidR="00400E77" w:rsidRPr="008F65C9" w:rsidRDefault="00400E77" w:rsidP="00400E77">
      <w:pPr>
        <w:pStyle w:val="ListeParagraf"/>
        <w:ind w:left="397"/>
        <w:rPr>
          <w:rFonts w:ascii="Times New Roman" w:hAnsi="Times New Roman"/>
          <w:color w:val="0070C0"/>
          <w:sz w:val="24"/>
          <w:szCs w:val="24"/>
        </w:rPr>
      </w:pPr>
      <w:r w:rsidRPr="008F65C9">
        <w:rPr>
          <w:rFonts w:ascii="Times New Roman" w:hAnsi="Times New Roman"/>
          <w:color w:val="0070C0"/>
          <w:sz w:val="24"/>
          <w:szCs w:val="24"/>
        </w:rPr>
        <w:t xml:space="preserve"> [9] F. Hu, Network </w:t>
      </w:r>
      <w:proofErr w:type="spellStart"/>
      <w:r w:rsidRPr="008F65C9">
        <w:rPr>
          <w:rFonts w:ascii="Times New Roman" w:hAnsi="Times New Roman"/>
          <w:color w:val="0070C0"/>
          <w:sz w:val="24"/>
          <w:szCs w:val="24"/>
        </w:rPr>
        <w:t>Innovation</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through</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Openflow</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and</w:t>
      </w:r>
      <w:proofErr w:type="spellEnd"/>
      <w:r w:rsidRPr="008F65C9">
        <w:rPr>
          <w:rFonts w:ascii="Times New Roman" w:hAnsi="Times New Roman"/>
          <w:color w:val="0070C0"/>
          <w:sz w:val="24"/>
          <w:szCs w:val="24"/>
        </w:rPr>
        <w:t xml:space="preserve"> SDN </w:t>
      </w:r>
      <w:proofErr w:type="spellStart"/>
      <w:r w:rsidRPr="008F65C9">
        <w:rPr>
          <w:rFonts w:ascii="Times New Roman" w:hAnsi="Times New Roman"/>
          <w:color w:val="0070C0"/>
          <w:sz w:val="24"/>
          <w:szCs w:val="24"/>
        </w:rPr>
        <w:t>Principles</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and</w:t>
      </w:r>
      <w:proofErr w:type="spellEnd"/>
      <w:r w:rsidRPr="008F65C9">
        <w:rPr>
          <w:rFonts w:ascii="Times New Roman" w:hAnsi="Times New Roman"/>
          <w:color w:val="0070C0"/>
          <w:sz w:val="24"/>
          <w:szCs w:val="24"/>
        </w:rPr>
        <w:t xml:space="preserve"> Design, Boca </w:t>
      </w:r>
      <w:proofErr w:type="spellStart"/>
      <w:r w:rsidRPr="008F65C9">
        <w:rPr>
          <w:rFonts w:ascii="Times New Roman" w:hAnsi="Times New Roman"/>
          <w:color w:val="0070C0"/>
          <w:sz w:val="24"/>
          <w:szCs w:val="24"/>
        </w:rPr>
        <w:t>Raton</w:t>
      </w:r>
      <w:proofErr w:type="spellEnd"/>
      <w:r w:rsidRPr="008F65C9">
        <w:rPr>
          <w:rFonts w:ascii="Times New Roman" w:hAnsi="Times New Roman"/>
          <w:color w:val="0070C0"/>
          <w:sz w:val="24"/>
          <w:szCs w:val="24"/>
        </w:rPr>
        <w:t xml:space="preserve">, FL, USA: CRC </w:t>
      </w:r>
      <w:proofErr w:type="spellStart"/>
      <w:r w:rsidRPr="008F65C9">
        <w:rPr>
          <w:rFonts w:ascii="Times New Roman" w:hAnsi="Times New Roman"/>
          <w:color w:val="0070C0"/>
          <w:sz w:val="24"/>
          <w:szCs w:val="24"/>
        </w:rPr>
        <w:t>Press</w:t>
      </w:r>
      <w:proofErr w:type="spellEnd"/>
      <w:r w:rsidRPr="008F65C9">
        <w:rPr>
          <w:rFonts w:ascii="Times New Roman" w:hAnsi="Times New Roman"/>
          <w:color w:val="0070C0"/>
          <w:sz w:val="24"/>
          <w:szCs w:val="24"/>
        </w:rPr>
        <w:t xml:space="preserve">, Taylor &amp; Francis </w:t>
      </w:r>
      <w:proofErr w:type="spellStart"/>
      <w:r w:rsidRPr="008F65C9">
        <w:rPr>
          <w:rFonts w:ascii="Times New Roman" w:hAnsi="Times New Roman"/>
          <w:color w:val="0070C0"/>
          <w:sz w:val="24"/>
          <w:szCs w:val="24"/>
        </w:rPr>
        <w:t>Group</w:t>
      </w:r>
      <w:proofErr w:type="spellEnd"/>
      <w:r w:rsidRPr="008F65C9">
        <w:rPr>
          <w:rFonts w:ascii="Times New Roman" w:hAnsi="Times New Roman"/>
          <w:color w:val="0070C0"/>
          <w:sz w:val="24"/>
          <w:szCs w:val="24"/>
        </w:rPr>
        <w:t xml:space="preserve">, </w:t>
      </w:r>
      <w:proofErr w:type="gramStart"/>
      <w:r w:rsidRPr="008F65C9">
        <w:rPr>
          <w:rFonts w:ascii="Times New Roman" w:hAnsi="Times New Roman"/>
          <w:color w:val="0070C0"/>
          <w:sz w:val="24"/>
          <w:szCs w:val="24"/>
        </w:rPr>
        <w:t>2014..</w:t>
      </w:r>
      <w:proofErr w:type="gramEnd"/>
      <w:r w:rsidRPr="008F65C9">
        <w:rPr>
          <w:rFonts w:ascii="Times New Roman" w:hAnsi="Times New Roman"/>
          <w:color w:val="0070C0"/>
          <w:sz w:val="24"/>
          <w:szCs w:val="24"/>
        </w:rPr>
        <w:t xml:space="preserve"> </w:t>
      </w:r>
    </w:p>
    <w:p w14:paraId="6D117B15" w14:textId="77777777" w:rsidR="00400E77" w:rsidRPr="008F65C9" w:rsidRDefault="00400E77" w:rsidP="00400E77">
      <w:pPr>
        <w:pStyle w:val="ListeParagraf"/>
        <w:ind w:left="397"/>
        <w:rPr>
          <w:rFonts w:ascii="Times New Roman" w:hAnsi="Times New Roman"/>
          <w:color w:val="0070C0"/>
          <w:sz w:val="24"/>
          <w:szCs w:val="24"/>
          <w:lang w:eastAsia="tr-TR"/>
        </w:rPr>
      </w:pPr>
    </w:p>
    <w:p w14:paraId="05C040B9" w14:textId="6E5ED83F" w:rsidR="00400E77" w:rsidRPr="008F65C9" w:rsidRDefault="00400E77" w:rsidP="00400E77">
      <w:pPr>
        <w:pStyle w:val="ListeParagraf"/>
        <w:ind w:left="397"/>
        <w:rPr>
          <w:rFonts w:ascii="Times New Roman" w:hAnsi="Times New Roman"/>
          <w:color w:val="0070C0"/>
          <w:sz w:val="24"/>
          <w:szCs w:val="24"/>
        </w:rPr>
      </w:pPr>
      <w:r w:rsidRPr="008F65C9">
        <w:rPr>
          <w:rFonts w:ascii="Times New Roman" w:hAnsi="Times New Roman"/>
          <w:color w:val="0070C0"/>
          <w:sz w:val="24"/>
          <w:szCs w:val="24"/>
        </w:rPr>
        <w:t xml:space="preserve">[10] </w:t>
      </w:r>
      <w:proofErr w:type="spellStart"/>
      <w:r w:rsidRPr="008F65C9">
        <w:rPr>
          <w:rFonts w:ascii="Times New Roman" w:hAnsi="Times New Roman"/>
          <w:color w:val="0070C0"/>
          <w:sz w:val="24"/>
          <w:szCs w:val="24"/>
        </w:rPr>
        <w:t>CPqD</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OpenFlow</w:t>
      </w:r>
      <w:proofErr w:type="spellEnd"/>
      <w:r w:rsidRPr="008F65C9">
        <w:rPr>
          <w:rFonts w:ascii="Times New Roman" w:hAnsi="Times New Roman"/>
          <w:color w:val="0070C0"/>
          <w:sz w:val="24"/>
          <w:szCs w:val="24"/>
        </w:rPr>
        <w:t xml:space="preserve"> Software Switch, </w:t>
      </w:r>
      <w:proofErr w:type="gramStart"/>
      <w:r w:rsidRPr="008F65C9">
        <w:rPr>
          <w:rFonts w:ascii="Times New Roman" w:hAnsi="Times New Roman"/>
          <w:color w:val="0070C0"/>
          <w:sz w:val="24"/>
          <w:szCs w:val="24"/>
        </w:rPr>
        <w:t>URL(</w:t>
      </w:r>
      <w:proofErr w:type="gramEnd"/>
      <w:r w:rsidRPr="008F65C9">
        <w:rPr>
          <w:rFonts w:ascii="Times New Roman" w:hAnsi="Times New Roman"/>
          <w:color w:val="0070C0"/>
          <w:sz w:val="24"/>
          <w:szCs w:val="24"/>
        </w:rPr>
        <w:t xml:space="preserve">erişim tarihi: 5.02.2019) </w:t>
      </w:r>
      <w:hyperlink r:id="rId56" w:history="1">
        <w:r w:rsidRPr="008F65C9">
          <w:rPr>
            <w:rStyle w:val="Kpr"/>
            <w:rFonts w:ascii="Times New Roman" w:hAnsi="Times New Roman"/>
            <w:color w:val="0070C0"/>
            <w:sz w:val="24"/>
            <w:szCs w:val="24"/>
          </w:rPr>
          <w:t>https://cpqd.github.io/ofsoftSwitch13</w:t>
        </w:r>
      </w:hyperlink>
      <w:r w:rsidRPr="008F65C9">
        <w:rPr>
          <w:rFonts w:ascii="Times New Roman" w:hAnsi="Times New Roman"/>
          <w:color w:val="0070C0"/>
          <w:sz w:val="24"/>
          <w:szCs w:val="24"/>
        </w:rPr>
        <w:t xml:space="preserve"> </w:t>
      </w:r>
    </w:p>
    <w:p w14:paraId="479AEBA3" w14:textId="77777777" w:rsidR="00400E77" w:rsidRPr="008F65C9" w:rsidRDefault="00400E77" w:rsidP="00400E77">
      <w:pPr>
        <w:pStyle w:val="ListeParagraf"/>
        <w:ind w:left="397"/>
        <w:rPr>
          <w:rFonts w:ascii="Times New Roman" w:hAnsi="Times New Roman"/>
          <w:color w:val="0070C0"/>
          <w:sz w:val="24"/>
          <w:szCs w:val="24"/>
          <w:lang w:eastAsia="tr-TR"/>
        </w:rPr>
      </w:pPr>
    </w:p>
    <w:p w14:paraId="42371191" w14:textId="787ADA73" w:rsidR="00400E77" w:rsidRPr="008F65C9" w:rsidRDefault="00400E77" w:rsidP="00400E77">
      <w:pPr>
        <w:pStyle w:val="ListeParagraf"/>
        <w:ind w:left="397"/>
        <w:rPr>
          <w:rFonts w:ascii="Times New Roman" w:hAnsi="Times New Roman"/>
          <w:color w:val="0070C0"/>
          <w:sz w:val="24"/>
          <w:szCs w:val="24"/>
        </w:rPr>
      </w:pPr>
      <w:r w:rsidRPr="008F65C9">
        <w:rPr>
          <w:rFonts w:ascii="Times New Roman" w:hAnsi="Times New Roman"/>
          <w:color w:val="0070C0"/>
          <w:sz w:val="24"/>
          <w:szCs w:val="24"/>
        </w:rPr>
        <w:t xml:space="preserve">[11] E. L. </w:t>
      </w:r>
      <w:proofErr w:type="spellStart"/>
      <w:r w:rsidRPr="008F65C9">
        <w:rPr>
          <w:rFonts w:ascii="Times New Roman" w:hAnsi="Times New Roman"/>
          <w:color w:val="0070C0"/>
          <w:sz w:val="24"/>
          <w:szCs w:val="24"/>
        </w:rPr>
        <w:t>Fernandes</w:t>
      </w:r>
      <w:proofErr w:type="spellEnd"/>
      <w:r w:rsidRPr="008F65C9">
        <w:rPr>
          <w:rFonts w:ascii="Times New Roman" w:hAnsi="Times New Roman"/>
          <w:color w:val="0070C0"/>
          <w:sz w:val="24"/>
          <w:szCs w:val="24"/>
        </w:rPr>
        <w:t xml:space="preserve">, E. </w:t>
      </w:r>
      <w:proofErr w:type="spellStart"/>
      <w:r w:rsidRPr="008F65C9">
        <w:rPr>
          <w:rFonts w:ascii="Times New Roman" w:hAnsi="Times New Roman"/>
          <w:color w:val="0070C0"/>
          <w:sz w:val="24"/>
          <w:szCs w:val="24"/>
        </w:rPr>
        <w:t>Rojas</w:t>
      </w:r>
      <w:proofErr w:type="spellEnd"/>
      <w:r w:rsidRPr="008F65C9">
        <w:rPr>
          <w:rFonts w:ascii="Times New Roman" w:hAnsi="Times New Roman"/>
          <w:color w:val="0070C0"/>
          <w:sz w:val="24"/>
          <w:szCs w:val="24"/>
        </w:rPr>
        <w:t xml:space="preserve">, J. </w:t>
      </w:r>
      <w:proofErr w:type="spellStart"/>
      <w:r w:rsidRPr="008F65C9">
        <w:rPr>
          <w:rFonts w:ascii="Times New Roman" w:hAnsi="Times New Roman"/>
          <w:color w:val="0070C0"/>
          <w:sz w:val="24"/>
          <w:szCs w:val="24"/>
        </w:rPr>
        <w:t>Alvarez-Horcajo</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Z.</w:t>
      </w:r>
      <w:proofErr w:type="gramStart"/>
      <w:r w:rsidRPr="008F65C9">
        <w:rPr>
          <w:rFonts w:ascii="Times New Roman" w:hAnsi="Times New Roman"/>
          <w:color w:val="0070C0"/>
          <w:sz w:val="24"/>
          <w:szCs w:val="24"/>
        </w:rPr>
        <w:t>L.Kis</w:t>
      </w:r>
      <w:proofErr w:type="spellEnd"/>
      <w:proofErr w:type="gram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D.Sanvito</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N.Bonelli</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C.Cascone</w:t>
      </w:r>
      <w:proofErr w:type="spellEnd"/>
      <w:r w:rsidRPr="008F65C9">
        <w:rPr>
          <w:rFonts w:ascii="Times New Roman" w:hAnsi="Times New Roman"/>
          <w:color w:val="0070C0"/>
          <w:sz w:val="24"/>
          <w:szCs w:val="24"/>
        </w:rPr>
        <w:t xml:space="preserve"> ve </w:t>
      </w:r>
      <w:proofErr w:type="spellStart"/>
      <w:r w:rsidRPr="008F65C9">
        <w:rPr>
          <w:rFonts w:ascii="Times New Roman" w:hAnsi="Times New Roman"/>
          <w:color w:val="0070C0"/>
          <w:sz w:val="24"/>
          <w:szCs w:val="24"/>
        </w:rPr>
        <w:t>C.E.Rothenberg</w:t>
      </w:r>
      <w:proofErr w:type="spellEnd"/>
      <w:r w:rsidRPr="008F65C9">
        <w:rPr>
          <w:rFonts w:ascii="Times New Roman" w:hAnsi="Times New Roman"/>
          <w:color w:val="0070C0"/>
          <w:sz w:val="24"/>
          <w:szCs w:val="24"/>
        </w:rPr>
        <w:t xml:space="preserve">, </w:t>
      </w:r>
      <w:proofErr w:type="spellStart"/>
      <w:r w:rsidRPr="008F65C9">
        <w:rPr>
          <w:rFonts w:ascii="Times New Roman" w:hAnsi="Times New Roman"/>
          <w:color w:val="0070C0"/>
          <w:sz w:val="24"/>
          <w:szCs w:val="24"/>
        </w:rPr>
        <w:t>The</w:t>
      </w:r>
      <w:proofErr w:type="spellEnd"/>
      <w:r w:rsidRPr="008F65C9">
        <w:rPr>
          <w:rFonts w:ascii="Times New Roman" w:hAnsi="Times New Roman"/>
          <w:color w:val="0070C0"/>
          <w:sz w:val="24"/>
          <w:szCs w:val="24"/>
        </w:rPr>
        <w:t xml:space="preserve"> Road </w:t>
      </w:r>
      <w:proofErr w:type="spellStart"/>
      <w:r w:rsidRPr="008F65C9">
        <w:rPr>
          <w:rFonts w:ascii="Times New Roman" w:hAnsi="Times New Roman"/>
          <w:color w:val="0070C0"/>
          <w:sz w:val="24"/>
          <w:szCs w:val="24"/>
        </w:rPr>
        <w:t>to</w:t>
      </w:r>
      <w:proofErr w:type="spellEnd"/>
      <w:r w:rsidRPr="008F65C9">
        <w:rPr>
          <w:rFonts w:ascii="Times New Roman" w:hAnsi="Times New Roman"/>
          <w:color w:val="0070C0"/>
          <w:sz w:val="24"/>
          <w:szCs w:val="24"/>
        </w:rPr>
        <w:t xml:space="preserve"> BOFUSS: </w:t>
      </w:r>
      <w:proofErr w:type="spellStart"/>
      <w:r w:rsidRPr="008F65C9">
        <w:rPr>
          <w:rFonts w:ascii="Times New Roman" w:hAnsi="Times New Roman"/>
          <w:color w:val="0070C0"/>
          <w:sz w:val="24"/>
          <w:szCs w:val="24"/>
        </w:rPr>
        <w:t>The</w:t>
      </w:r>
      <w:proofErr w:type="spellEnd"/>
      <w:r w:rsidRPr="008F65C9">
        <w:rPr>
          <w:rFonts w:ascii="Times New Roman" w:hAnsi="Times New Roman"/>
          <w:color w:val="0070C0"/>
          <w:sz w:val="24"/>
          <w:szCs w:val="24"/>
        </w:rPr>
        <w:t xml:space="preserve"> Basic </w:t>
      </w:r>
      <w:proofErr w:type="spellStart"/>
      <w:r w:rsidRPr="008F65C9">
        <w:rPr>
          <w:rFonts w:ascii="Times New Roman" w:hAnsi="Times New Roman"/>
          <w:color w:val="0070C0"/>
          <w:sz w:val="24"/>
          <w:szCs w:val="24"/>
        </w:rPr>
        <w:t>OpenFlow</w:t>
      </w:r>
      <w:proofErr w:type="spellEnd"/>
      <w:r w:rsidRPr="008F65C9">
        <w:rPr>
          <w:rFonts w:ascii="Times New Roman" w:hAnsi="Times New Roman"/>
          <w:color w:val="0070C0"/>
          <w:sz w:val="24"/>
          <w:szCs w:val="24"/>
        </w:rPr>
        <w:t xml:space="preserve"> User-</w:t>
      </w:r>
      <w:proofErr w:type="spellStart"/>
      <w:r w:rsidRPr="008F65C9">
        <w:rPr>
          <w:rFonts w:ascii="Times New Roman" w:hAnsi="Times New Roman"/>
          <w:color w:val="0070C0"/>
          <w:sz w:val="24"/>
          <w:szCs w:val="24"/>
        </w:rPr>
        <w:t>space</w:t>
      </w:r>
      <w:proofErr w:type="spellEnd"/>
      <w:r w:rsidRPr="008F65C9">
        <w:rPr>
          <w:rFonts w:ascii="Times New Roman" w:hAnsi="Times New Roman"/>
          <w:color w:val="0070C0"/>
          <w:sz w:val="24"/>
          <w:szCs w:val="24"/>
        </w:rPr>
        <w:t xml:space="preserve"> Software Switch, 21 </w:t>
      </w:r>
      <w:proofErr w:type="spellStart"/>
      <w:r w:rsidRPr="008F65C9">
        <w:rPr>
          <w:rFonts w:ascii="Times New Roman" w:hAnsi="Times New Roman"/>
          <w:color w:val="0070C0"/>
          <w:sz w:val="24"/>
          <w:szCs w:val="24"/>
        </w:rPr>
        <w:t>January</w:t>
      </w:r>
      <w:proofErr w:type="spellEnd"/>
      <w:r w:rsidRPr="008F65C9">
        <w:rPr>
          <w:rFonts w:ascii="Times New Roman" w:hAnsi="Times New Roman"/>
          <w:color w:val="0070C0"/>
          <w:sz w:val="24"/>
          <w:szCs w:val="24"/>
        </w:rPr>
        <w:t xml:space="preserve"> 2019. </w:t>
      </w:r>
      <w:proofErr w:type="gramStart"/>
      <w:r w:rsidRPr="008F65C9">
        <w:rPr>
          <w:rFonts w:ascii="Times New Roman" w:hAnsi="Times New Roman"/>
          <w:color w:val="0070C0"/>
          <w:sz w:val="24"/>
          <w:szCs w:val="24"/>
        </w:rPr>
        <w:t>URL(</w:t>
      </w:r>
      <w:proofErr w:type="gramEnd"/>
      <w:r w:rsidRPr="008F65C9">
        <w:rPr>
          <w:rFonts w:ascii="Times New Roman" w:hAnsi="Times New Roman"/>
          <w:color w:val="0070C0"/>
          <w:sz w:val="24"/>
          <w:szCs w:val="24"/>
        </w:rPr>
        <w:t xml:space="preserve">erişim tarihi: 15.03.2019) </w:t>
      </w:r>
      <w:hyperlink r:id="rId57" w:history="1">
        <w:r w:rsidRPr="008F65C9">
          <w:rPr>
            <w:rStyle w:val="Kpr"/>
            <w:rFonts w:ascii="Times New Roman" w:hAnsi="Times New Roman"/>
            <w:color w:val="0070C0"/>
            <w:sz w:val="24"/>
            <w:szCs w:val="24"/>
          </w:rPr>
          <w:t>https://www.researchgate.net/publication/330553425</w:t>
        </w:r>
      </w:hyperlink>
    </w:p>
    <w:p w14:paraId="1C1B58ED" w14:textId="77777777" w:rsidR="00400E77" w:rsidRPr="008F65C9" w:rsidRDefault="00400E77" w:rsidP="00400E77">
      <w:pPr>
        <w:pStyle w:val="ListeParagraf"/>
        <w:ind w:left="397"/>
        <w:rPr>
          <w:rFonts w:ascii="Times New Roman" w:hAnsi="Times New Roman"/>
          <w:color w:val="0070C0"/>
          <w:sz w:val="24"/>
          <w:szCs w:val="24"/>
          <w:lang w:eastAsia="tr-TR"/>
        </w:rPr>
      </w:pPr>
    </w:p>
    <w:p w14:paraId="25FFC685" w14:textId="49239646" w:rsidR="00400E77" w:rsidRPr="008F65C9" w:rsidRDefault="00400E77" w:rsidP="00400E77">
      <w:pPr>
        <w:pStyle w:val="ListeParagraf"/>
        <w:ind w:left="397"/>
        <w:rPr>
          <w:rFonts w:ascii="Times New Roman" w:hAnsi="Times New Roman"/>
          <w:color w:val="0070C0"/>
          <w:sz w:val="24"/>
          <w:szCs w:val="24"/>
        </w:rPr>
      </w:pPr>
      <w:r w:rsidRPr="008F65C9">
        <w:rPr>
          <w:rFonts w:ascii="Times New Roman" w:hAnsi="Times New Roman"/>
          <w:color w:val="0070C0"/>
          <w:sz w:val="24"/>
          <w:szCs w:val="24"/>
        </w:rPr>
        <w:t xml:space="preserve"> [12] E. L. </w:t>
      </w:r>
      <w:proofErr w:type="spellStart"/>
      <w:r w:rsidRPr="008F65C9">
        <w:rPr>
          <w:rFonts w:ascii="Times New Roman" w:hAnsi="Times New Roman"/>
          <w:color w:val="0070C0"/>
          <w:sz w:val="24"/>
          <w:szCs w:val="24"/>
        </w:rPr>
        <w:t>Fernandes</w:t>
      </w:r>
      <w:proofErr w:type="spellEnd"/>
      <w:r w:rsidRPr="008F65C9">
        <w:rPr>
          <w:rFonts w:ascii="Times New Roman" w:hAnsi="Times New Roman"/>
          <w:color w:val="0070C0"/>
          <w:sz w:val="24"/>
          <w:szCs w:val="24"/>
        </w:rPr>
        <w:t xml:space="preserve">, DPCTL </w:t>
      </w:r>
      <w:proofErr w:type="spellStart"/>
      <w:r w:rsidRPr="008F65C9">
        <w:rPr>
          <w:rFonts w:ascii="Times New Roman" w:hAnsi="Times New Roman"/>
          <w:color w:val="0070C0"/>
          <w:sz w:val="24"/>
          <w:szCs w:val="24"/>
        </w:rPr>
        <w:t>OfSoftSwitch</w:t>
      </w:r>
      <w:proofErr w:type="spellEnd"/>
      <w:r w:rsidRPr="008F65C9">
        <w:rPr>
          <w:rFonts w:ascii="Times New Roman" w:hAnsi="Times New Roman"/>
          <w:color w:val="0070C0"/>
          <w:sz w:val="24"/>
          <w:szCs w:val="24"/>
        </w:rPr>
        <w:t xml:space="preserve"> Yönetim Aracı, 10 </w:t>
      </w:r>
      <w:proofErr w:type="spellStart"/>
      <w:r w:rsidRPr="008F65C9">
        <w:rPr>
          <w:rFonts w:ascii="Times New Roman" w:hAnsi="Times New Roman"/>
          <w:color w:val="0070C0"/>
          <w:sz w:val="24"/>
          <w:szCs w:val="24"/>
        </w:rPr>
        <w:t>September</w:t>
      </w:r>
      <w:proofErr w:type="spellEnd"/>
      <w:r w:rsidRPr="008F65C9">
        <w:rPr>
          <w:rFonts w:ascii="Times New Roman" w:hAnsi="Times New Roman"/>
          <w:color w:val="0070C0"/>
          <w:sz w:val="24"/>
          <w:szCs w:val="24"/>
        </w:rPr>
        <w:t xml:space="preserve"> 2018. </w:t>
      </w:r>
      <w:proofErr w:type="gramStart"/>
      <w:r w:rsidRPr="008F65C9">
        <w:rPr>
          <w:rFonts w:ascii="Times New Roman" w:hAnsi="Times New Roman"/>
          <w:color w:val="0070C0"/>
          <w:sz w:val="24"/>
          <w:szCs w:val="24"/>
        </w:rPr>
        <w:t>URL(</w:t>
      </w:r>
      <w:proofErr w:type="gramEnd"/>
      <w:r w:rsidRPr="008F65C9">
        <w:rPr>
          <w:rFonts w:ascii="Times New Roman" w:hAnsi="Times New Roman"/>
          <w:color w:val="0070C0"/>
          <w:sz w:val="24"/>
          <w:szCs w:val="24"/>
        </w:rPr>
        <w:t xml:space="preserve">erişim tarihi: 10.02.2019) </w:t>
      </w:r>
      <w:hyperlink r:id="rId58" w:history="1">
        <w:r w:rsidR="00197651" w:rsidRPr="008F65C9">
          <w:rPr>
            <w:rStyle w:val="Kpr"/>
            <w:rFonts w:ascii="Times New Roman" w:hAnsi="Times New Roman"/>
            <w:sz w:val="24"/>
            <w:szCs w:val="24"/>
          </w:rPr>
          <w:t>https://www.github.com/CPQD/ofsoftSwitch13/wiki/Dpctl-Documentation</w:t>
        </w:r>
      </w:hyperlink>
      <w:r w:rsidRPr="008F65C9">
        <w:rPr>
          <w:rFonts w:ascii="Times New Roman" w:hAnsi="Times New Roman"/>
          <w:color w:val="0070C0"/>
          <w:sz w:val="24"/>
          <w:szCs w:val="24"/>
        </w:rPr>
        <w:t>.</w:t>
      </w:r>
    </w:p>
    <w:p w14:paraId="64B18F43" w14:textId="77777777" w:rsidR="00197651" w:rsidRPr="008F65C9" w:rsidRDefault="00197651" w:rsidP="00197651">
      <w:pPr>
        <w:shd w:val="clear" w:color="auto" w:fill="FFFFFF"/>
        <w:spacing w:after="0" w:line="240" w:lineRule="auto"/>
        <w:jc w:val="both"/>
        <w:rPr>
          <w:rFonts w:ascii="Times New Roman" w:eastAsia="Times New Roman" w:hAnsi="Times New Roman" w:cs="Times New Roman"/>
          <w:sz w:val="24"/>
          <w:szCs w:val="24"/>
          <w:lang w:eastAsia="tr-TR"/>
        </w:rPr>
      </w:pPr>
    </w:p>
    <w:p w14:paraId="0AD1D96E" w14:textId="188604B7" w:rsidR="00197651" w:rsidRPr="008F65C9" w:rsidRDefault="00197651" w:rsidP="00197651">
      <w:pPr>
        <w:shd w:val="clear" w:color="auto" w:fill="FFFFFF"/>
        <w:spacing w:after="0" w:line="240" w:lineRule="auto"/>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t xml:space="preserve">      [</w:t>
      </w:r>
      <w:proofErr w:type="gramStart"/>
      <w:r w:rsidRPr="008F65C9">
        <w:rPr>
          <w:rFonts w:ascii="Times New Roman" w:eastAsia="Times New Roman" w:hAnsi="Times New Roman" w:cs="Times New Roman"/>
          <w:sz w:val="24"/>
          <w:szCs w:val="24"/>
          <w:lang w:eastAsia="tr-TR"/>
        </w:rPr>
        <w:t>13](</w:t>
      </w:r>
      <w:proofErr w:type="gramEnd"/>
      <w:r w:rsidRPr="008F65C9">
        <w:rPr>
          <w:rFonts w:ascii="Times New Roman" w:eastAsia="Times New Roman" w:hAnsi="Times New Roman" w:cs="Times New Roman"/>
          <w:sz w:val="24"/>
          <w:szCs w:val="24"/>
          <w:lang w:eastAsia="tr-TR"/>
        </w:rPr>
        <w:t>(</w:t>
      </w:r>
      <w:proofErr w:type="spellStart"/>
      <w:r w:rsidRPr="008F65C9">
        <w:rPr>
          <w:rFonts w:ascii="Times New Roman" w:eastAsia="Times New Roman" w:hAnsi="Times New Roman" w:cs="Times New Roman"/>
          <w:sz w:val="24"/>
          <w:szCs w:val="24"/>
          <w:lang w:eastAsia="tr-TR"/>
        </w:rPr>
        <w:t>Jun</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Xu</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Member</w:t>
      </w:r>
      <w:proofErr w:type="spellEnd"/>
      <w:r w:rsidRPr="008F65C9">
        <w:rPr>
          <w:rFonts w:ascii="Times New Roman" w:eastAsia="Times New Roman" w:hAnsi="Times New Roman" w:cs="Times New Roman"/>
          <w:sz w:val="24"/>
          <w:szCs w:val="24"/>
          <w:lang w:eastAsia="tr-TR"/>
        </w:rPr>
        <w:t xml:space="preserve">, IEEE, </w:t>
      </w:r>
      <w:proofErr w:type="spellStart"/>
      <w:r w:rsidRPr="008F65C9">
        <w:rPr>
          <w:rFonts w:ascii="Times New Roman" w:eastAsia="Times New Roman" w:hAnsi="Times New Roman" w:cs="Times New Roman"/>
          <w:sz w:val="24"/>
          <w:szCs w:val="24"/>
          <w:lang w:eastAsia="tr-TR"/>
        </w:rPr>
        <w:t>and</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Mukesh</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Singhal</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Fellow</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Cost-Effective</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Flow</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Table</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Designs</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for</w:t>
      </w:r>
      <w:proofErr w:type="spellEnd"/>
      <w:r w:rsidRPr="008F65C9">
        <w:rPr>
          <w:rFonts w:ascii="Times New Roman" w:eastAsia="Times New Roman" w:hAnsi="Times New Roman" w:cs="Times New Roman"/>
          <w:sz w:val="24"/>
          <w:szCs w:val="24"/>
          <w:lang w:eastAsia="tr-TR"/>
        </w:rPr>
        <w:t xml:space="preserve"> High-</w:t>
      </w:r>
      <w:proofErr w:type="spellStart"/>
      <w:r w:rsidRPr="008F65C9">
        <w:rPr>
          <w:rFonts w:ascii="Times New Roman" w:eastAsia="Times New Roman" w:hAnsi="Times New Roman" w:cs="Times New Roman"/>
          <w:sz w:val="24"/>
          <w:szCs w:val="24"/>
          <w:lang w:eastAsia="tr-TR"/>
        </w:rPr>
        <w:t>Speed</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Routers</w:t>
      </w:r>
      <w:proofErr w:type="spellEnd"/>
      <w:r w:rsidRPr="008F65C9">
        <w:rPr>
          <w:rFonts w:ascii="Times New Roman" w:eastAsia="Times New Roman" w:hAnsi="Times New Roman" w:cs="Times New Roman"/>
          <w:sz w:val="24"/>
          <w:szCs w:val="24"/>
          <w:lang w:eastAsia="tr-TR"/>
        </w:rPr>
        <w:t xml:space="preserve">: Architecture </w:t>
      </w:r>
      <w:proofErr w:type="spellStart"/>
      <w:r w:rsidRPr="008F65C9">
        <w:rPr>
          <w:rFonts w:ascii="Times New Roman" w:eastAsia="Times New Roman" w:hAnsi="Times New Roman" w:cs="Times New Roman"/>
          <w:sz w:val="24"/>
          <w:szCs w:val="24"/>
          <w:lang w:eastAsia="tr-TR"/>
        </w:rPr>
        <w:t>and</w:t>
      </w:r>
      <w:proofErr w:type="spellEnd"/>
      <w:r w:rsidRPr="008F65C9">
        <w:rPr>
          <w:rFonts w:ascii="Times New Roman" w:eastAsia="Times New Roman" w:hAnsi="Times New Roman" w:cs="Times New Roman"/>
          <w:sz w:val="24"/>
          <w:szCs w:val="24"/>
          <w:lang w:eastAsia="tr-TR"/>
        </w:rPr>
        <w:t xml:space="preserve"> </w:t>
      </w:r>
      <w:proofErr w:type="spellStart"/>
      <w:r w:rsidRPr="008F65C9">
        <w:rPr>
          <w:rFonts w:ascii="Times New Roman" w:eastAsia="Times New Roman" w:hAnsi="Times New Roman" w:cs="Times New Roman"/>
          <w:sz w:val="24"/>
          <w:szCs w:val="24"/>
          <w:lang w:eastAsia="tr-TR"/>
        </w:rPr>
        <w:t>Performance</w:t>
      </w:r>
      <w:proofErr w:type="spellEnd"/>
      <w:r w:rsidRPr="008F65C9">
        <w:rPr>
          <w:rFonts w:ascii="Times New Roman" w:eastAsia="Times New Roman" w:hAnsi="Times New Roman" w:cs="Times New Roman"/>
          <w:sz w:val="24"/>
          <w:szCs w:val="24"/>
          <w:lang w:eastAsia="tr-TR"/>
        </w:rPr>
        <w:t xml:space="preserve"> Evaluation, IEEE TRANSACTIONS ON COMPUTERS, VOL. 51, NO. 9, s. 1090, </w:t>
      </w:r>
      <w:proofErr w:type="gramStart"/>
      <w:r w:rsidRPr="008F65C9">
        <w:rPr>
          <w:rFonts w:ascii="Times New Roman" w:eastAsia="Times New Roman" w:hAnsi="Times New Roman" w:cs="Times New Roman"/>
          <w:sz w:val="24"/>
          <w:szCs w:val="24"/>
          <w:lang w:eastAsia="tr-TR"/>
        </w:rPr>
        <w:t>2002. )</w:t>
      </w:r>
      <w:proofErr w:type="gramEnd"/>
      <w:r w:rsidRPr="008F65C9">
        <w:rPr>
          <w:rFonts w:ascii="Times New Roman" w:eastAsia="Times New Roman" w:hAnsi="Times New Roman" w:cs="Times New Roman"/>
          <w:sz w:val="24"/>
          <w:szCs w:val="24"/>
          <w:lang w:eastAsia="tr-TR"/>
        </w:rPr>
        <w:t>)</w:t>
      </w:r>
    </w:p>
    <w:p w14:paraId="2F8F0D81" w14:textId="77777777" w:rsidR="00197651" w:rsidRPr="008F65C9" w:rsidRDefault="00197651" w:rsidP="00197651">
      <w:pPr>
        <w:shd w:val="clear" w:color="auto" w:fill="FFFFFF"/>
        <w:spacing w:after="0" w:line="240" w:lineRule="auto"/>
        <w:rPr>
          <w:rFonts w:ascii="Times New Roman" w:eastAsia="Times New Roman" w:hAnsi="Times New Roman" w:cs="Times New Roman"/>
          <w:sz w:val="24"/>
          <w:szCs w:val="24"/>
          <w:lang w:eastAsia="tr-TR"/>
        </w:rPr>
      </w:pPr>
    </w:p>
    <w:p w14:paraId="1E05DEB7" w14:textId="0E54D0A1" w:rsidR="00197651" w:rsidRPr="008F65C9" w:rsidRDefault="00197651" w:rsidP="00197651">
      <w:pPr>
        <w:shd w:val="clear" w:color="auto" w:fill="FFFFFF"/>
        <w:spacing w:after="0" w:line="240" w:lineRule="auto"/>
        <w:rPr>
          <w:rFonts w:ascii="Times New Roman" w:eastAsia="Times New Roman" w:hAnsi="Times New Roman" w:cs="Times New Roman"/>
          <w:sz w:val="24"/>
          <w:szCs w:val="24"/>
          <w:lang w:eastAsia="tr-TR"/>
        </w:rPr>
      </w:pPr>
      <w:r w:rsidRPr="008F65C9">
        <w:rPr>
          <w:rFonts w:ascii="Times New Roman" w:eastAsia="Times New Roman" w:hAnsi="Times New Roman" w:cs="Times New Roman"/>
          <w:sz w:val="24"/>
          <w:szCs w:val="24"/>
          <w:lang w:eastAsia="tr-TR"/>
        </w:rPr>
        <w:lastRenderedPageBreak/>
        <w:t>[</w:t>
      </w:r>
      <w:proofErr w:type="gramStart"/>
      <w:r w:rsidRPr="008F65C9">
        <w:rPr>
          <w:rFonts w:ascii="Times New Roman" w:eastAsia="Times New Roman" w:hAnsi="Times New Roman" w:cs="Times New Roman"/>
          <w:sz w:val="24"/>
          <w:szCs w:val="24"/>
          <w:lang w:eastAsia="tr-TR"/>
        </w:rPr>
        <w:t>14](</w:t>
      </w:r>
      <w:proofErr w:type="gramEnd"/>
      <w:r w:rsidRPr="008F65C9">
        <w:rPr>
          <w:rFonts w:ascii="Times New Roman" w:eastAsia="Times New Roman" w:hAnsi="Times New Roman" w:cs="Times New Roman"/>
          <w:sz w:val="24"/>
          <w:szCs w:val="24"/>
          <w:lang w:eastAsia="tr-TR"/>
        </w:rPr>
        <w:t>(</w:t>
      </w:r>
      <w:hyperlink r:id="rId59" w:history="1">
        <w:r w:rsidRPr="008F65C9">
          <w:rPr>
            <w:rStyle w:val="Kpr"/>
            <w:rFonts w:ascii="Times New Roman" w:eastAsia="Times New Roman" w:hAnsi="Times New Roman" w:cs="Times New Roman"/>
            <w:sz w:val="24"/>
            <w:szCs w:val="24"/>
            <w:lang w:eastAsia="tr-TR"/>
          </w:rPr>
          <w:t>https://docplayer.biz.tr/995001-Ag-anahtarlarinda-openflow-protokolu-ve-pox-denetleyicisi-kullanimi-selcuk-yazar-yuksek-lisans-tezi-bilgisayar-muhednisligi-ana-bilim-dali.html)</w:t>
        </w:r>
      </w:hyperlink>
      <w:r w:rsidRPr="008F65C9">
        <w:rPr>
          <w:rFonts w:ascii="Times New Roman" w:eastAsia="Times New Roman" w:hAnsi="Times New Roman" w:cs="Times New Roman"/>
          <w:sz w:val="24"/>
          <w:szCs w:val="24"/>
          <w:lang w:eastAsia="tr-TR"/>
        </w:rPr>
        <w:t>)</w:t>
      </w:r>
    </w:p>
    <w:p w14:paraId="66D46F47" w14:textId="77777777" w:rsidR="00197651" w:rsidRPr="008F65C9" w:rsidRDefault="00197651" w:rsidP="00197651">
      <w:pPr>
        <w:shd w:val="clear" w:color="auto" w:fill="FFFFFF"/>
        <w:spacing w:after="0" w:line="240" w:lineRule="auto"/>
        <w:rPr>
          <w:rFonts w:ascii="Times New Roman" w:eastAsia="Times New Roman" w:hAnsi="Times New Roman" w:cs="Times New Roman"/>
          <w:sz w:val="24"/>
          <w:szCs w:val="24"/>
          <w:lang w:eastAsia="tr-TR"/>
        </w:rPr>
      </w:pPr>
    </w:p>
    <w:p w14:paraId="3C2C6614" w14:textId="7CEF5EDA" w:rsidR="00197651" w:rsidRPr="008F65C9" w:rsidRDefault="00197651" w:rsidP="00197651">
      <w:pPr>
        <w:jc w:val="both"/>
        <w:rPr>
          <w:rFonts w:ascii="Times New Roman" w:eastAsia="Times New Roman" w:hAnsi="Times New Roman" w:cs="Times New Roman"/>
          <w:sz w:val="24"/>
          <w:szCs w:val="24"/>
          <w:lang w:val="en-US" w:eastAsia="tr-TR"/>
        </w:rPr>
      </w:pPr>
      <w:r w:rsidRPr="008F65C9">
        <w:rPr>
          <w:rFonts w:ascii="Times New Roman" w:hAnsi="Times New Roman" w:cs="Times New Roman"/>
          <w:sz w:val="24"/>
          <w:szCs w:val="24"/>
        </w:rPr>
        <w:t>[15]</w:t>
      </w:r>
      <w:hyperlink r:id="rId60" w:history="1">
        <w:r w:rsidRPr="008F65C9">
          <w:rPr>
            <w:rStyle w:val="Kpr"/>
            <w:rFonts w:ascii="Times New Roman" w:eastAsia="Times New Roman" w:hAnsi="Times New Roman" w:cs="Times New Roman"/>
            <w:sz w:val="24"/>
            <w:szCs w:val="24"/>
            <w:lang w:val="en-US" w:eastAsia="tr-TR"/>
          </w:rPr>
          <w:t>https://tr.wikipedia.org/wiki/QoS_(port_%C3%B6nceli%C4%9Fi)</w:t>
        </w:r>
      </w:hyperlink>
    </w:p>
    <w:p w14:paraId="4674ACDE" w14:textId="77777777" w:rsidR="00197651" w:rsidRPr="008F65C9" w:rsidRDefault="00197651" w:rsidP="00197651">
      <w:pPr>
        <w:shd w:val="clear" w:color="auto" w:fill="FFFFFF"/>
        <w:spacing w:after="0" w:line="240" w:lineRule="auto"/>
        <w:rPr>
          <w:rFonts w:ascii="Times New Roman" w:eastAsia="Times New Roman" w:hAnsi="Times New Roman" w:cs="Times New Roman"/>
          <w:sz w:val="24"/>
          <w:szCs w:val="24"/>
          <w:lang w:eastAsia="tr-TR"/>
        </w:rPr>
      </w:pPr>
    </w:p>
    <w:p w14:paraId="39871F05" w14:textId="77777777" w:rsidR="00197651" w:rsidRPr="008F65C9" w:rsidRDefault="00197651" w:rsidP="00400E77">
      <w:pPr>
        <w:pStyle w:val="ListeParagraf"/>
        <w:ind w:left="397"/>
        <w:rPr>
          <w:rFonts w:ascii="Times New Roman" w:hAnsi="Times New Roman"/>
          <w:color w:val="0070C0"/>
          <w:sz w:val="24"/>
          <w:szCs w:val="24"/>
          <w:lang w:eastAsia="tr-TR"/>
        </w:rPr>
      </w:pPr>
    </w:p>
    <w:p w14:paraId="0426AEFB" w14:textId="01C37E0C" w:rsidR="00D74CA8" w:rsidRPr="008F65C9" w:rsidRDefault="00D74CA8" w:rsidP="00D74CA8">
      <w:pPr>
        <w:spacing w:before="280" w:after="280" w:line="240" w:lineRule="auto"/>
        <w:jc w:val="center"/>
        <w:rPr>
          <w:rFonts w:ascii="Times New Roman" w:hAnsi="Times New Roman" w:cs="Times New Roman"/>
          <w:b/>
          <w:color w:val="000000"/>
          <w:sz w:val="24"/>
          <w:szCs w:val="24"/>
        </w:rPr>
      </w:pPr>
    </w:p>
    <w:p w14:paraId="43C73A72" w14:textId="4D1A0813"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7AB49784" w14:textId="7D25A241"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27CE88D5" w14:textId="3964188A"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500E32B5" w14:textId="4BBC3C05"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0F5765BC" w14:textId="26E68F93"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761ECFAB" w14:textId="1711C816"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2035BC4D" w14:textId="48859450"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47979FB2" w14:textId="1ED65951"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202D3040" w14:textId="00A0C718"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33028DE8" w14:textId="040ABAE1"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2AAFEE31" w14:textId="3A51A295"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024BEC0E" w14:textId="35AB9321" w:rsidR="00EB5DD9" w:rsidRPr="008F65C9" w:rsidRDefault="00EB5DD9" w:rsidP="00D74CA8">
      <w:pPr>
        <w:spacing w:before="280" w:after="280" w:line="240" w:lineRule="auto"/>
        <w:jc w:val="center"/>
        <w:rPr>
          <w:rFonts w:ascii="Times New Roman" w:hAnsi="Times New Roman" w:cs="Times New Roman"/>
          <w:b/>
          <w:color w:val="000000"/>
          <w:sz w:val="24"/>
          <w:szCs w:val="24"/>
        </w:rPr>
      </w:pPr>
    </w:p>
    <w:p w14:paraId="54916ED1" w14:textId="77777777" w:rsidR="006422A6" w:rsidRPr="008F65C9" w:rsidRDefault="006422A6" w:rsidP="006422A6">
      <w:pPr>
        <w:tabs>
          <w:tab w:val="left" w:pos="7518"/>
        </w:tabs>
        <w:spacing w:afterLines="200" w:after="480"/>
        <w:rPr>
          <w:rFonts w:ascii="Times New Roman" w:hAnsi="Times New Roman" w:cs="Times New Roman"/>
          <w:sz w:val="24"/>
          <w:szCs w:val="24"/>
        </w:rPr>
        <w:sectPr w:rsidR="006422A6" w:rsidRPr="008F65C9" w:rsidSect="00F5442E">
          <w:headerReference w:type="even" r:id="rId61"/>
          <w:headerReference w:type="default" r:id="rId62"/>
          <w:pgSz w:w="11900" w:h="16840"/>
          <w:pgMar w:top="1701" w:right="1559" w:bottom="1134" w:left="1559" w:header="1134" w:footer="0" w:gutter="0"/>
          <w:pgNumType w:start="1"/>
          <w:cols w:space="708"/>
          <w:noEndnote/>
          <w:docGrid w:linePitch="299"/>
        </w:sectPr>
      </w:pPr>
    </w:p>
    <w:p w14:paraId="6A5524E9" w14:textId="77777777" w:rsidR="00E922FC" w:rsidRPr="008F65C9" w:rsidRDefault="00E922FC" w:rsidP="006422A6">
      <w:pPr>
        <w:tabs>
          <w:tab w:val="left" w:pos="7518"/>
        </w:tabs>
        <w:spacing w:afterLines="200" w:after="480"/>
        <w:rPr>
          <w:rFonts w:ascii="Times New Roman" w:hAnsi="Times New Roman" w:cs="Times New Roman"/>
          <w:sz w:val="24"/>
          <w:szCs w:val="24"/>
        </w:rPr>
        <w:sectPr w:rsidR="00E922FC" w:rsidRPr="008F65C9" w:rsidSect="006422A6">
          <w:headerReference w:type="even" r:id="rId63"/>
          <w:type w:val="continuous"/>
          <w:pgSz w:w="11900" w:h="16840"/>
          <w:pgMar w:top="1701" w:right="1559" w:bottom="1134" w:left="1559" w:header="1134" w:footer="0" w:gutter="0"/>
          <w:pgNumType w:start="1"/>
          <w:cols w:space="708"/>
          <w:noEndnote/>
          <w:docGrid w:linePitch="299"/>
        </w:sectPr>
      </w:pPr>
    </w:p>
    <w:p w14:paraId="5F75E871" w14:textId="77777777" w:rsidR="008C0D88" w:rsidRPr="008F65C9" w:rsidRDefault="008C0D88" w:rsidP="006422A6">
      <w:pPr>
        <w:tabs>
          <w:tab w:val="left" w:pos="7518"/>
        </w:tabs>
        <w:spacing w:afterLines="200" w:after="480"/>
        <w:rPr>
          <w:rFonts w:ascii="Times New Roman" w:hAnsi="Times New Roman" w:cs="Times New Roman"/>
          <w:sz w:val="24"/>
          <w:szCs w:val="24"/>
        </w:rPr>
      </w:pPr>
    </w:p>
    <w:p w14:paraId="4963232C" w14:textId="77777777" w:rsidR="006422A6" w:rsidRPr="008F65C9" w:rsidRDefault="006422A6" w:rsidP="006422A6">
      <w:pPr>
        <w:tabs>
          <w:tab w:val="left" w:pos="7518"/>
        </w:tabs>
        <w:spacing w:afterLines="200" w:after="480"/>
        <w:rPr>
          <w:rFonts w:ascii="Times New Roman" w:hAnsi="Times New Roman" w:cs="Times New Roman"/>
          <w:sz w:val="24"/>
          <w:szCs w:val="24"/>
        </w:rPr>
      </w:pPr>
    </w:p>
    <w:p w14:paraId="7B492CF1" w14:textId="77777777" w:rsidR="006422A6" w:rsidRPr="008F65C9" w:rsidRDefault="006422A6" w:rsidP="006422A6">
      <w:pPr>
        <w:tabs>
          <w:tab w:val="left" w:pos="7518"/>
        </w:tabs>
        <w:spacing w:afterLines="200" w:after="480"/>
        <w:jc w:val="center"/>
        <w:rPr>
          <w:rFonts w:ascii="Times New Roman" w:hAnsi="Times New Roman" w:cs="Times New Roman"/>
          <w:noProof/>
          <w:sz w:val="24"/>
          <w:szCs w:val="24"/>
          <w:lang w:eastAsia="tr-TR"/>
        </w:rPr>
      </w:pPr>
    </w:p>
    <w:p w14:paraId="414E1136" w14:textId="77777777" w:rsidR="006422A6" w:rsidRPr="008F65C9" w:rsidRDefault="006422A6" w:rsidP="006422A6">
      <w:pPr>
        <w:tabs>
          <w:tab w:val="left" w:pos="7518"/>
        </w:tabs>
        <w:spacing w:afterLines="200" w:after="480"/>
        <w:jc w:val="center"/>
        <w:rPr>
          <w:rFonts w:ascii="Times New Roman" w:hAnsi="Times New Roman" w:cs="Times New Roman"/>
          <w:noProof/>
          <w:sz w:val="24"/>
          <w:szCs w:val="24"/>
          <w:lang w:eastAsia="tr-TR"/>
        </w:rPr>
      </w:pPr>
    </w:p>
    <w:p w14:paraId="6AF7219A" w14:textId="77777777" w:rsidR="006422A6" w:rsidRPr="008F65C9" w:rsidRDefault="006422A6" w:rsidP="006422A6">
      <w:pPr>
        <w:tabs>
          <w:tab w:val="left" w:pos="7518"/>
        </w:tabs>
        <w:spacing w:afterLines="200" w:after="480"/>
        <w:jc w:val="center"/>
        <w:rPr>
          <w:rFonts w:ascii="Times New Roman" w:hAnsi="Times New Roman" w:cs="Times New Roman"/>
          <w:noProof/>
          <w:sz w:val="24"/>
          <w:szCs w:val="24"/>
          <w:lang w:eastAsia="tr-TR"/>
        </w:rPr>
      </w:pPr>
    </w:p>
    <w:p w14:paraId="25D0FABF" w14:textId="77777777" w:rsidR="006422A6" w:rsidRPr="008F65C9" w:rsidRDefault="006422A6" w:rsidP="006422A6">
      <w:pPr>
        <w:tabs>
          <w:tab w:val="left" w:pos="7518"/>
        </w:tabs>
        <w:spacing w:afterLines="200" w:after="480"/>
        <w:jc w:val="center"/>
        <w:rPr>
          <w:rFonts w:ascii="Times New Roman" w:hAnsi="Times New Roman" w:cs="Times New Roman"/>
          <w:sz w:val="24"/>
          <w:szCs w:val="24"/>
        </w:rPr>
      </w:pPr>
      <w:r w:rsidRPr="008F65C9">
        <w:rPr>
          <w:rFonts w:ascii="Times New Roman" w:hAnsi="Times New Roman" w:cs="Times New Roman"/>
          <w:noProof/>
          <w:sz w:val="24"/>
          <w:szCs w:val="24"/>
          <w:lang w:eastAsia="tr-TR"/>
        </w:rPr>
        <w:drawing>
          <wp:inline distT="0" distB="0" distL="0" distR="0" wp14:anchorId="5DD48867" wp14:editId="77336CBE">
            <wp:extent cx="3240000" cy="3420011"/>
            <wp:effectExtent l="0" t="0" r="0" b="9525"/>
            <wp:docPr id="42" name="Resim 4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0000" cy="3420011"/>
                    </a:xfrm>
                    <a:prstGeom prst="rect">
                      <a:avLst/>
                    </a:prstGeom>
                    <a:noFill/>
                    <a:ln>
                      <a:noFill/>
                    </a:ln>
                  </pic:spPr>
                </pic:pic>
              </a:graphicData>
            </a:graphic>
          </wp:inline>
        </w:drawing>
      </w:r>
    </w:p>
    <w:sectPr w:rsidR="006422A6" w:rsidRPr="008F65C9" w:rsidSect="00E922FC">
      <w:headerReference w:type="default" r:id="rId64"/>
      <w:pgSz w:w="11900" w:h="16840"/>
      <w:pgMar w:top="1701" w:right="1559" w:bottom="1134" w:left="1559" w:header="1134" w:footer="0"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16544" w14:textId="77777777" w:rsidR="009847E1" w:rsidRDefault="009847E1" w:rsidP="00646D9A">
      <w:pPr>
        <w:spacing w:after="0" w:line="240" w:lineRule="auto"/>
      </w:pPr>
      <w:r>
        <w:separator/>
      </w:r>
    </w:p>
  </w:endnote>
  <w:endnote w:type="continuationSeparator" w:id="0">
    <w:p w14:paraId="5AE834B9" w14:textId="77777777" w:rsidR="009847E1" w:rsidRDefault="009847E1" w:rsidP="00646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ymbolMT">
    <w:panose1 w:val="00000000000000000000"/>
    <w:charset w:val="A2"/>
    <w:family w:val="auto"/>
    <w:notTrueType/>
    <w:pitch w:val="default"/>
    <w:sig w:usb0="00000005" w:usb1="00000000" w:usb2="00000000" w:usb3="00000000" w:csb0="00000010" w:csb1="00000000"/>
  </w:font>
  <w:font w:name="Cambria">
    <w:panose1 w:val="02040503050406030204"/>
    <w:charset w:val="A2"/>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6C36F" w14:textId="77777777" w:rsidR="009847E1" w:rsidRDefault="009847E1" w:rsidP="00646D9A">
      <w:pPr>
        <w:spacing w:after="0" w:line="240" w:lineRule="auto"/>
      </w:pPr>
      <w:r>
        <w:separator/>
      </w:r>
    </w:p>
  </w:footnote>
  <w:footnote w:type="continuationSeparator" w:id="0">
    <w:p w14:paraId="5E3A4928" w14:textId="77777777" w:rsidR="009847E1" w:rsidRDefault="009847E1" w:rsidP="00646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8A66B" w14:textId="77777777" w:rsidR="000D17DA" w:rsidRPr="00CB52AB" w:rsidRDefault="000D17DA">
    <w:pPr>
      <w:pStyle w:val="stBilgi"/>
      <w:jc w:val="right"/>
      <w:rPr>
        <w:rFonts w:ascii="Times New Roman" w:hAnsi="Times New Roman" w:cs="Times New Roman"/>
        <w:sz w:val="20"/>
        <w:szCs w:val="20"/>
      </w:rPr>
    </w:pPr>
  </w:p>
  <w:p w14:paraId="1CC557C0" w14:textId="77777777" w:rsidR="000D17DA" w:rsidRDefault="000D17D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305641"/>
      <w:docPartObj>
        <w:docPartGallery w:val="Page Numbers (Top of Page)"/>
        <w:docPartUnique/>
      </w:docPartObj>
    </w:sdtPr>
    <w:sdtEndPr/>
    <w:sdtContent>
      <w:p w14:paraId="54B5AACF" w14:textId="77777777" w:rsidR="000D17DA" w:rsidRDefault="000D17DA">
        <w:pPr>
          <w:pStyle w:val="stBilgi"/>
          <w:jc w:val="right"/>
        </w:pPr>
        <w:r>
          <w:fldChar w:fldCharType="begin"/>
        </w:r>
        <w:r>
          <w:instrText>PAGE   \* MERGEFORMAT</w:instrText>
        </w:r>
        <w:r>
          <w:fldChar w:fldCharType="separate"/>
        </w:r>
        <w:r w:rsidR="001567BC">
          <w:rPr>
            <w:noProof/>
          </w:rPr>
          <w:t>iv</w:t>
        </w:r>
        <w:r>
          <w:fldChar w:fldCharType="end"/>
        </w:r>
      </w:p>
    </w:sdtContent>
  </w:sdt>
  <w:p w14:paraId="586698CC" w14:textId="77777777" w:rsidR="000D17DA" w:rsidRDefault="000D17D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ED50" w14:textId="77777777" w:rsidR="000D17DA" w:rsidRPr="00F5442E" w:rsidRDefault="000D17DA" w:rsidP="00C33A63">
    <w:pPr>
      <w:pStyle w:val="stBilgi"/>
      <w:ind w:left="3972" w:firstLine="4536"/>
      <w:rPr>
        <w:rFonts w:ascii="Times New Roman" w:hAnsi="Times New Roman" w:cs="Times New Roman"/>
      </w:rPr>
    </w:pPr>
  </w:p>
  <w:p w14:paraId="618B0B53" w14:textId="77777777" w:rsidR="000D17DA" w:rsidRDefault="000D17D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324973"/>
      <w:docPartObj>
        <w:docPartGallery w:val="Page Numbers (Top of Page)"/>
        <w:docPartUnique/>
      </w:docPartObj>
    </w:sdtPr>
    <w:sdtEndPr>
      <w:rPr>
        <w:rFonts w:ascii="Times New Roman" w:hAnsi="Times New Roman" w:cs="Times New Roman"/>
        <w:sz w:val="20"/>
        <w:szCs w:val="20"/>
      </w:rPr>
    </w:sdtEndPr>
    <w:sdtContent>
      <w:p w14:paraId="280CD83B" w14:textId="77777777" w:rsidR="000D17DA" w:rsidRPr="00CC5123" w:rsidRDefault="000D17DA" w:rsidP="00F5442E">
        <w:pPr>
          <w:pStyle w:val="stBilgi"/>
          <w:rPr>
            <w:rFonts w:ascii="Times New Roman" w:hAnsi="Times New Roman" w:cs="Times New Roman"/>
            <w:sz w:val="20"/>
            <w:szCs w:val="20"/>
          </w:rPr>
        </w:pPr>
        <w:r w:rsidRPr="00CC5123">
          <w:rPr>
            <w:rFonts w:ascii="Times New Roman" w:hAnsi="Times New Roman" w:cs="Times New Roman"/>
            <w:sz w:val="20"/>
            <w:szCs w:val="20"/>
          </w:rPr>
          <w:fldChar w:fldCharType="begin"/>
        </w:r>
        <w:r w:rsidRPr="00CC5123">
          <w:rPr>
            <w:rFonts w:ascii="Times New Roman" w:hAnsi="Times New Roman" w:cs="Times New Roman"/>
            <w:sz w:val="20"/>
            <w:szCs w:val="20"/>
          </w:rPr>
          <w:instrText>PAGE   \* MERGEFORMAT</w:instrText>
        </w:r>
        <w:r w:rsidRPr="00CC5123">
          <w:rPr>
            <w:rFonts w:ascii="Times New Roman" w:hAnsi="Times New Roman" w:cs="Times New Roman"/>
            <w:sz w:val="20"/>
            <w:szCs w:val="20"/>
          </w:rPr>
          <w:fldChar w:fldCharType="separate"/>
        </w:r>
        <w:r>
          <w:rPr>
            <w:rFonts w:ascii="Times New Roman" w:hAnsi="Times New Roman" w:cs="Times New Roman"/>
            <w:noProof/>
            <w:sz w:val="20"/>
            <w:szCs w:val="20"/>
          </w:rPr>
          <w:t>8</w:t>
        </w:r>
        <w:r w:rsidRPr="00CC5123">
          <w:rPr>
            <w:rFonts w:ascii="Times New Roman" w:hAnsi="Times New Roman" w:cs="Times New Roman"/>
            <w:sz w:val="20"/>
            <w:szCs w:val="20"/>
          </w:rPr>
          <w:fldChar w:fldCharType="end"/>
        </w:r>
      </w:p>
    </w:sdtContent>
  </w:sdt>
  <w:p w14:paraId="0FD00D54" w14:textId="77777777" w:rsidR="000D17DA" w:rsidRDefault="000D17DA">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F599D" w14:textId="77777777" w:rsidR="000D17DA" w:rsidRPr="005550AF" w:rsidRDefault="000D17DA">
    <w:pPr>
      <w:pStyle w:val="stBilgi"/>
      <w:rPr>
        <w:rFonts w:ascii="Times New Roman" w:hAnsi="Times New Roman" w:cs="Times New Roman"/>
        <w:sz w:val="24"/>
        <w:szCs w:val="24"/>
      </w:rPr>
    </w:pPr>
    <w:r>
      <w:tab/>
    </w:r>
    <w:r>
      <w:tab/>
    </w:r>
    <w:sdt>
      <w:sdtPr>
        <w:rPr>
          <w:sz w:val="24"/>
          <w:szCs w:val="24"/>
        </w:rPr>
        <w:id w:val="1070691751"/>
        <w:docPartObj>
          <w:docPartGallery w:val="Page Numbers (Top of Page)"/>
          <w:docPartUnique/>
        </w:docPartObj>
      </w:sdtPr>
      <w:sdtEndPr>
        <w:rPr>
          <w:rFonts w:ascii="Times New Roman" w:hAnsi="Times New Roman" w:cs="Times New Roman"/>
        </w:rPr>
      </w:sdtEndPr>
      <w:sdtContent>
        <w:r w:rsidRPr="005550AF">
          <w:rPr>
            <w:rFonts w:ascii="Times New Roman" w:hAnsi="Times New Roman" w:cs="Times New Roman"/>
            <w:sz w:val="24"/>
            <w:szCs w:val="24"/>
          </w:rPr>
          <w:fldChar w:fldCharType="begin"/>
        </w:r>
        <w:r w:rsidRPr="005550AF">
          <w:rPr>
            <w:rFonts w:ascii="Times New Roman" w:hAnsi="Times New Roman" w:cs="Times New Roman"/>
            <w:sz w:val="24"/>
            <w:szCs w:val="24"/>
          </w:rPr>
          <w:instrText>PAGE   \* MERGEFORMAT</w:instrText>
        </w:r>
        <w:r w:rsidRPr="005550AF">
          <w:rPr>
            <w:rFonts w:ascii="Times New Roman" w:hAnsi="Times New Roman" w:cs="Times New Roman"/>
            <w:sz w:val="24"/>
            <w:szCs w:val="24"/>
          </w:rPr>
          <w:fldChar w:fldCharType="separate"/>
        </w:r>
        <w:r w:rsidR="001567BC">
          <w:rPr>
            <w:rFonts w:ascii="Times New Roman" w:hAnsi="Times New Roman" w:cs="Times New Roman"/>
            <w:noProof/>
            <w:sz w:val="24"/>
            <w:szCs w:val="24"/>
          </w:rPr>
          <w:t>9</w:t>
        </w:r>
        <w:r w:rsidRPr="005550AF">
          <w:rPr>
            <w:rFonts w:ascii="Times New Roman" w:hAnsi="Times New Roman" w:cs="Times New Roman"/>
            <w:sz w:val="24"/>
            <w:szCs w:val="24"/>
          </w:rPr>
          <w:fldChar w:fldCharType="end"/>
        </w:r>
      </w:sdtContent>
    </w:sdt>
  </w:p>
  <w:p w14:paraId="43FDDE56" w14:textId="77777777" w:rsidR="000D17DA" w:rsidRDefault="000D17DA">
    <w:pPr>
      <w:pStyle w:val="stBilgi"/>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8F694" w14:textId="77777777" w:rsidR="000D17DA" w:rsidRPr="00F5442E" w:rsidRDefault="000D17DA" w:rsidP="00F5442E">
    <w:pPr>
      <w:pStyle w:val="stBilgi"/>
      <w:rPr>
        <w:rFonts w:ascii="Times New Roman" w:hAnsi="Times New Roman" w:cs="Times New Roman"/>
      </w:rPr>
    </w:pPr>
  </w:p>
  <w:p w14:paraId="2B186083" w14:textId="77777777" w:rsidR="000D17DA" w:rsidRDefault="000D17DA">
    <w:pPr>
      <w:pStyle w:val="stBilgi"/>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A202" w14:textId="77777777" w:rsidR="000D17DA" w:rsidRPr="005550AF" w:rsidRDefault="000D17DA">
    <w:pPr>
      <w:pStyle w:val="stBilgi"/>
      <w:rPr>
        <w:rFonts w:ascii="Times New Roman" w:hAnsi="Times New Roman" w:cs="Times New Roman"/>
        <w:sz w:val="24"/>
        <w:szCs w:val="24"/>
      </w:rPr>
    </w:pPr>
    <w:r>
      <w:tab/>
    </w:r>
    <w:r>
      <w:tab/>
    </w:r>
  </w:p>
  <w:p w14:paraId="5F8401D6" w14:textId="77777777" w:rsidR="000D17DA" w:rsidRDefault="000D17DA">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811"/>
      <w:numFmt w:val="bullet"/>
      <w:lvlText w:val=""/>
      <w:lvlJc w:val="left"/>
      <w:pPr>
        <w:tabs>
          <w:tab w:val="num" w:pos="0"/>
        </w:tabs>
        <w:ind w:left="525" w:hanging="360"/>
      </w:pPr>
      <w:rPr>
        <w:rFonts w:ascii="Symbol" w:hAnsi="Symbol" w:cs="Aria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singleLevel"/>
    <w:tmpl w:val="00000005"/>
    <w:name w:val="WW8Num9"/>
    <w:lvl w:ilvl="0">
      <w:start w:val="1"/>
      <w:numFmt w:val="decimal"/>
      <w:lvlText w:val="%1)"/>
      <w:lvlJc w:val="left"/>
      <w:pPr>
        <w:tabs>
          <w:tab w:val="num" w:pos="0"/>
        </w:tabs>
        <w:ind w:left="720" w:hanging="360"/>
      </w:pPr>
      <w:rPr>
        <w:rFonts w:eastAsia="Arial Unicode MS"/>
      </w:rPr>
    </w:lvl>
  </w:abstractNum>
  <w:abstractNum w:abstractNumId="3" w15:restartNumberingAfterBreak="0">
    <w:nsid w:val="00000006"/>
    <w:multiLevelType w:val="singleLevel"/>
    <w:tmpl w:val="00000006"/>
    <w:name w:val="WW8Num14"/>
    <w:lvl w:ilvl="0">
      <w:numFmt w:val="bullet"/>
      <w:lvlText w:val="-"/>
      <w:lvlJc w:val="left"/>
      <w:pPr>
        <w:tabs>
          <w:tab w:val="num" w:pos="0"/>
        </w:tabs>
        <w:ind w:left="720" w:hanging="360"/>
      </w:pPr>
      <w:rPr>
        <w:rFonts w:ascii="Arial" w:hAnsi="Arial" w:cs="Arial"/>
      </w:rPr>
    </w:lvl>
  </w:abstractNum>
  <w:abstractNum w:abstractNumId="4" w15:restartNumberingAfterBreak="0">
    <w:nsid w:val="00000007"/>
    <w:multiLevelType w:val="multilevel"/>
    <w:tmpl w:val="00000007"/>
    <w:name w:val="WW8Num1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 w15:restartNumberingAfterBreak="0">
    <w:nsid w:val="00000008"/>
    <w:multiLevelType w:val="multilevel"/>
    <w:tmpl w:val="00000008"/>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9"/>
    <w:multiLevelType w:val="multilevel"/>
    <w:tmpl w:val="88C46F70"/>
    <w:name w:val="WW8Num2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360" w:hanging="360"/>
      </w:pPr>
      <w:rPr>
        <w:b w:val="0"/>
        <w:i w:val="0"/>
        <w:color w:val="auto"/>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A"/>
    <w:multiLevelType w:val="singleLevel"/>
    <w:tmpl w:val="0000000A"/>
    <w:name w:val="WW8Num26"/>
    <w:lvl w:ilvl="0">
      <w:start w:val="1"/>
      <w:numFmt w:val="lowerLetter"/>
      <w:lvlText w:val="%1)"/>
      <w:lvlJc w:val="left"/>
      <w:pPr>
        <w:tabs>
          <w:tab w:val="num" w:pos="0"/>
        </w:tabs>
        <w:ind w:left="720" w:hanging="360"/>
      </w:pPr>
    </w:lvl>
  </w:abstractNum>
  <w:abstractNum w:abstractNumId="8" w15:restartNumberingAfterBreak="0">
    <w:nsid w:val="007250A4"/>
    <w:multiLevelType w:val="multilevel"/>
    <w:tmpl w:val="CA4430E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01166333"/>
    <w:multiLevelType w:val="hybridMultilevel"/>
    <w:tmpl w:val="9A727840"/>
    <w:lvl w:ilvl="0" w:tplc="041F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b/>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8A24EE8"/>
    <w:multiLevelType w:val="hybridMultilevel"/>
    <w:tmpl w:val="9BBAA3FE"/>
    <w:lvl w:ilvl="0" w:tplc="74182FA0">
      <w:numFmt w:val="bullet"/>
      <w:lvlText w:val=""/>
      <w:lvlJc w:val="left"/>
      <w:pPr>
        <w:ind w:left="720" w:hanging="360"/>
      </w:pPr>
      <w:rPr>
        <w:rFonts w:ascii="Wingdings" w:eastAsiaTheme="minorHAnsi" w:hAnsi="Wingdings" w:cs="Courier New" w:hint="default"/>
        <w:sz w:val="21"/>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B4B74E2"/>
    <w:multiLevelType w:val="hybridMultilevel"/>
    <w:tmpl w:val="80025C1A"/>
    <w:lvl w:ilvl="0" w:tplc="041F0001">
      <w:start w:val="1"/>
      <w:numFmt w:val="bullet"/>
      <w:lvlText w:val=""/>
      <w:lvlJc w:val="left"/>
      <w:pPr>
        <w:ind w:left="720" w:hanging="360"/>
      </w:pPr>
      <w:rPr>
        <w:rFonts w:ascii="Symbol" w:hAnsi="Symbol" w:hint="default"/>
      </w:rPr>
    </w:lvl>
    <w:lvl w:ilvl="1" w:tplc="E0EE85E2">
      <w:numFmt w:val="bullet"/>
      <w:lvlText w:val="—"/>
      <w:lvlJc w:val="left"/>
      <w:pPr>
        <w:ind w:left="1440" w:hanging="360"/>
      </w:pPr>
      <w:rPr>
        <w:rFonts w:ascii="Times New Roman" w:eastAsia="Times New Roman" w:hAnsi="Times New Roman" w:cs="Times New Roman" w:hint="default"/>
        <w:b/>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0D8546E5"/>
    <w:multiLevelType w:val="hybridMultilevel"/>
    <w:tmpl w:val="4F086A18"/>
    <w:lvl w:ilvl="0" w:tplc="926A967A">
      <w:start w:val="3"/>
      <w:numFmt w:val="bullet"/>
      <w:lvlText w:val="-"/>
      <w:lvlJc w:val="left"/>
      <w:pPr>
        <w:ind w:left="720" w:hanging="360"/>
      </w:pPr>
      <w:rPr>
        <w:rFonts w:ascii="Times New Roman" w:eastAsiaTheme="minorEastAsia" w:hAnsi="Times New Roman" w:cs="Times New Roman" w:hint="default"/>
        <w:b/>
        <w:w w:val="99"/>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09E228B"/>
    <w:multiLevelType w:val="hybridMultilevel"/>
    <w:tmpl w:val="B82CE3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0FF2E3A"/>
    <w:multiLevelType w:val="hybridMultilevel"/>
    <w:tmpl w:val="7ABE689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11BC08D5"/>
    <w:multiLevelType w:val="hybridMultilevel"/>
    <w:tmpl w:val="0FD2459A"/>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11E4064C"/>
    <w:multiLevelType w:val="multilevel"/>
    <w:tmpl w:val="6E3C5656"/>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080" w:hanging="108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7"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63765BC"/>
    <w:multiLevelType w:val="hybridMultilevel"/>
    <w:tmpl w:val="A0406040"/>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9" w15:restartNumberingAfterBreak="0">
    <w:nsid w:val="16880AFA"/>
    <w:multiLevelType w:val="hybridMultilevel"/>
    <w:tmpl w:val="4970DD76"/>
    <w:lvl w:ilvl="0" w:tplc="328CB61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186C09A3"/>
    <w:multiLevelType w:val="hybridMultilevel"/>
    <w:tmpl w:val="CBECB6D6"/>
    <w:lvl w:ilvl="0" w:tplc="26C80D9E">
      <w:start w:val="1"/>
      <w:numFmt w:val="bullet"/>
      <w:lvlText w:val=""/>
      <w:lvlJc w:val="left"/>
      <w:pPr>
        <w:ind w:left="2574"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1" w15:restartNumberingAfterBreak="0">
    <w:nsid w:val="1A3C161B"/>
    <w:multiLevelType w:val="hybridMultilevel"/>
    <w:tmpl w:val="946442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1D853F2A"/>
    <w:multiLevelType w:val="hybridMultilevel"/>
    <w:tmpl w:val="E6D665FC"/>
    <w:lvl w:ilvl="0" w:tplc="041F0009">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3" w15:restartNumberingAfterBreak="0">
    <w:nsid w:val="1E7A6B8F"/>
    <w:multiLevelType w:val="hybridMultilevel"/>
    <w:tmpl w:val="BE460F24"/>
    <w:lvl w:ilvl="0" w:tplc="6B1C6AE8">
      <w:start w:val="1"/>
      <w:numFmt w:val="decimal"/>
      <w:lvlText w:val="%1-"/>
      <w:lvlJc w:val="left"/>
      <w:pPr>
        <w:ind w:left="948" w:hanging="360"/>
      </w:pPr>
      <w:rPr>
        <w:rFonts w:cs="Times New Roman" w:hint="default"/>
      </w:rPr>
    </w:lvl>
    <w:lvl w:ilvl="1" w:tplc="041F0019" w:tentative="1">
      <w:start w:val="1"/>
      <w:numFmt w:val="lowerLetter"/>
      <w:lvlText w:val="%2."/>
      <w:lvlJc w:val="left"/>
      <w:pPr>
        <w:ind w:left="1668" w:hanging="360"/>
      </w:pPr>
      <w:rPr>
        <w:rFonts w:cs="Times New Roman"/>
      </w:rPr>
    </w:lvl>
    <w:lvl w:ilvl="2" w:tplc="041F001B" w:tentative="1">
      <w:start w:val="1"/>
      <w:numFmt w:val="lowerRoman"/>
      <w:lvlText w:val="%3."/>
      <w:lvlJc w:val="right"/>
      <w:pPr>
        <w:ind w:left="2388" w:hanging="180"/>
      </w:pPr>
      <w:rPr>
        <w:rFonts w:cs="Times New Roman"/>
      </w:rPr>
    </w:lvl>
    <w:lvl w:ilvl="3" w:tplc="041F000F" w:tentative="1">
      <w:start w:val="1"/>
      <w:numFmt w:val="decimal"/>
      <w:lvlText w:val="%4."/>
      <w:lvlJc w:val="left"/>
      <w:pPr>
        <w:ind w:left="3108" w:hanging="360"/>
      </w:pPr>
      <w:rPr>
        <w:rFonts w:cs="Times New Roman"/>
      </w:rPr>
    </w:lvl>
    <w:lvl w:ilvl="4" w:tplc="041F0019" w:tentative="1">
      <w:start w:val="1"/>
      <w:numFmt w:val="lowerLetter"/>
      <w:lvlText w:val="%5."/>
      <w:lvlJc w:val="left"/>
      <w:pPr>
        <w:ind w:left="3828" w:hanging="360"/>
      </w:pPr>
      <w:rPr>
        <w:rFonts w:cs="Times New Roman"/>
      </w:rPr>
    </w:lvl>
    <w:lvl w:ilvl="5" w:tplc="041F001B" w:tentative="1">
      <w:start w:val="1"/>
      <w:numFmt w:val="lowerRoman"/>
      <w:lvlText w:val="%6."/>
      <w:lvlJc w:val="right"/>
      <w:pPr>
        <w:ind w:left="4548" w:hanging="180"/>
      </w:pPr>
      <w:rPr>
        <w:rFonts w:cs="Times New Roman"/>
      </w:rPr>
    </w:lvl>
    <w:lvl w:ilvl="6" w:tplc="041F000F" w:tentative="1">
      <w:start w:val="1"/>
      <w:numFmt w:val="decimal"/>
      <w:lvlText w:val="%7."/>
      <w:lvlJc w:val="left"/>
      <w:pPr>
        <w:ind w:left="5268" w:hanging="360"/>
      </w:pPr>
      <w:rPr>
        <w:rFonts w:cs="Times New Roman"/>
      </w:rPr>
    </w:lvl>
    <w:lvl w:ilvl="7" w:tplc="041F0019" w:tentative="1">
      <w:start w:val="1"/>
      <w:numFmt w:val="lowerLetter"/>
      <w:lvlText w:val="%8."/>
      <w:lvlJc w:val="left"/>
      <w:pPr>
        <w:ind w:left="5988" w:hanging="360"/>
      </w:pPr>
      <w:rPr>
        <w:rFonts w:cs="Times New Roman"/>
      </w:rPr>
    </w:lvl>
    <w:lvl w:ilvl="8" w:tplc="041F001B" w:tentative="1">
      <w:start w:val="1"/>
      <w:numFmt w:val="lowerRoman"/>
      <w:lvlText w:val="%9."/>
      <w:lvlJc w:val="right"/>
      <w:pPr>
        <w:ind w:left="6708" w:hanging="180"/>
      </w:pPr>
      <w:rPr>
        <w:rFonts w:cs="Times New Roman"/>
      </w:rPr>
    </w:lvl>
  </w:abstractNum>
  <w:abstractNum w:abstractNumId="24" w15:restartNumberingAfterBreak="0">
    <w:nsid w:val="1ECF359C"/>
    <w:multiLevelType w:val="hybridMultilevel"/>
    <w:tmpl w:val="CA523ACC"/>
    <w:lvl w:ilvl="0" w:tplc="49FE0EFA">
      <w:start w:val="1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24EF1460"/>
    <w:multiLevelType w:val="hybridMultilevel"/>
    <w:tmpl w:val="EEE800C2"/>
    <w:lvl w:ilvl="0" w:tplc="6C264A3A">
      <w:start w:val="11"/>
      <w:numFmt w:val="decimal"/>
      <w:lvlText w:val="%1-"/>
      <w:lvlJc w:val="left"/>
      <w:pPr>
        <w:ind w:left="750" w:hanging="39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2857549E"/>
    <w:multiLevelType w:val="hybridMultilevel"/>
    <w:tmpl w:val="E3FCEC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9FD7AD5"/>
    <w:multiLevelType w:val="hybridMultilevel"/>
    <w:tmpl w:val="363E5B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2A413072"/>
    <w:multiLevelType w:val="hybridMultilevel"/>
    <w:tmpl w:val="87040B5E"/>
    <w:lvl w:ilvl="0" w:tplc="74182FA0">
      <w:numFmt w:val="bullet"/>
      <w:lvlText w:val=""/>
      <w:lvlJc w:val="left"/>
      <w:pPr>
        <w:ind w:left="720" w:hanging="360"/>
      </w:pPr>
      <w:rPr>
        <w:rFonts w:ascii="Wingdings" w:eastAsiaTheme="minorHAnsi" w:hAnsi="Wingdings" w:cs="Courier New" w:hint="default"/>
        <w:sz w:val="21"/>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2A7C048D"/>
    <w:multiLevelType w:val="hybridMultilevel"/>
    <w:tmpl w:val="A5121A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2F865AF2"/>
    <w:multiLevelType w:val="hybridMultilevel"/>
    <w:tmpl w:val="4752AB44"/>
    <w:lvl w:ilvl="0" w:tplc="7612F9F8">
      <w:start w:val="1"/>
      <w:numFmt w:val="decimal"/>
      <w:lvlText w:val="%1."/>
      <w:lvlJc w:val="left"/>
      <w:pPr>
        <w:ind w:left="1080" w:hanging="360"/>
      </w:pPr>
      <w:rPr>
        <w:rFonts w:cs="Times New Roman" w:hint="default"/>
        <w:color w:val="auto"/>
      </w:rPr>
    </w:lvl>
    <w:lvl w:ilvl="1" w:tplc="041F0019" w:tentative="1">
      <w:start w:val="1"/>
      <w:numFmt w:val="lowerLetter"/>
      <w:lvlText w:val="%2."/>
      <w:lvlJc w:val="left"/>
      <w:pPr>
        <w:ind w:left="1800" w:hanging="360"/>
      </w:pPr>
      <w:rPr>
        <w:rFonts w:cs="Times New Roman"/>
      </w:rPr>
    </w:lvl>
    <w:lvl w:ilvl="2" w:tplc="041F001B" w:tentative="1">
      <w:start w:val="1"/>
      <w:numFmt w:val="lowerRoman"/>
      <w:lvlText w:val="%3."/>
      <w:lvlJc w:val="right"/>
      <w:pPr>
        <w:ind w:left="2520" w:hanging="180"/>
      </w:pPr>
      <w:rPr>
        <w:rFonts w:cs="Times New Roman"/>
      </w:rPr>
    </w:lvl>
    <w:lvl w:ilvl="3" w:tplc="041F000F" w:tentative="1">
      <w:start w:val="1"/>
      <w:numFmt w:val="decimal"/>
      <w:lvlText w:val="%4."/>
      <w:lvlJc w:val="left"/>
      <w:pPr>
        <w:ind w:left="3240" w:hanging="360"/>
      </w:pPr>
      <w:rPr>
        <w:rFonts w:cs="Times New Roman"/>
      </w:rPr>
    </w:lvl>
    <w:lvl w:ilvl="4" w:tplc="041F0019" w:tentative="1">
      <w:start w:val="1"/>
      <w:numFmt w:val="lowerLetter"/>
      <w:lvlText w:val="%5."/>
      <w:lvlJc w:val="left"/>
      <w:pPr>
        <w:ind w:left="3960" w:hanging="360"/>
      </w:pPr>
      <w:rPr>
        <w:rFonts w:cs="Times New Roman"/>
      </w:rPr>
    </w:lvl>
    <w:lvl w:ilvl="5" w:tplc="041F001B" w:tentative="1">
      <w:start w:val="1"/>
      <w:numFmt w:val="lowerRoman"/>
      <w:lvlText w:val="%6."/>
      <w:lvlJc w:val="right"/>
      <w:pPr>
        <w:ind w:left="4680" w:hanging="180"/>
      </w:pPr>
      <w:rPr>
        <w:rFonts w:cs="Times New Roman"/>
      </w:rPr>
    </w:lvl>
    <w:lvl w:ilvl="6" w:tplc="041F000F" w:tentative="1">
      <w:start w:val="1"/>
      <w:numFmt w:val="decimal"/>
      <w:lvlText w:val="%7."/>
      <w:lvlJc w:val="left"/>
      <w:pPr>
        <w:ind w:left="5400" w:hanging="360"/>
      </w:pPr>
      <w:rPr>
        <w:rFonts w:cs="Times New Roman"/>
      </w:rPr>
    </w:lvl>
    <w:lvl w:ilvl="7" w:tplc="041F0019" w:tentative="1">
      <w:start w:val="1"/>
      <w:numFmt w:val="lowerLetter"/>
      <w:lvlText w:val="%8."/>
      <w:lvlJc w:val="left"/>
      <w:pPr>
        <w:ind w:left="6120" w:hanging="360"/>
      </w:pPr>
      <w:rPr>
        <w:rFonts w:cs="Times New Roman"/>
      </w:rPr>
    </w:lvl>
    <w:lvl w:ilvl="8" w:tplc="041F001B" w:tentative="1">
      <w:start w:val="1"/>
      <w:numFmt w:val="lowerRoman"/>
      <w:lvlText w:val="%9."/>
      <w:lvlJc w:val="right"/>
      <w:pPr>
        <w:ind w:left="6840" w:hanging="180"/>
      </w:pPr>
      <w:rPr>
        <w:rFonts w:cs="Times New Roman"/>
      </w:rPr>
    </w:lvl>
  </w:abstractNum>
  <w:abstractNum w:abstractNumId="31" w15:restartNumberingAfterBreak="0">
    <w:nsid w:val="30305AD6"/>
    <w:multiLevelType w:val="hybridMultilevel"/>
    <w:tmpl w:val="5C26B9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35B518C4"/>
    <w:multiLevelType w:val="multilevel"/>
    <w:tmpl w:val="8B7A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56496B"/>
    <w:multiLevelType w:val="hybridMultilevel"/>
    <w:tmpl w:val="B1C2F606"/>
    <w:lvl w:ilvl="0" w:tplc="26C80D9E">
      <w:start w:val="1"/>
      <w:numFmt w:val="bullet"/>
      <w:lvlText w:val=""/>
      <w:lvlJc w:val="left"/>
      <w:pPr>
        <w:ind w:left="2007"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4" w15:restartNumberingAfterBreak="0">
    <w:nsid w:val="3D260ED7"/>
    <w:multiLevelType w:val="hybridMultilevel"/>
    <w:tmpl w:val="81286506"/>
    <w:lvl w:ilvl="0" w:tplc="248EA076">
      <w:start w:val="1"/>
      <w:numFmt w:val="decimal"/>
      <w:lvlText w:val="%1-"/>
      <w:lvlJc w:val="left"/>
      <w:pPr>
        <w:ind w:left="948" w:hanging="36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35"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42DE00B1"/>
    <w:multiLevelType w:val="hybridMultilevel"/>
    <w:tmpl w:val="8132C6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43F562D7"/>
    <w:multiLevelType w:val="hybridMultilevel"/>
    <w:tmpl w:val="0B0C05B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46E20D81"/>
    <w:multiLevelType w:val="multilevel"/>
    <w:tmpl w:val="61EAA50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48C024C3"/>
    <w:multiLevelType w:val="hybridMultilevel"/>
    <w:tmpl w:val="DCEA9EA0"/>
    <w:lvl w:ilvl="0" w:tplc="09F43692">
      <w:start w:val="1"/>
      <w:numFmt w:val="lowerRoman"/>
      <w:lvlText w:val="%1)"/>
      <w:lvlJc w:val="left"/>
      <w:pPr>
        <w:ind w:left="1308" w:hanging="72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40" w15:restartNumberingAfterBreak="0">
    <w:nsid w:val="4C1170E5"/>
    <w:multiLevelType w:val="hybridMultilevel"/>
    <w:tmpl w:val="A42E019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4EAD7EA9"/>
    <w:multiLevelType w:val="hybridMultilevel"/>
    <w:tmpl w:val="C450E478"/>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523C0C8D"/>
    <w:multiLevelType w:val="hybridMultilevel"/>
    <w:tmpl w:val="53F68E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5A786907"/>
    <w:multiLevelType w:val="hybridMultilevel"/>
    <w:tmpl w:val="54CC6DDA"/>
    <w:lvl w:ilvl="0" w:tplc="0DA85E48">
      <w:start w:val="1"/>
      <w:numFmt w:val="decimal"/>
      <w:lvlText w:val="%1."/>
      <w:lvlJc w:val="left"/>
      <w:pPr>
        <w:ind w:left="397" w:hanging="397"/>
      </w:pPr>
      <w:rPr>
        <w:rFonts w:cs="Times New Roman" w:hint="default"/>
        <w:b w:val="0"/>
        <w:i w:val="0"/>
        <w:sz w:val="24"/>
        <w:szCs w:val="24"/>
      </w:rPr>
    </w:lvl>
    <w:lvl w:ilvl="1" w:tplc="041F0019">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44" w15:restartNumberingAfterBreak="0">
    <w:nsid w:val="62F5211F"/>
    <w:multiLevelType w:val="hybridMultilevel"/>
    <w:tmpl w:val="9E4C6C2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A185AF8"/>
    <w:multiLevelType w:val="hybridMultilevel"/>
    <w:tmpl w:val="35BCBE6A"/>
    <w:lvl w:ilvl="0" w:tplc="5172DAA6">
      <w:start w:val="1"/>
      <w:numFmt w:val="bullet"/>
      <w:lvlText w:val=""/>
      <w:lvlJc w:val="left"/>
      <w:pPr>
        <w:ind w:left="261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6AE35D4E"/>
    <w:multiLevelType w:val="hybridMultilevel"/>
    <w:tmpl w:val="F6A6C6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15:restartNumberingAfterBreak="0">
    <w:nsid w:val="6BDD4BEE"/>
    <w:multiLevelType w:val="hybridMultilevel"/>
    <w:tmpl w:val="70AA8CC6"/>
    <w:lvl w:ilvl="0" w:tplc="219A713E">
      <w:start w:val="1"/>
      <w:numFmt w:val="bullet"/>
      <w:lvlText w:val=""/>
      <w:lvlJc w:val="left"/>
      <w:pPr>
        <w:ind w:left="1305"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6D9E1FEC"/>
    <w:multiLevelType w:val="hybridMultilevel"/>
    <w:tmpl w:val="8F5414CA"/>
    <w:lvl w:ilvl="0" w:tplc="26C80D9E">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6F933706"/>
    <w:multiLevelType w:val="hybridMultilevel"/>
    <w:tmpl w:val="1D78FBC8"/>
    <w:lvl w:ilvl="0" w:tplc="09F43692">
      <w:start w:val="1"/>
      <w:numFmt w:val="lowerRoman"/>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 w15:restartNumberingAfterBreak="0">
    <w:nsid w:val="70140ED4"/>
    <w:multiLevelType w:val="multilevel"/>
    <w:tmpl w:val="3F66B91A"/>
    <w:lvl w:ilvl="0">
      <w:start w:val="18"/>
      <w:numFmt w:val="decimal"/>
      <w:lvlText w:val="%1"/>
      <w:lvlJc w:val="left"/>
      <w:pPr>
        <w:ind w:left="600" w:hanging="600"/>
      </w:pPr>
      <w:rPr>
        <w:rFonts w:hint="default"/>
      </w:rPr>
    </w:lvl>
    <w:lvl w:ilvl="1">
      <w:start w:val="1"/>
      <w:numFmt w:val="decimal"/>
      <w:lvlText w:val="%1.%2"/>
      <w:lvlJc w:val="left"/>
      <w:pPr>
        <w:ind w:left="840" w:hanging="60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1" w15:restartNumberingAfterBreak="0">
    <w:nsid w:val="70664329"/>
    <w:multiLevelType w:val="hybridMultilevel"/>
    <w:tmpl w:val="8850FA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718F54BE"/>
    <w:multiLevelType w:val="hybridMultilevel"/>
    <w:tmpl w:val="7E1C6E1E"/>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53" w15:restartNumberingAfterBreak="0">
    <w:nsid w:val="728A786C"/>
    <w:multiLevelType w:val="hybridMultilevel"/>
    <w:tmpl w:val="0E6490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748C66E2"/>
    <w:multiLevelType w:val="multilevel"/>
    <w:tmpl w:val="5A62EC3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767B2AE1"/>
    <w:multiLevelType w:val="hybridMultilevel"/>
    <w:tmpl w:val="4F04B3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7D3115AF"/>
    <w:multiLevelType w:val="hybridMultilevel"/>
    <w:tmpl w:val="0B62FFF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92074196">
    <w:abstractNumId w:val="17"/>
  </w:num>
  <w:num w:numId="2" w16cid:durableId="2091190967">
    <w:abstractNumId w:val="43"/>
  </w:num>
  <w:num w:numId="3" w16cid:durableId="1398477527">
    <w:abstractNumId w:val="35"/>
  </w:num>
  <w:num w:numId="4" w16cid:durableId="899899345">
    <w:abstractNumId w:val="53"/>
  </w:num>
  <w:num w:numId="5" w16cid:durableId="1290355709">
    <w:abstractNumId w:val="23"/>
  </w:num>
  <w:num w:numId="6" w16cid:durableId="1468087616">
    <w:abstractNumId w:val="16"/>
  </w:num>
  <w:num w:numId="7" w16cid:durableId="1801609244">
    <w:abstractNumId w:val="18"/>
  </w:num>
  <w:num w:numId="8" w16cid:durableId="1461606983">
    <w:abstractNumId w:val="52"/>
  </w:num>
  <w:num w:numId="9" w16cid:durableId="792164970">
    <w:abstractNumId w:val="30"/>
  </w:num>
  <w:num w:numId="10" w16cid:durableId="1601181228">
    <w:abstractNumId w:val="29"/>
  </w:num>
  <w:num w:numId="11" w16cid:durableId="370808205">
    <w:abstractNumId w:val="22"/>
  </w:num>
  <w:num w:numId="12" w16cid:durableId="1875534490">
    <w:abstractNumId w:val="48"/>
  </w:num>
  <w:num w:numId="13" w16cid:durableId="1470393512">
    <w:abstractNumId w:val="20"/>
  </w:num>
  <w:num w:numId="14" w16cid:durableId="1390763675">
    <w:abstractNumId w:val="33"/>
  </w:num>
  <w:num w:numId="15" w16cid:durableId="588587465">
    <w:abstractNumId w:val="47"/>
  </w:num>
  <w:num w:numId="16" w16cid:durableId="1462534136">
    <w:abstractNumId w:val="45"/>
  </w:num>
  <w:num w:numId="17" w16cid:durableId="1689989185">
    <w:abstractNumId w:val="12"/>
  </w:num>
  <w:num w:numId="18" w16cid:durableId="519700967">
    <w:abstractNumId w:val="55"/>
  </w:num>
  <w:num w:numId="19" w16cid:durableId="1944074496">
    <w:abstractNumId w:val="8"/>
  </w:num>
  <w:num w:numId="20" w16cid:durableId="1638684647">
    <w:abstractNumId w:val="41"/>
  </w:num>
  <w:num w:numId="21" w16cid:durableId="1136989615">
    <w:abstractNumId w:val="39"/>
  </w:num>
  <w:num w:numId="22" w16cid:durableId="2034989622">
    <w:abstractNumId w:val="49"/>
  </w:num>
  <w:num w:numId="23" w16cid:durableId="1564607450">
    <w:abstractNumId w:val="14"/>
  </w:num>
  <w:num w:numId="24" w16cid:durableId="273632826">
    <w:abstractNumId w:val="27"/>
  </w:num>
  <w:num w:numId="25" w16cid:durableId="1778404140">
    <w:abstractNumId w:val="56"/>
  </w:num>
  <w:num w:numId="26" w16cid:durableId="1140730520">
    <w:abstractNumId w:val="21"/>
  </w:num>
  <w:num w:numId="27" w16cid:durableId="968584777">
    <w:abstractNumId w:val="34"/>
  </w:num>
  <w:num w:numId="28" w16cid:durableId="470907461">
    <w:abstractNumId w:val="32"/>
  </w:num>
  <w:num w:numId="29" w16cid:durableId="1933123738">
    <w:abstractNumId w:val="46"/>
  </w:num>
  <w:num w:numId="30" w16cid:durableId="1141771986">
    <w:abstractNumId w:val="31"/>
  </w:num>
  <w:num w:numId="31" w16cid:durableId="593050053">
    <w:abstractNumId w:val="19"/>
  </w:num>
  <w:num w:numId="32" w16cid:durableId="185993384">
    <w:abstractNumId w:val="54"/>
  </w:num>
  <w:num w:numId="33" w16cid:durableId="1364675283">
    <w:abstractNumId w:val="10"/>
  </w:num>
  <w:num w:numId="34" w16cid:durableId="624969550">
    <w:abstractNumId w:val="28"/>
  </w:num>
  <w:num w:numId="35" w16cid:durableId="1421102695">
    <w:abstractNumId w:val="13"/>
  </w:num>
  <w:num w:numId="36" w16cid:durableId="935409534">
    <w:abstractNumId w:val="15"/>
  </w:num>
  <w:num w:numId="37" w16cid:durableId="1122387130">
    <w:abstractNumId w:val="44"/>
  </w:num>
  <w:num w:numId="38" w16cid:durableId="2016565514">
    <w:abstractNumId w:val="26"/>
  </w:num>
  <w:num w:numId="39" w16cid:durableId="1902447350">
    <w:abstractNumId w:val="37"/>
  </w:num>
  <w:num w:numId="40" w16cid:durableId="1921985401">
    <w:abstractNumId w:val="11"/>
  </w:num>
  <w:num w:numId="41" w16cid:durableId="1777484492">
    <w:abstractNumId w:val="9"/>
  </w:num>
  <w:num w:numId="42" w16cid:durableId="1192301625">
    <w:abstractNumId w:val="51"/>
  </w:num>
  <w:num w:numId="43" w16cid:durableId="2024701254">
    <w:abstractNumId w:val="40"/>
  </w:num>
  <w:num w:numId="44" w16cid:durableId="279729966">
    <w:abstractNumId w:val="36"/>
  </w:num>
  <w:num w:numId="45" w16cid:durableId="171454588">
    <w:abstractNumId w:val="42"/>
  </w:num>
  <w:num w:numId="46" w16cid:durableId="2048482902">
    <w:abstractNumId w:val="38"/>
  </w:num>
  <w:num w:numId="47" w16cid:durableId="1269308905">
    <w:abstractNumId w:val="25"/>
  </w:num>
  <w:num w:numId="48" w16cid:durableId="470369895">
    <w:abstractNumId w:val="24"/>
  </w:num>
  <w:num w:numId="49" w16cid:durableId="1640189011">
    <w:abstractNumId w:val="5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F28"/>
    <w:rsid w:val="00000960"/>
    <w:rsid w:val="00000BDE"/>
    <w:rsid w:val="00001C0E"/>
    <w:rsid w:val="00001DE3"/>
    <w:rsid w:val="0000389C"/>
    <w:rsid w:val="0000714B"/>
    <w:rsid w:val="00007CE4"/>
    <w:rsid w:val="000119E0"/>
    <w:rsid w:val="00013E84"/>
    <w:rsid w:val="00014362"/>
    <w:rsid w:val="00014933"/>
    <w:rsid w:val="000172F4"/>
    <w:rsid w:val="0001766B"/>
    <w:rsid w:val="00022473"/>
    <w:rsid w:val="00022767"/>
    <w:rsid w:val="00024C1D"/>
    <w:rsid w:val="000269E6"/>
    <w:rsid w:val="00026CD2"/>
    <w:rsid w:val="00027373"/>
    <w:rsid w:val="000275F8"/>
    <w:rsid w:val="00027897"/>
    <w:rsid w:val="0003016E"/>
    <w:rsid w:val="00031DCB"/>
    <w:rsid w:val="00032FD6"/>
    <w:rsid w:val="00033B5D"/>
    <w:rsid w:val="00034FF9"/>
    <w:rsid w:val="0003563E"/>
    <w:rsid w:val="0003686E"/>
    <w:rsid w:val="00036A98"/>
    <w:rsid w:val="0003778B"/>
    <w:rsid w:val="00040C21"/>
    <w:rsid w:val="00040EC8"/>
    <w:rsid w:val="000410DF"/>
    <w:rsid w:val="00041DB8"/>
    <w:rsid w:val="000430BB"/>
    <w:rsid w:val="00043C69"/>
    <w:rsid w:val="00043C93"/>
    <w:rsid w:val="00043CBB"/>
    <w:rsid w:val="0004440A"/>
    <w:rsid w:val="000454C6"/>
    <w:rsid w:val="000458C4"/>
    <w:rsid w:val="0004645A"/>
    <w:rsid w:val="0005068C"/>
    <w:rsid w:val="0005112B"/>
    <w:rsid w:val="000523F1"/>
    <w:rsid w:val="00052A9A"/>
    <w:rsid w:val="00052EFC"/>
    <w:rsid w:val="00053B4A"/>
    <w:rsid w:val="0005471C"/>
    <w:rsid w:val="00054FD4"/>
    <w:rsid w:val="000551BA"/>
    <w:rsid w:val="00055293"/>
    <w:rsid w:val="00057729"/>
    <w:rsid w:val="000602F6"/>
    <w:rsid w:val="000612C4"/>
    <w:rsid w:val="000621C2"/>
    <w:rsid w:val="0006244E"/>
    <w:rsid w:val="000625E4"/>
    <w:rsid w:val="000637C5"/>
    <w:rsid w:val="00065B78"/>
    <w:rsid w:val="00065F3B"/>
    <w:rsid w:val="0006631D"/>
    <w:rsid w:val="0007071E"/>
    <w:rsid w:val="00072090"/>
    <w:rsid w:val="00072185"/>
    <w:rsid w:val="00073EF4"/>
    <w:rsid w:val="00075432"/>
    <w:rsid w:val="00077740"/>
    <w:rsid w:val="00081649"/>
    <w:rsid w:val="00082E38"/>
    <w:rsid w:val="00086654"/>
    <w:rsid w:val="00086B57"/>
    <w:rsid w:val="00087942"/>
    <w:rsid w:val="000909DB"/>
    <w:rsid w:val="0009543B"/>
    <w:rsid w:val="00096D96"/>
    <w:rsid w:val="00097766"/>
    <w:rsid w:val="000A1C98"/>
    <w:rsid w:val="000A2DF6"/>
    <w:rsid w:val="000A3139"/>
    <w:rsid w:val="000A5FC1"/>
    <w:rsid w:val="000A629E"/>
    <w:rsid w:val="000A6970"/>
    <w:rsid w:val="000A7FA5"/>
    <w:rsid w:val="000B0676"/>
    <w:rsid w:val="000B0862"/>
    <w:rsid w:val="000B20B2"/>
    <w:rsid w:val="000B2402"/>
    <w:rsid w:val="000B3B9D"/>
    <w:rsid w:val="000B4652"/>
    <w:rsid w:val="000B537E"/>
    <w:rsid w:val="000B5876"/>
    <w:rsid w:val="000B5EB0"/>
    <w:rsid w:val="000B7B22"/>
    <w:rsid w:val="000C0051"/>
    <w:rsid w:val="000C064E"/>
    <w:rsid w:val="000C0BED"/>
    <w:rsid w:val="000C2DA5"/>
    <w:rsid w:val="000C366C"/>
    <w:rsid w:val="000C39A0"/>
    <w:rsid w:val="000C5841"/>
    <w:rsid w:val="000C5F45"/>
    <w:rsid w:val="000C68BC"/>
    <w:rsid w:val="000C7A62"/>
    <w:rsid w:val="000D17DA"/>
    <w:rsid w:val="000D1F9F"/>
    <w:rsid w:val="000D20C7"/>
    <w:rsid w:val="000D2B4A"/>
    <w:rsid w:val="000D4912"/>
    <w:rsid w:val="000D512C"/>
    <w:rsid w:val="000D642C"/>
    <w:rsid w:val="000D6D34"/>
    <w:rsid w:val="000D7177"/>
    <w:rsid w:val="000D750D"/>
    <w:rsid w:val="000E03AF"/>
    <w:rsid w:val="000E1B02"/>
    <w:rsid w:val="000E3A4D"/>
    <w:rsid w:val="000E500C"/>
    <w:rsid w:val="000E512A"/>
    <w:rsid w:val="000E530E"/>
    <w:rsid w:val="000E58F9"/>
    <w:rsid w:val="000E5A3C"/>
    <w:rsid w:val="000E6D22"/>
    <w:rsid w:val="000E789E"/>
    <w:rsid w:val="000F0085"/>
    <w:rsid w:val="000F037C"/>
    <w:rsid w:val="000F1985"/>
    <w:rsid w:val="000F1F9A"/>
    <w:rsid w:val="000F2FB8"/>
    <w:rsid w:val="000F2FEA"/>
    <w:rsid w:val="000F5FC8"/>
    <w:rsid w:val="000F60C6"/>
    <w:rsid w:val="000F6514"/>
    <w:rsid w:val="000F6B1D"/>
    <w:rsid w:val="000F7BFD"/>
    <w:rsid w:val="00101089"/>
    <w:rsid w:val="00102366"/>
    <w:rsid w:val="00102BD5"/>
    <w:rsid w:val="00103603"/>
    <w:rsid w:val="00105771"/>
    <w:rsid w:val="001058A7"/>
    <w:rsid w:val="00105C67"/>
    <w:rsid w:val="00106DFA"/>
    <w:rsid w:val="00107215"/>
    <w:rsid w:val="00112BCF"/>
    <w:rsid w:val="00112EA4"/>
    <w:rsid w:val="00113856"/>
    <w:rsid w:val="00114D9B"/>
    <w:rsid w:val="00115271"/>
    <w:rsid w:val="001159D8"/>
    <w:rsid w:val="00116603"/>
    <w:rsid w:val="001177ED"/>
    <w:rsid w:val="00117B9A"/>
    <w:rsid w:val="0012099F"/>
    <w:rsid w:val="00121243"/>
    <w:rsid w:val="00121264"/>
    <w:rsid w:val="00121D57"/>
    <w:rsid w:val="00122FE8"/>
    <w:rsid w:val="00123F19"/>
    <w:rsid w:val="00125637"/>
    <w:rsid w:val="00125B61"/>
    <w:rsid w:val="0012665D"/>
    <w:rsid w:val="00127559"/>
    <w:rsid w:val="00131B98"/>
    <w:rsid w:val="00132176"/>
    <w:rsid w:val="00132B98"/>
    <w:rsid w:val="0013337E"/>
    <w:rsid w:val="001355C8"/>
    <w:rsid w:val="00135979"/>
    <w:rsid w:val="0013764C"/>
    <w:rsid w:val="00140055"/>
    <w:rsid w:val="00141D68"/>
    <w:rsid w:val="00143F57"/>
    <w:rsid w:val="00145100"/>
    <w:rsid w:val="00146581"/>
    <w:rsid w:val="00150534"/>
    <w:rsid w:val="00150BA0"/>
    <w:rsid w:val="0015195B"/>
    <w:rsid w:val="00153615"/>
    <w:rsid w:val="00155208"/>
    <w:rsid w:val="001567BC"/>
    <w:rsid w:val="00160821"/>
    <w:rsid w:val="00161AFB"/>
    <w:rsid w:val="00161CB3"/>
    <w:rsid w:val="00162012"/>
    <w:rsid w:val="0016477C"/>
    <w:rsid w:val="0017180A"/>
    <w:rsid w:val="0017229B"/>
    <w:rsid w:val="001723FF"/>
    <w:rsid w:val="0017324A"/>
    <w:rsid w:val="0017429F"/>
    <w:rsid w:val="00175336"/>
    <w:rsid w:val="001755AF"/>
    <w:rsid w:val="00176D7E"/>
    <w:rsid w:val="00180868"/>
    <w:rsid w:val="00180BA3"/>
    <w:rsid w:val="001811D5"/>
    <w:rsid w:val="00183225"/>
    <w:rsid w:val="001835C0"/>
    <w:rsid w:val="0018424E"/>
    <w:rsid w:val="00184806"/>
    <w:rsid w:val="00184943"/>
    <w:rsid w:val="00185C3E"/>
    <w:rsid w:val="00185DBB"/>
    <w:rsid w:val="0018628F"/>
    <w:rsid w:val="001874D8"/>
    <w:rsid w:val="001878CA"/>
    <w:rsid w:val="00191BE2"/>
    <w:rsid w:val="00191E60"/>
    <w:rsid w:val="00192040"/>
    <w:rsid w:val="0019214B"/>
    <w:rsid w:val="0019272A"/>
    <w:rsid w:val="001929A4"/>
    <w:rsid w:val="00192EB7"/>
    <w:rsid w:val="00192ED7"/>
    <w:rsid w:val="0019326F"/>
    <w:rsid w:val="00194C1E"/>
    <w:rsid w:val="00194F9F"/>
    <w:rsid w:val="001951EC"/>
    <w:rsid w:val="0019523F"/>
    <w:rsid w:val="00196126"/>
    <w:rsid w:val="001962A9"/>
    <w:rsid w:val="00196F6E"/>
    <w:rsid w:val="00197651"/>
    <w:rsid w:val="001A1DF5"/>
    <w:rsid w:val="001A3399"/>
    <w:rsid w:val="001A5441"/>
    <w:rsid w:val="001A56E3"/>
    <w:rsid w:val="001B272D"/>
    <w:rsid w:val="001B2875"/>
    <w:rsid w:val="001B3DAD"/>
    <w:rsid w:val="001B3F71"/>
    <w:rsid w:val="001C1E68"/>
    <w:rsid w:val="001C20FF"/>
    <w:rsid w:val="001C2CE0"/>
    <w:rsid w:val="001C31DB"/>
    <w:rsid w:val="001C368A"/>
    <w:rsid w:val="001C3F4D"/>
    <w:rsid w:val="001C4642"/>
    <w:rsid w:val="001C5B4C"/>
    <w:rsid w:val="001C73E5"/>
    <w:rsid w:val="001C766C"/>
    <w:rsid w:val="001D14D4"/>
    <w:rsid w:val="001D15DF"/>
    <w:rsid w:val="001D17D8"/>
    <w:rsid w:val="001D18E5"/>
    <w:rsid w:val="001D271A"/>
    <w:rsid w:val="001D2867"/>
    <w:rsid w:val="001D2949"/>
    <w:rsid w:val="001D38FD"/>
    <w:rsid w:val="001D3D0A"/>
    <w:rsid w:val="001D44DA"/>
    <w:rsid w:val="001D6426"/>
    <w:rsid w:val="001D7DBB"/>
    <w:rsid w:val="001E02A2"/>
    <w:rsid w:val="001E0762"/>
    <w:rsid w:val="001E095A"/>
    <w:rsid w:val="001E113F"/>
    <w:rsid w:val="001E2399"/>
    <w:rsid w:val="001E316F"/>
    <w:rsid w:val="001E3242"/>
    <w:rsid w:val="001E32E0"/>
    <w:rsid w:val="001E3925"/>
    <w:rsid w:val="001E3AC2"/>
    <w:rsid w:val="001E4643"/>
    <w:rsid w:val="001E4E6B"/>
    <w:rsid w:val="001E4F50"/>
    <w:rsid w:val="001E6BEA"/>
    <w:rsid w:val="001E7F01"/>
    <w:rsid w:val="001F0605"/>
    <w:rsid w:val="001F0F5F"/>
    <w:rsid w:val="001F17DA"/>
    <w:rsid w:val="001F25C5"/>
    <w:rsid w:val="001F528B"/>
    <w:rsid w:val="002000FD"/>
    <w:rsid w:val="002007ED"/>
    <w:rsid w:val="00200E27"/>
    <w:rsid w:val="0020213A"/>
    <w:rsid w:val="00203072"/>
    <w:rsid w:val="002046BB"/>
    <w:rsid w:val="00205FD7"/>
    <w:rsid w:val="00207058"/>
    <w:rsid w:val="00207099"/>
    <w:rsid w:val="00207283"/>
    <w:rsid w:val="00207C48"/>
    <w:rsid w:val="0021054D"/>
    <w:rsid w:val="0021192B"/>
    <w:rsid w:val="00212C04"/>
    <w:rsid w:val="00212CBF"/>
    <w:rsid w:val="00212CF4"/>
    <w:rsid w:val="0021365F"/>
    <w:rsid w:val="00213778"/>
    <w:rsid w:val="0021399F"/>
    <w:rsid w:val="00213A21"/>
    <w:rsid w:val="00215171"/>
    <w:rsid w:val="00216B33"/>
    <w:rsid w:val="00217AC1"/>
    <w:rsid w:val="002206C6"/>
    <w:rsid w:val="002235C9"/>
    <w:rsid w:val="00224096"/>
    <w:rsid w:val="00225D96"/>
    <w:rsid w:val="002261D0"/>
    <w:rsid w:val="002300A6"/>
    <w:rsid w:val="00230116"/>
    <w:rsid w:val="00230CFE"/>
    <w:rsid w:val="00231EED"/>
    <w:rsid w:val="002363CE"/>
    <w:rsid w:val="0023652A"/>
    <w:rsid w:val="00237FA0"/>
    <w:rsid w:val="00241303"/>
    <w:rsid w:val="002419B7"/>
    <w:rsid w:val="00242C7D"/>
    <w:rsid w:val="00243645"/>
    <w:rsid w:val="00243650"/>
    <w:rsid w:val="002444F3"/>
    <w:rsid w:val="00246BF6"/>
    <w:rsid w:val="00247069"/>
    <w:rsid w:val="00250305"/>
    <w:rsid w:val="00254837"/>
    <w:rsid w:val="00256445"/>
    <w:rsid w:val="002567C9"/>
    <w:rsid w:val="00256979"/>
    <w:rsid w:val="002611B4"/>
    <w:rsid w:val="00261500"/>
    <w:rsid w:val="002617BB"/>
    <w:rsid w:val="0026467D"/>
    <w:rsid w:val="00264BCC"/>
    <w:rsid w:val="002655C6"/>
    <w:rsid w:val="002660AC"/>
    <w:rsid w:val="00267B9D"/>
    <w:rsid w:val="0027081D"/>
    <w:rsid w:val="00271712"/>
    <w:rsid w:val="00272B91"/>
    <w:rsid w:val="00274C9D"/>
    <w:rsid w:val="00275418"/>
    <w:rsid w:val="00276411"/>
    <w:rsid w:val="00276518"/>
    <w:rsid w:val="00276644"/>
    <w:rsid w:val="0028006B"/>
    <w:rsid w:val="00280086"/>
    <w:rsid w:val="002800C3"/>
    <w:rsid w:val="00280952"/>
    <w:rsid w:val="00281B31"/>
    <w:rsid w:val="00281F5A"/>
    <w:rsid w:val="00282639"/>
    <w:rsid w:val="00283F21"/>
    <w:rsid w:val="00284013"/>
    <w:rsid w:val="00286412"/>
    <w:rsid w:val="00286B9B"/>
    <w:rsid w:val="002873F8"/>
    <w:rsid w:val="0029116F"/>
    <w:rsid w:val="00292C10"/>
    <w:rsid w:val="00295BB2"/>
    <w:rsid w:val="002A0C90"/>
    <w:rsid w:val="002A108C"/>
    <w:rsid w:val="002A10CA"/>
    <w:rsid w:val="002A2DBA"/>
    <w:rsid w:val="002A3DFD"/>
    <w:rsid w:val="002A41FE"/>
    <w:rsid w:val="002A42F4"/>
    <w:rsid w:val="002A4878"/>
    <w:rsid w:val="002A58AB"/>
    <w:rsid w:val="002A58B6"/>
    <w:rsid w:val="002A5AAE"/>
    <w:rsid w:val="002A681A"/>
    <w:rsid w:val="002B14AB"/>
    <w:rsid w:val="002B31E6"/>
    <w:rsid w:val="002B356D"/>
    <w:rsid w:val="002B3A1B"/>
    <w:rsid w:val="002B3B23"/>
    <w:rsid w:val="002B3E6C"/>
    <w:rsid w:val="002B547C"/>
    <w:rsid w:val="002B78B7"/>
    <w:rsid w:val="002B7AC0"/>
    <w:rsid w:val="002C04FA"/>
    <w:rsid w:val="002C051C"/>
    <w:rsid w:val="002C0A29"/>
    <w:rsid w:val="002C0ED6"/>
    <w:rsid w:val="002C17FE"/>
    <w:rsid w:val="002C5ED2"/>
    <w:rsid w:val="002D10F5"/>
    <w:rsid w:val="002D16B2"/>
    <w:rsid w:val="002D170E"/>
    <w:rsid w:val="002D1CDB"/>
    <w:rsid w:val="002D55EC"/>
    <w:rsid w:val="002D5795"/>
    <w:rsid w:val="002D5DA2"/>
    <w:rsid w:val="002D78A4"/>
    <w:rsid w:val="002D7EB3"/>
    <w:rsid w:val="002E064D"/>
    <w:rsid w:val="002E0BE4"/>
    <w:rsid w:val="002E288D"/>
    <w:rsid w:val="002E302F"/>
    <w:rsid w:val="002E49DD"/>
    <w:rsid w:val="002E4BA2"/>
    <w:rsid w:val="002E5AA9"/>
    <w:rsid w:val="002E7C3E"/>
    <w:rsid w:val="002E7EC2"/>
    <w:rsid w:val="002F0000"/>
    <w:rsid w:val="002F03B4"/>
    <w:rsid w:val="002F13BA"/>
    <w:rsid w:val="002F168A"/>
    <w:rsid w:val="002F187F"/>
    <w:rsid w:val="002F2DF9"/>
    <w:rsid w:val="002F2F15"/>
    <w:rsid w:val="002F340B"/>
    <w:rsid w:val="002F377D"/>
    <w:rsid w:val="002F571F"/>
    <w:rsid w:val="002F61E6"/>
    <w:rsid w:val="002F61EF"/>
    <w:rsid w:val="002F729F"/>
    <w:rsid w:val="002F79D8"/>
    <w:rsid w:val="00300316"/>
    <w:rsid w:val="00302043"/>
    <w:rsid w:val="00302DF8"/>
    <w:rsid w:val="003049D0"/>
    <w:rsid w:val="003069A4"/>
    <w:rsid w:val="003105F5"/>
    <w:rsid w:val="00310BEA"/>
    <w:rsid w:val="003111FA"/>
    <w:rsid w:val="00311DCC"/>
    <w:rsid w:val="00313DEB"/>
    <w:rsid w:val="0031430C"/>
    <w:rsid w:val="00314ADA"/>
    <w:rsid w:val="003154FA"/>
    <w:rsid w:val="0031631D"/>
    <w:rsid w:val="00317F6C"/>
    <w:rsid w:val="00320916"/>
    <w:rsid w:val="00320C31"/>
    <w:rsid w:val="00322014"/>
    <w:rsid w:val="0032323C"/>
    <w:rsid w:val="00325B76"/>
    <w:rsid w:val="00327604"/>
    <w:rsid w:val="003308BE"/>
    <w:rsid w:val="00330AE6"/>
    <w:rsid w:val="00331CD7"/>
    <w:rsid w:val="00332BE2"/>
    <w:rsid w:val="003343D8"/>
    <w:rsid w:val="0033493C"/>
    <w:rsid w:val="00334C88"/>
    <w:rsid w:val="00336375"/>
    <w:rsid w:val="00336E84"/>
    <w:rsid w:val="00337728"/>
    <w:rsid w:val="00341CD9"/>
    <w:rsid w:val="00341F6A"/>
    <w:rsid w:val="003421CB"/>
    <w:rsid w:val="00342A0C"/>
    <w:rsid w:val="00343953"/>
    <w:rsid w:val="00343E3A"/>
    <w:rsid w:val="00345373"/>
    <w:rsid w:val="00346584"/>
    <w:rsid w:val="00347502"/>
    <w:rsid w:val="003475A9"/>
    <w:rsid w:val="00354156"/>
    <w:rsid w:val="0035416D"/>
    <w:rsid w:val="0035480C"/>
    <w:rsid w:val="00354CA1"/>
    <w:rsid w:val="00355323"/>
    <w:rsid w:val="00355338"/>
    <w:rsid w:val="0035587C"/>
    <w:rsid w:val="00355D03"/>
    <w:rsid w:val="00356A05"/>
    <w:rsid w:val="0035743D"/>
    <w:rsid w:val="00357477"/>
    <w:rsid w:val="00357D03"/>
    <w:rsid w:val="003625BA"/>
    <w:rsid w:val="00363EE0"/>
    <w:rsid w:val="0036402D"/>
    <w:rsid w:val="00365107"/>
    <w:rsid w:val="003654B7"/>
    <w:rsid w:val="003671B8"/>
    <w:rsid w:val="003730AB"/>
    <w:rsid w:val="00373280"/>
    <w:rsid w:val="003734DB"/>
    <w:rsid w:val="00374C2B"/>
    <w:rsid w:val="00375504"/>
    <w:rsid w:val="00376549"/>
    <w:rsid w:val="00376713"/>
    <w:rsid w:val="00377555"/>
    <w:rsid w:val="00377ED5"/>
    <w:rsid w:val="00380461"/>
    <w:rsid w:val="003818FA"/>
    <w:rsid w:val="00381BE7"/>
    <w:rsid w:val="003828A1"/>
    <w:rsid w:val="00384A63"/>
    <w:rsid w:val="003856B5"/>
    <w:rsid w:val="00385DEA"/>
    <w:rsid w:val="003863DA"/>
    <w:rsid w:val="00386FBD"/>
    <w:rsid w:val="00387375"/>
    <w:rsid w:val="0039084A"/>
    <w:rsid w:val="00390E0B"/>
    <w:rsid w:val="003919B7"/>
    <w:rsid w:val="0039278F"/>
    <w:rsid w:val="003928EA"/>
    <w:rsid w:val="00395225"/>
    <w:rsid w:val="00395AE1"/>
    <w:rsid w:val="00396540"/>
    <w:rsid w:val="003968EE"/>
    <w:rsid w:val="00396C94"/>
    <w:rsid w:val="003A1898"/>
    <w:rsid w:val="003A1996"/>
    <w:rsid w:val="003A3629"/>
    <w:rsid w:val="003A4E62"/>
    <w:rsid w:val="003A63E4"/>
    <w:rsid w:val="003A754A"/>
    <w:rsid w:val="003B1C15"/>
    <w:rsid w:val="003B221D"/>
    <w:rsid w:val="003C01D9"/>
    <w:rsid w:val="003C136B"/>
    <w:rsid w:val="003C13CF"/>
    <w:rsid w:val="003C15FB"/>
    <w:rsid w:val="003C24FF"/>
    <w:rsid w:val="003C341C"/>
    <w:rsid w:val="003C4F76"/>
    <w:rsid w:val="003C5142"/>
    <w:rsid w:val="003C5B87"/>
    <w:rsid w:val="003C63FC"/>
    <w:rsid w:val="003D0EBC"/>
    <w:rsid w:val="003D13A9"/>
    <w:rsid w:val="003D27E2"/>
    <w:rsid w:val="003D4E02"/>
    <w:rsid w:val="003D5778"/>
    <w:rsid w:val="003D6C4F"/>
    <w:rsid w:val="003D7133"/>
    <w:rsid w:val="003E01A9"/>
    <w:rsid w:val="003E0AB0"/>
    <w:rsid w:val="003E125C"/>
    <w:rsid w:val="003E1539"/>
    <w:rsid w:val="003E175B"/>
    <w:rsid w:val="003E2284"/>
    <w:rsid w:val="003E504A"/>
    <w:rsid w:val="003E6BA4"/>
    <w:rsid w:val="003E711F"/>
    <w:rsid w:val="003E72C7"/>
    <w:rsid w:val="003F1C7A"/>
    <w:rsid w:val="003F369A"/>
    <w:rsid w:val="003F36E5"/>
    <w:rsid w:val="003F5362"/>
    <w:rsid w:val="003F6293"/>
    <w:rsid w:val="003F7018"/>
    <w:rsid w:val="003F73C7"/>
    <w:rsid w:val="003F7895"/>
    <w:rsid w:val="003F7E45"/>
    <w:rsid w:val="00400E77"/>
    <w:rsid w:val="00401300"/>
    <w:rsid w:val="00401AB8"/>
    <w:rsid w:val="00402E41"/>
    <w:rsid w:val="004044B3"/>
    <w:rsid w:val="00404E3A"/>
    <w:rsid w:val="00404FA5"/>
    <w:rsid w:val="00405C15"/>
    <w:rsid w:val="00407846"/>
    <w:rsid w:val="0041007D"/>
    <w:rsid w:val="0041110B"/>
    <w:rsid w:val="00411A0A"/>
    <w:rsid w:val="00417059"/>
    <w:rsid w:val="00420763"/>
    <w:rsid w:val="00420A17"/>
    <w:rsid w:val="00420C1D"/>
    <w:rsid w:val="00421778"/>
    <w:rsid w:val="00425E87"/>
    <w:rsid w:val="00426C44"/>
    <w:rsid w:val="004279D8"/>
    <w:rsid w:val="00430FBE"/>
    <w:rsid w:val="0043125B"/>
    <w:rsid w:val="004314D1"/>
    <w:rsid w:val="00432E74"/>
    <w:rsid w:val="004339D7"/>
    <w:rsid w:val="00436D84"/>
    <w:rsid w:val="004400B2"/>
    <w:rsid w:val="00444CB8"/>
    <w:rsid w:val="00451475"/>
    <w:rsid w:val="0045176F"/>
    <w:rsid w:val="004526A0"/>
    <w:rsid w:val="004537D2"/>
    <w:rsid w:val="00454DA6"/>
    <w:rsid w:val="0045514C"/>
    <w:rsid w:val="004559A6"/>
    <w:rsid w:val="00456EE9"/>
    <w:rsid w:val="00456FF5"/>
    <w:rsid w:val="004570A2"/>
    <w:rsid w:val="004570EA"/>
    <w:rsid w:val="004608D3"/>
    <w:rsid w:val="00460ABE"/>
    <w:rsid w:val="004610F1"/>
    <w:rsid w:val="00461A15"/>
    <w:rsid w:val="00461AAB"/>
    <w:rsid w:val="0046366C"/>
    <w:rsid w:val="0046468E"/>
    <w:rsid w:val="00464B4D"/>
    <w:rsid w:val="00467F34"/>
    <w:rsid w:val="00470164"/>
    <w:rsid w:val="00470ABB"/>
    <w:rsid w:val="0047171C"/>
    <w:rsid w:val="00473C47"/>
    <w:rsid w:val="00474C9F"/>
    <w:rsid w:val="00475F2A"/>
    <w:rsid w:val="00476EA4"/>
    <w:rsid w:val="00477273"/>
    <w:rsid w:val="00480823"/>
    <w:rsid w:val="00481053"/>
    <w:rsid w:val="00481C14"/>
    <w:rsid w:val="00483096"/>
    <w:rsid w:val="00487290"/>
    <w:rsid w:val="004873DD"/>
    <w:rsid w:val="004878DC"/>
    <w:rsid w:val="00487980"/>
    <w:rsid w:val="00487AC6"/>
    <w:rsid w:val="00487C0B"/>
    <w:rsid w:val="00491528"/>
    <w:rsid w:val="0049152C"/>
    <w:rsid w:val="004938EF"/>
    <w:rsid w:val="00494101"/>
    <w:rsid w:val="00494A0B"/>
    <w:rsid w:val="004967AE"/>
    <w:rsid w:val="004977EB"/>
    <w:rsid w:val="004A098A"/>
    <w:rsid w:val="004A0A81"/>
    <w:rsid w:val="004A0F74"/>
    <w:rsid w:val="004A1E86"/>
    <w:rsid w:val="004A21AA"/>
    <w:rsid w:val="004A2BB0"/>
    <w:rsid w:val="004A3550"/>
    <w:rsid w:val="004A4A1A"/>
    <w:rsid w:val="004A50B5"/>
    <w:rsid w:val="004A5A87"/>
    <w:rsid w:val="004A6294"/>
    <w:rsid w:val="004A678C"/>
    <w:rsid w:val="004A6B25"/>
    <w:rsid w:val="004A789A"/>
    <w:rsid w:val="004B181C"/>
    <w:rsid w:val="004B23A3"/>
    <w:rsid w:val="004B27A6"/>
    <w:rsid w:val="004B281B"/>
    <w:rsid w:val="004B296B"/>
    <w:rsid w:val="004B732C"/>
    <w:rsid w:val="004C12E3"/>
    <w:rsid w:val="004C1ED2"/>
    <w:rsid w:val="004C2EA2"/>
    <w:rsid w:val="004C3C0B"/>
    <w:rsid w:val="004C5F06"/>
    <w:rsid w:val="004C60E3"/>
    <w:rsid w:val="004C63B2"/>
    <w:rsid w:val="004C7058"/>
    <w:rsid w:val="004C7871"/>
    <w:rsid w:val="004C792B"/>
    <w:rsid w:val="004D1E2F"/>
    <w:rsid w:val="004D2055"/>
    <w:rsid w:val="004D3F1E"/>
    <w:rsid w:val="004D416F"/>
    <w:rsid w:val="004D45DD"/>
    <w:rsid w:val="004D6585"/>
    <w:rsid w:val="004D755F"/>
    <w:rsid w:val="004D788D"/>
    <w:rsid w:val="004E0148"/>
    <w:rsid w:val="004E1ABC"/>
    <w:rsid w:val="004E3D86"/>
    <w:rsid w:val="004E4475"/>
    <w:rsid w:val="004E472F"/>
    <w:rsid w:val="004E509D"/>
    <w:rsid w:val="004E67EB"/>
    <w:rsid w:val="004F72B2"/>
    <w:rsid w:val="004F774E"/>
    <w:rsid w:val="004F7CA9"/>
    <w:rsid w:val="0050039F"/>
    <w:rsid w:val="00500E63"/>
    <w:rsid w:val="005043BC"/>
    <w:rsid w:val="005047F3"/>
    <w:rsid w:val="00504A09"/>
    <w:rsid w:val="00506240"/>
    <w:rsid w:val="00506B1F"/>
    <w:rsid w:val="005071C5"/>
    <w:rsid w:val="005073D7"/>
    <w:rsid w:val="00507BC9"/>
    <w:rsid w:val="00507DB8"/>
    <w:rsid w:val="00510F34"/>
    <w:rsid w:val="00510F42"/>
    <w:rsid w:val="005113B5"/>
    <w:rsid w:val="005114A6"/>
    <w:rsid w:val="00512D38"/>
    <w:rsid w:val="0051365C"/>
    <w:rsid w:val="00514FFC"/>
    <w:rsid w:val="00515682"/>
    <w:rsid w:val="005163B9"/>
    <w:rsid w:val="00516DC5"/>
    <w:rsid w:val="005202E9"/>
    <w:rsid w:val="005209E4"/>
    <w:rsid w:val="005211D2"/>
    <w:rsid w:val="00523B41"/>
    <w:rsid w:val="005240FD"/>
    <w:rsid w:val="005250FD"/>
    <w:rsid w:val="005264C5"/>
    <w:rsid w:val="005273F3"/>
    <w:rsid w:val="00527788"/>
    <w:rsid w:val="00530D94"/>
    <w:rsid w:val="00533A44"/>
    <w:rsid w:val="00534198"/>
    <w:rsid w:val="005343D5"/>
    <w:rsid w:val="00535561"/>
    <w:rsid w:val="0053712D"/>
    <w:rsid w:val="00537AED"/>
    <w:rsid w:val="00541129"/>
    <w:rsid w:val="00541972"/>
    <w:rsid w:val="00541AB1"/>
    <w:rsid w:val="00543A35"/>
    <w:rsid w:val="00544842"/>
    <w:rsid w:val="00544F2F"/>
    <w:rsid w:val="0055000C"/>
    <w:rsid w:val="005501AA"/>
    <w:rsid w:val="005501AF"/>
    <w:rsid w:val="005544FD"/>
    <w:rsid w:val="00554AC2"/>
    <w:rsid w:val="005550AF"/>
    <w:rsid w:val="0055533D"/>
    <w:rsid w:val="005577C4"/>
    <w:rsid w:val="00562DC1"/>
    <w:rsid w:val="005634B8"/>
    <w:rsid w:val="00563F70"/>
    <w:rsid w:val="005646E4"/>
    <w:rsid w:val="00566662"/>
    <w:rsid w:val="00567E59"/>
    <w:rsid w:val="0057248F"/>
    <w:rsid w:val="00572FF1"/>
    <w:rsid w:val="005749C5"/>
    <w:rsid w:val="005754BD"/>
    <w:rsid w:val="0057722B"/>
    <w:rsid w:val="005778C0"/>
    <w:rsid w:val="00577A3F"/>
    <w:rsid w:val="00577BC3"/>
    <w:rsid w:val="00577FA9"/>
    <w:rsid w:val="0058076C"/>
    <w:rsid w:val="00581F03"/>
    <w:rsid w:val="00583CB6"/>
    <w:rsid w:val="005852C1"/>
    <w:rsid w:val="00585D66"/>
    <w:rsid w:val="00585F2B"/>
    <w:rsid w:val="005874A9"/>
    <w:rsid w:val="00587E69"/>
    <w:rsid w:val="00591B13"/>
    <w:rsid w:val="00592E6A"/>
    <w:rsid w:val="0059339F"/>
    <w:rsid w:val="00594361"/>
    <w:rsid w:val="005972ED"/>
    <w:rsid w:val="005A009B"/>
    <w:rsid w:val="005A0414"/>
    <w:rsid w:val="005A0C56"/>
    <w:rsid w:val="005A1471"/>
    <w:rsid w:val="005A19D3"/>
    <w:rsid w:val="005A1B12"/>
    <w:rsid w:val="005A2521"/>
    <w:rsid w:val="005A480F"/>
    <w:rsid w:val="005A79BE"/>
    <w:rsid w:val="005B28AB"/>
    <w:rsid w:val="005B2B5C"/>
    <w:rsid w:val="005B2BF6"/>
    <w:rsid w:val="005B2C47"/>
    <w:rsid w:val="005B2F9C"/>
    <w:rsid w:val="005B3366"/>
    <w:rsid w:val="005B557E"/>
    <w:rsid w:val="005B5DD1"/>
    <w:rsid w:val="005B5DF9"/>
    <w:rsid w:val="005C15E7"/>
    <w:rsid w:val="005C179A"/>
    <w:rsid w:val="005C2F49"/>
    <w:rsid w:val="005C398B"/>
    <w:rsid w:val="005C3C75"/>
    <w:rsid w:val="005D04F6"/>
    <w:rsid w:val="005D1775"/>
    <w:rsid w:val="005D17A9"/>
    <w:rsid w:val="005D22B2"/>
    <w:rsid w:val="005D261A"/>
    <w:rsid w:val="005D264D"/>
    <w:rsid w:val="005D423E"/>
    <w:rsid w:val="005D4744"/>
    <w:rsid w:val="005D7402"/>
    <w:rsid w:val="005E12D7"/>
    <w:rsid w:val="005E1C45"/>
    <w:rsid w:val="005E221B"/>
    <w:rsid w:val="005E2998"/>
    <w:rsid w:val="005E3483"/>
    <w:rsid w:val="005E4944"/>
    <w:rsid w:val="005E4BE1"/>
    <w:rsid w:val="005E5392"/>
    <w:rsid w:val="005E57A3"/>
    <w:rsid w:val="005E7D27"/>
    <w:rsid w:val="005F38DD"/>
    <w:rsid w:val="005F5A7F"/>
    <w:rsid w:val="005F6EC4"/>
    <w:rsid w:val="005F7A72"/>
    <w:rsid w:val="005F7BFE"/>
    <w:rsid w:val="0060005C"/>
    <w:rsid w:val="00600559"/>
    <w:rsid w:val="00600CFD"/>
    <w:rsid w:val="006024DE"/>
    <w:rsid w:val="0060253A"/>
    <w:rsid w:val="00602551"/>
    <w:rsid w:val="00602D65"/>
    <w:rsid w:val="00603F94"/>
    <w:rsid w:val="0060405C"/>
    <w:rsid w:val="00604C84"/>
    <w:rsid w:val="006052AD"/>
    <w:rsid w:val="00605AF1"/>
    <w:rsid w:val="00610033"/>
    <w:rsid w:val="00610816"/>
    <w:rsid w:val="006112C5"/>
    <w:rsid w:val="0061190C"/>
    <w:rsid w:val="006153B3"/>
    <w:rsid w:val="00615A3B"/>
    <w:rsid w:val="00616BA3"/>
    <w:rsid w:val="00620051"/>
    <w:rsid w:val="006221F4"/>
    <w:rsid w:val="00623560"/>
    <w:rsid w:val="006236EF"/>
    <w:rsid w:val="006243F6"/>
    <w:rsid w:val="00624780"/>
    <w:rsid w:val="00625688"/>
    <w:rsid w:val="00625BBC"/>
    <w:rsid w:val="00626857"/>
    <w:rsid w:val="00626EA3"/>
    <w:rsid w:val="00627F41"/>
    <w:rsid w:val="00627FF3"/>
    <w:rsid w:val="006310F1"/>
    <w:rsid w:val="006314E6"/>
    <w:rsid w:val="00635BA5"/>
    <w:rsid w:val="006367FA"/>
    <w:rsid w:val="00636FF1"/>
    <w:rsid w:val="00640383"/>
    <w:rsid w:val="00641D77"/>
    <w:rsid w:val="006422A6"/>
    <w:rsid w:val="00646C84"/>
    <w:rsid w:val="00646D9A"/>
    <w:rsid w:val="00650281"/>
    <w:rsid w:val="00657018"/>
    <w:rsid w:val="00657403"/>
    <w:rsid w:val="00661FD2"/>
    <w:rsid w:val="006628B4"/>
    <w:rsid w:val="00662DCF"/>
    <w:rsid w:val="00662F2E"/>
    <w:rsid w:val="006631D2"/>
    <w:rsid w:val="0066369C"/>
    <w:rsid w:val="0066499F"/>
    <w:rsid w:val="00664EA7"/>
    <w:rsid w:val="0066577E"/>
    <w:rsid w:val="00665ED8"/>
    <w:rsid w:val="006703F5"/>
    <w:rsid w:val="00670CFF"/>
    <w:rsid w:val="00671D6C"/>
    <w:rsid w:val="006722D6"/>
    <w:rsid w:val="00672DEC"/>
    <w:rsid w:val="0067358E"/>
    <w:rsid w:val="0067364D"/>
    <w:rsid w:val="00673EC6"/>
    <w:rsid w:val="00674FFB"/>
    <w:rsid w:val="00675599"/>
    <w:rsid w:val="00675866"/>
    <w:rsid w:val="00676B91"/>
    <w:rsid w:val="00677F71"/>
    <w:rsid w:val="006811AC"/>
    <w:rsid w:val="00682DC5"/>
    <w:rsid w:val="006840A5"/>
    <w:rsid w:val="00684429"/>
    <w:rsid w:val="00685899"/>
    <w:rsid w:val="00685941"/>
    <w:rsid w:val="00687024"/>
    <w:rsid w:val="00687476"/>
    <w:rsid w:val="00690A66"/>
    <w:rsid w:val="0069213A"/>
    <w:rsid w:val="00694DE3"/>
    <w:rsid w:val="00695471"/>
    <w:rsid w:val="00695C62"/>
    <w:rsid w:val="006A01B6"/>
    <w:rsid w:val="006A02C8"/>
    <w:rsid w:val="006A0AEC"/>
    <w:rsid w:val="006A1CA4"/>
    <w:rsid w:val="006A2C81"/>
    <w:rsid w:val="006A3BAA"/>
    <w:rsid w:val="006A3F00"/>
    <w:rsid w:val="006A57BD"/>
    <w:rsid w:val="006A5D05"/>
    <w:rsid w:val="006A6756"/>
    <w:rsid w:val="006B0B66"/>
    <w:rsid w:val="006B267A"/>
    <w:rsid w:val="006B4786"/>
    <w:rsid w:val="006B76FC"/>
    <w:rsid w:val="006C0548"/>
    <w:rsid w:val="006C0ABA"/>
    <w:rsid w:val="006C291E"/>
    <w:rsid w:val="006C377F"/>
    <w:rsid w:val="006C7C8D"/>
    <w:rsid w:val="006C7D9D"/>
    <w:rsid w:val="006D00C6"/>
    <w:rsid w:val="006D4325"/>
    <w:rsid w:val="006D44E2"/>
    <w:rsid w:val="006D4B8F"/>
    <w:rsid w:val="006D6D5C"/>
    <w:rsid w:val="006E1A8C"/>
    <w:rsid w:val="006E20B2"/>
    <w:rsid w:val="006E27ED"/>
    <w:rsid w:val="006E2A41"/>
    <w:rsid w:val="006E2ABF"/>
    <w:rsid w:val="006E2DF6"/>
    <w:rsid w:val="006E363B"/>
    <w:rsid w:val="006E367E"/>
    <w:rsid w:val="006E3A08"/>
    <w:rsid w:val="006E4BD9"/>
    <w:rsid w:val="006E528C"/>
    <w:rsid w:val="006F0CF4"/>
    <w:rsid w:val="006F1663"/>
    <w:rsid w:val="006F2700"/>
    <w:rsid w:val="006F3CAC"/>
    <w:rsid w:val="006F4B3A"/>
    <w:rsid w:val="006F5DCD"/>
    <w:rsid w:val="006F63E4"/>
    <w:rsid w:val="006F651D"/>
    <w:rsid w:val="006F67DA"/>
    <w:rsid w:val="006F6DD6"/>
    <w:rsid w:val="006F7BD2"/>
    <w:rsid w:val="00700737"/>
    <w:rsid w:val="007009D4"/>
    <w:rsid w:val="00700AD6"/>
    <w:rsid w:val="00700E18"/>
    <w:rsid w:val="00701016"/>
    <w:rsid w:val="0070154F"/>
    <w:rsid w:val="00701BCF"/>
    <w:rsid w:val="00702727"/>
    <w:rsid w:val="007105F5"/>
    <w:rsid w:val="007113B6"/>
    <w:rsid w:val="00713487"/>
    <w:rsid w:val="00713620"/>
    <w:rsid w:val="007143BA"/>
    <w:rsid w:val="00715B8A"/>
    <w:rsid w:val="00715CA9"/>
    <w:rsid w:val="0071622F"/>
    <w:rsid w:val="007170D8"/>
    <w:rsid w:val="007171AA"/>
    <w:rsid w:val="00717637"/>
    <w:rsid w:val="007218E3"/>
    <w:rsid w:val="00721B38"/>
    <w:rsid w:val="00722D6B"/>
    <w:rsid w:val="007231D4"/>
    <w:rsid w:val="0072416A"/>
    <w:rsid w:val="007258C0"/>
    <w:rsid w:val="00731325"/>
    <w:rsid w:val="00731586"/>
    <w:rsid w:val="0073244F"/>
    <w:rsid w:val="00732FAD"/>
    <w:rsid w:val="007357CF"/>
    <w:rsid w:val="00736739"/>
    <w:rsid w:val="007378C0"/>
    <w:rsid w:val="00740115"/>
    <w:rsid w:val="0074066B"/>
    <w:rsid w:val="00740EDC"/>
    <w:rsid w:val="00741334"/>
    <w:rsid w:val="00741C23"/>
    <w:rsid w:val="007421AD"/>
    <w:rsid w:val="00743BC6"/>
    <w:rsid w:val="00743C83"/>
    <w:rsid w:val="00744152"/>
    <w:rsid w:val="00745BB9"/>
    <w:rsid w:val="0074758D"/>
    <w:rsid w:val="007506C9"/>
    <w:rsid w:val="0075319E"/>
    <w:rsid w:val="007534DB"/>
    <w:rsid w:val="00753623"/>
    <w:rsid w:val="007545DD"/>
    <w:rsid w:val="007552B4"/>
    <w:rsid w:val="0075701A"/>
    <w:rsid w:val="007573EB"/>
    <w:rsid w:val="00760ADE"/>
    <w:rsid w:val="00761691"/>
    <w:rsid w:val="00761785"/>
    <w:rsid w:val="00763871"/>
    <w:rsid w:val="00763AE2"/>
    <w:rsid w:val="00763C0B"/>
    <w:rsid w:val="00765036"/>
    <w:rsid w:val="00765154"/>
    <w:rsid w:val="00766C35"/>
    <w:rsid w:val="00766FB2"/>
    <w:rsid w:val="0077078C"/>
    <w:rsid w:val="00772639"/>
    <w:rsid w:val="007742BF"/>
    <w:rsid w:val="00774855"/>
    <w:rsid w:val="007752AD"/>
    <w:rsid w:val="00775D75"/>
    <w:rsid w:val="00777071"/>
    <w:rsid w:val="0078084C"/>
    <w:rsid w:val="00780894"/>
    <w:rsid w:val="00780DC2"/>
    <w:rsid w:val="00786DC4"/>
    <w:rsid w:val="00787808"/>
    <w:rsid w:val="007932A4"/>
    <w:rsid w:val="00793376"/>
    <w:rsid w:val="007954B6"/>
    <w:rsid w:val="0079594C"/>
    <w:rsid w:val="00796DB8"/>
    <w:rsid w:val="00797063"/>
    <w:rsid w:val="00797963"/>
    <w:rsid w:val="007A0FDD"/>
    <w:rsid w:val="007A18CB"/>
    <w:rsid w:val="007A29D4"/>
    <w:rsid w:val="007A40B4"/>
    <w:rsid w:val="007A47E7"/>
    <w:rsid w:val="007A4AEA"/>
    <w:rsid w:val="007A4F93"/>
    <w:rsid w:val="007A54D8"/>
    <w:rsid w:val="007A55D0"/>
    <w:rsid w:val="007A5CE7"/>
    <w:rsid w:val="007A6EC4"/>
    <w:rsid w:val="007A6F00"/>
    <w:rsid w:val="007A75EA"/>
    <w:rsid w:val="007B032D"/>
    <w:rsid w:val="007B045C"/>
    <w:rsid w:val="007B0CB1"/>
    <w:rsid w:val="007B1524"/>
    <w:rsid w:val="007B280D"/>
    <w:rsid w:val="007B3419"/>
    <w:rsid w:val="007B36C5"/>
    <w:rsid w:val="007B40D6"/>
    <w:rsid w:val="007B60EB"/>
    <w:rsid w:val="007B66B6"/>
    <w:rsid w:val="007B7467"/>
    <w:rsid w:val="007C04E4"/>
    <w:rsid w:val="007C20B8"/>
    <w:rsid w:val="007C23B8"/>
    <w:rsid w:val="007C280D"/>
    <w:rsid w:val="007C3080"/>
    <w:rsid w:val="007C6678"/>
    <w:rsid w:val="007C6747"/>
    <w:rsid w:val="007C6F28"/>
    <w:rsid w:val="007C73E4"/>
    <w:rsid w:val="007D0364"/>
    <w:rsid w:val="007D098B"/>
    <w:rsid w:val="007D0D02"/>
    <w:rsid w:val="007D2D8B"/>
    <w:rsid w:val="007D307D"/>
    <w:rsid w:val="007D3810"/>
    <w:rsid w:val="007D417E"/>
    <w:rsid w:val="007D5A46"/>
    <w:rsid w:val="007D67DA"/>
    <w:rsid w:val="007D7C1C"/>
    <w:rsid w:val="007D7EF4"/>
    <w:rsid w:val="007E24F9"/>
    <w:rsid w:val="007E3531"/>
    <w:rsid w:val="007E399C"/>
    <w:rsid w:val="007E3A2E"/>
    <w:rsid w:val="007E49BC"/>
    <w:rsid w:val="007E68E2"/>
    <w:rsid w:val="007E6A88"/>
    <w:rsid w:val="007F1683"/>
    <w:rsid w:val="007F2774"/>
    <w:rsid w:val="007F6600"/>
    <w:rsid w:val="007F6637"/>
    <w:rsid w:val="007F7671"/>
    <w:rsid w:val="008000ED"/>
    <w:rsid w:val="008005BD"/>
    <w:rsid w:val="00800B57"/>
    <w:rsid w:val="00801185"/>
    <w:rsid w:val="008013CD"/>
    <w:rsid w:val="00802999"/>
    <w:rsid w:val="00802E52"/>
    <w:rsid w:val="008036D4"/>
    <w:rsid w:val="008057EC"/>
    <w:rsid w:val="00806A2C"/>
    <w:rsid w:val="008073C5"/>
    <w:rsid w:val="008079E6"/>
    <w:rsid w:val="008116AF"/>
    <w:rsid w:val="00811A72"/>
    <w:rsid w:val="00812CA7"/>
    <w:rsid w:val="00813413"/>
    <w:rsid w:val="008136D4"/>
    <w:rsid w:val="00815654"/>
    <w:rsid w:val="00820145"/>
    <w:rsid w:val="00820DB7"/>
    <w:rsid w:val="008243E0"/>
    <w:rsid w:val="00824766"/>
    <w:rsid w:val="00826C9A"/>
    <w:rsid w:val="0082718A"/>
    <w:rsid w:val="008304F1"/>
    <w:rsid w:val="00830678"/>
    <w:rsid w:val="00830D2F"/>
    <w:rsid w:val="00834FD7"/>
    <w:rsid w:val="00835322"/>
    <w:rsid w:val="00835ABB"/>
    <w:rsid w:val="0084068F"/>
    <w:rsid w:val="008406A7"/>
    <w:rsid w:val="00841629"/>
    <w:rsid w:val="00841EA1"/>
    <w:rsid w:val="00841FF4"/>
    <w:rsid w:val="00843128"/>
    <w:rsid w:val="00844927"/>
    <w:rsid w:val="00845CF7"/>
    <w:rsid w:val="008460F9"/>
    <w:rsid w:val="00847A3C"/>
    <w:rsid w:val="0085146A"/>
    <w:rsid w:val="008545FB"/>
    <w:rsid w:val="008573B3"/>
    <w:rsid w:val="008576EB"/>
    <w:rsid w:val="00857788"/>
    <w:rsid w:val="00860E60"/>
    <w:rsid w:val="008612AF"/>
    <w:rsid w:val="00862CAF"/>
    <w:rsid w:val="00862FCE"/>
    <w:rsid w:val="0086486F"/>
    <w:rsid w:val="00864C82"/>
    <w:rsid w:val="00866C3E"/>
    <w:rsid w:val="008725EF"/>
    <w:rsid w:val="00873710"/>
    <w:rsid w:val="0087430A"/>
    <w:rsid w:val="00874426"/>
    <w:rsid w:val="008765FB"/>
    <w:rsid w:val="00880D05"/>
    <w:rsid w:val="00881800"/>
    <w:rsid w:val="0088197D"/>
    <w:rsid w:val="00883FC3"/>
    <w:rsid w:val="008876FC"/>
    <w:rsid w:val="00887E6E"/>
    <w:rsid w:val="00891420"/>
    <w:rsid w:val="00892066"/>
    <w:rsid w:val="00892C2A"/>
    <w:rsid w:val="00894E67"/>
    <w:rsid w:val="008A0ABE"/>
    <w:rsid w:val="008A206C"/>
    <w:rsid w:val="008A2A5F"/>
    <w:rsid w:val="008A3D52"/>
    <w:rsid w:val="008A4628"/>
    <w:rsid w:val="008A4C2E"/>
    <w:rsid w:val="008A55DD"/>
    <w:rsid w:val="008A57AE"/>
    <w:rsid w:val="008A5AEB"/>
    <w:rsid w:val="008A685D"/>
    <w:rsid w:val="008A6D35"/>
    <w:rsid w:val="008B01A4"/>
    <w:rsid w:val="008B12AC"/>
    <w:rsid w:val="008B142A"/>
    <w:rsid w:val="008B2AAB"/>
    <w:rsid w:val="008B3486"/>
    <w:rsid w:val="008B4597"/>
    <w:rsid w:val="008B78E6"/>
    <w:rsid w:val="008C039B"/>
    <w:rsid w:val="008C0A44"/>
    <w:rsid w:val="008C0D88"/>
    <w:rsid w:val="008C2878"/>
    <w:rsid w:val="008C2F91"/>
    <w:rsid w:val="008C3722"/>
    <w:rsid w:val="008C3C2B"/>
    <w:rsid w:val="008C4484"/>
    <w:rsid w:val="008C49A6"/>
    <w:rsid w:val="008C580C"/>
    <w:rsid w:val="008C6285"/>
    <w:rsid w:val="008C7A43"/>
    <w:rsid w:val="008D2583"/>
    <w:rsid w:val="008D487E"/>
    <w:rsid w:val="008D51A7"/>
    <w:rsid w:val="008D7254"/>
    <w:rsid w:val="008D79B1"/>
    <w:rsid w:val="008D7FE6"/>
    <w:rsid w:val="008E0214"/>
    <w:rsid w:val="008E3AEF"/>
    <w:rsid w:val="008E3BAC"/>
    <w:rsid w:val="008E4178"/>
    <w:rsid w:val="008E44DE"/>
    <w:rsid w:val="008E714E"/>
    <w:rsid w:val="008E76A5"/>
    <w:rsid w:val="008F00EF"/>
    <w:rsid w:val="008F016C"/>
    <w:rsid w:val="008F06E5"/>
    <w:rsid w:val="008F185D"/>
    <w:rsid w:val="008F197A"/>
    <w:rsid w:val="008F2257"/>
    <w:rsid w:val="008F2766"/>
    <w:rsid w:val="008F31EC"/>
    <w:rsid w:val="008F3925"/>
    <w:rsid w:val="008F65C9"/>
    <w:rsid w:val="008F72BC"/>
    <w:rsid w:val="00901186"/>
    <w:rsid w:val="00901C14"/>
    <w:rsid w:val="00903641"/>
    <w:rsid w:val="00905F07"/>
    <w:rsid w:val="0091033A"/>
    <w:rsid w:val="009111D5"/>
    <w:rsid w:val="009144DC"/>
    <w:rsid w:val="00914B17"/>
    <w:rsid w:val="00917325"/>
    <w:rsid w:val="009177FA"/>
    <w:rsid w:val="009219F6"/>
    <w:rsid w:val="00921A96"/>
    <w:rsid w:val="0092266D"/>
    <w:rsid w:val="00922F10"/>
    <w:rsid w:val="009247F0"/>
    <w:rsid w:val="00924F4D"/>
    <w:rsid w:val="00925430"/>
    <w:rsid w:val="00930189"/>
    <w:rsid w:val="00930516"/>
    <w:rsid w:val="009313C0"/>
    <w:rsid w:val="00932093"/>
    <w:rsid w:val="0093250E"/>
    <w:rsid w:val="009336D7"/>
    <w:rsid w:val="0093391D"/>
    <w:rsid w:val="00934E2B"/>
    <w:rsid w:val="0093670A"/>
    <w:rsid w:val="00937650"/>
    <w:rsid w:val="00940193"/>
    <w:rsid w:val="00940CD3"/>
    <w:rsid w:val="00941BD1"/>
    <w:rsid w:val="0094253C"/>
    <w:rsid w:val="009426A5"/>
    <w:rsid w:val="00942717"/>
    <w:rsid w:val="00944D40"/>
    <w:rsid w:val="009509A1"/>
    <w:rsid w:val="00950C4A"/>
    <w:rsid w:val="0095190C"/>
    <w:rsid w:val="0095203F"/>
    <w:rsid w:val="00952253"/>
    <w:rsid w:val="00953526"/>
    <w:rsid w:val="00955F41"/>
    <w:rsid w:val="0095624A"/>
    <w:rsid w:val="00956D30"/>
    <w:rsid w:val="009572E0"/>
    <w:rsid w:val="00964FC8"/>
    <w:rsid w:val="009705B1"/>
    <w:rsid w:val="0097336D"/>
    <w:rsid w:val="00973CAB"/>
    <w:rsid w:val="00975C93"/>
    <w:rsid w:val="00976E06"/>
    <w:rsid w:val="009778F6"/>
    <w:rsid w:val="00980272"/>
    <w:rsid w:val="00980A51"/>
    <w:rsid w:val="00981674"/>
    <w:rsid w:val="00982F85"/>
    <w:rsid w:val="009838F6"/>
    <w:rsid w:val="009847E1"/>
    <w:rsid w:val="00984977"/>
    <w:rsid w:val="00984AB5"/>
    <w:rsid w:val="00984D24"/>
    <w:rsid w:val="00985A1F"/>
    <w:rsid w:val="00986E1C"/>
    <w:rsid w:val="00990BE5"/>
    <w:rsid w:val="00990C77"/>
    <w:rsid w:val="0099117A"/>
    <w:rsid w:val="00992631"/>
    <w:rsid w:val="00992778"/>
    <w:rsid w:val="00992A1F"/>
    <w:rsid w:val="0099379D"/>
    <w:rsid w:val="0099582A"/>
    <w:rsid w:val="009A056B"/>
    <w:rsid w:val="009A100A"/>
    <w:rsid w:val="009A205C"/>
    <w:rsid w:val="009A2D5A"/>
    <w:rsid w:val="009A55BC"/>
    <w:rsid w:val="009A606E"/>
    <w:rsid w:val="009A781F"/>
    <w:rsid w:val="009B0E94"/>
    <w:rsid w:val="009B22CA"/>
    <w:rsid w:val="009B5B28"/>
    <w:rsid w:val="009B5CBC"/>
    <w:rsid w:val="009B7435"/>
    <w:rsid w:val="009C113F"/>
    <w:rsid w:val="009C1A9A"/>
    <w:rsid w:val="009C3A24"/>
    <w:rsid w:val="009C4343"/>
    <w:rsid w:val="009C4F48"/>
    <w:rsid w:val="009C6D6D"/>
    <w:rsid w:val="009C7D0C"/>
    <w:rsid w:val="009D2601"/>
    <w:rsid w:val="009D3690"/>
    <w:rsid w:val="009D5184"/>
    <w:rsid w:val="009D61D8"/>
    <w:rsid w:val="009D6CBB"/>
    <w:rsid w:val="009D6F0A"/>
    <w:rsid w:val="009D7752"/>
    <w:rsid w:val="009E00DE"/>
    <w:rsid w:val="009E2914"/>
    <w:rsid w:val="009E3054"/>
    <w:rsid w:val="009E7FD1"/>
    <w:rsid w:val="009F0362"/>
    <w:rsid w:val="009F058A"/>
    <w:rsid w:val="009F0D8F"/>
    <w:rsid w:val="009F353C"/>
    <w:rsid w:val="009F3590"/>
    <w:rsid w:val="009F4B72"/>
    <w:rsid w:val="009F61BF"/>
    <w:rsid w:val="009F63E1"/>
    <w:rsid w:val="009F67DC"/>
    <w:rsid w:val="009F72D8"/>
    <w:rsid w:val="009F7C36"/>
    <w:rsid w:val="009F7E43"/>
    <w:rsid w:val="00A04949"/>
    <w:rsid w:val="00A04B51"/>
    <w:rsid w:val="00A05324"/>
    <w:rsid w:val="00A05C11"/>
    <w:rsid w:val="00A0642A"/>
    <w:rsid w:val="00A06874"/>
    <w:rsid w:val="00A10E3E"/>
    <w:rsid w:val="00A11770"/>
    <w:rsid w:val="00A12DA4"/>
    <w:rsid w:val="00A12E5D"/>
    <w:rsid w:val="00A16704"/>
    <w:rsid w:val="00A20CF3"/>
    <w:rsid w:val="00A20E55"/>
    <w:rsid w:val="00A22229"/>
    <w:rsid w:val="00A2270E"/>
    <w:rsid w:val="00A22732"/>
    <w:rsid w:val="00A22876"/>
    <w:rsid w:val="00A22E05"/>
    <w:rsid w:val="00A2380A"/>
    <w:rsid w:val="00A23BCB"/>
    <w:rsid w:val="00A2407A"/>
    <w:rsid w:val="00A24E30"/>
    <w:rsid w:val="00A26818"/>
    <w:rsid w:val="00A2708F"/>
    <w:rsid w:val="00A27899"/>
    <w:rsid w:val="00A27EC0"/>
    <w:rsid w:val="00A32556"/>
    <w:rsid w:val="00A33D16"/>
    <w:rsid w:val="00A34C98"/>
    <w:rsid w:val="00A3629D"/>
    <w:rsid w:val="00A4041B"/>
    <w:rsid w:val="00A41F3F"/>
    <w:rsid w:val="00A42368"/>
    <w:rsid w:val="00A42443"/>
    <w:rsid w:val="00A45467"/>
    <w:rsid w:val="00A454C5"/>
    <w:rsid w:val="00A46FF5"/>
    <w:rsid w:val="00A479D8"/>
    <w:rsid w:val="00A5044B"/>
    <w:rsid w:val="00A51CEA"/>
    <w:rsid w:val="00A56298"/>
    <w:rsid w:val="00A57580"/>
    <w:rsid w:val="00A578A6"/>
    <w:rsid w:val="00A57B4C"/>
    <w:rsid w:val="00A6067D"/>
    <w:rsid w:val="00A60B07"/>
    <w:rsid w:val="00A637C4"/>
    <w:rsid w:val="00A63AA2"/>
    <w:rsid w:val="00A6412E"/>
    <w:rsid w:val="00A652E2"/>
    <w:rsid w:val="00A65CCA"/>
    <w:rsid w:val="00A661D8"/>
    <w:rsid w:val="00A67032"/>
    <w:rsid w:val="00A72E31"/>
    <w:rsid w:val="00A75230"/>
    <w:rsid w:val="00A76068"/>
    <w:rsid w:val="00A8158D"/>
    <w:rsid w:val="00A81FF5"/>
    <w:rsid w:val="00A82C9A"/>
    <w:rsid w:val="00A83872"/>
    <w:rsid w:val="00A859B3"/>
    <w:rsid w:val="00A862FA"/>
    <w:rsid w:val="00A86CEE"/>
    <w:rsid w:val="00A86CF4"/>
    <w:rsid w:val="00A902BD"/>
    <w:rsid w:val="00A94F37"/>
    <w:rsid w:val="00A9603D"/>
    <w:rsid w:val="00A96B09"/>
    <w:rsid w:val="00A96EEC"/>
    <w:rsid w:val="00AA105A"/>
    <w:rsid w:val="00AA1895"/>
    <w:rsid w:val="00AA2252"/>
    <w:rsid w:val="00AA41FF"/>
    <w:rsid w:val="00AA4EBF"/>
    <w:rsid w:val="00AA539C"/>
    <w:rsid w:val="00AA6B98"/>
    <w:rsid w:val="00AA6F14"/>
    <w:rsid w:val="00AB00FE"/>
    <w:rsid w:val="00AB1662"/>
    <w:rsid w:val="00AB1E21"/>
    <w:rsid w:val="00AB539F"/>
    <w:rsid w:val="00AB5FCB"/>
    <w:rsid w:val="00AB761F"/>
    <w:rsid w:val="00AB7885"/>
    <w:rsid w:val="00AC3D55"/>
    <w:rsid w:val="00AC74FC"/>
    <w:rsid w:val="00AC7BD8"/>
    <w:rsid w:val="00AD27BC"/>
    <w:rsid w:val="00AD4415"/>
    <w:rsid w:val="00AD67EA"/>
    <w:rsid w:val="00AD7FC7"/>
    <w:rsid w:val="00AE0E0D"/>
    <w:rsid w:val="00AE129E"/>
    <w:rsid w:val="00AE148C"/>
    <w:rsid w:val="00AE1A81"/>
    <w:rsid w:val="00AE21BA"/>
    <w:rsid w:val="00AE2E1D"/>
    <w:rsid w:val="00AE2EB9"/>
    <w:rsid w:val="00AE43E4"/>
    <w:rsid w:val="00AE59E0"/>
    <w:rsid w:val="00AE6DD2"/>
    <w:rsid w:val="00AE78E4"/>
    <w:rsid w:val="00AF02D7"/>
    <w:rsid w:val="00AF0424"/>
    <w:rsid w:val="00AF136B"/>
    <w:rsid w:val="00AF1DDF"/>
    <w:rsid w:val="00AF4792"/>
    <w:rsid w:val="00AF52E0"/>
    <w:rsid w:val="00B00C66"/>
    <w:rsid w:val="00B01214"/>
    <w:rsid w:val="00B019E9"/>
    <w:rsid w:val="00B02D72"/>
    <w:rsid w:val="00B03415"/>
    <w:rsid w:val="00B03867"/>
    <w:rsid w:val="00B038FD"/>
    <w:rsid w:val="00B0417E"/>
    <w:rsid w:val="00B05F4E"/>
    <w:rsid w:val="00B07AFA"/>
    <w:rsid w:val="00B11532"/>
    <w:rsid w:val="00B11E28"/>
    <w:rsid w:val="00B1201D"/>
    <w:rsid w:val="00B129E3"/>
    <w:rsid w:val="00B138D5"/>
    <w:rsid w:val="00B139B7"/>
    <w:rsid w:val="00B14042"/>
    <w:rsid w:val="00B142AC"/>
    <w:rsid w:val="00B15C74"/>
    <w:rsid w:val="00B15EB3"/>
    <w:rsid w:val="00B168C6"/>
    <w:rsid w:val="00B2021F"/>
    <w:rsid w:val="00B20413"/>
    <w:rsid w:val="00B20494"/>
    <w:rsid w:val="00B20CFE"/>
    <w:rsid w:val="00B20F05"/>
    <w:rsid w:val="00B222EC"/>
    <w:rsid w:val="00B226D2"/>
    <w:rsid w:val="00B23BD3"/>
    <w:rsid w:val="00B245BC"/>
    <w:rsid w:val="00B2604F"/>
    <w:rsid w:val="00B26219"/>
    <w:rsid w:val="00B26BE6"/>
    <w:rsid w:val="00B26D44"/>
    <w:rsid w:val="00B2709E"/>
    <w:rsid w:val="00B274EB"/>
    <w:rsid w:val="00B300EE"/>
    <w:rsid w:val="00B30D6D"/>
    <w:rsid w:val="00B32C50"/>
    <w:rsid w:val="00B34B22"/>
    <w:rsid w:val="00B34E39"/>
    <w:rsid w:val="00B34FF5"/>
    <w:rsid w:val="00B35C2F"/>
    <w:rsid w:val="00B361CF"/>
    <w:rsid w:val="00B362BE"/>
    <w:rsid w:val="00B41AFA"/>
    <w:rsid w:val="00B42331"/>
    <w:rsid w:val="00B4234C"/>
    <w:rsid w:val="00B433BF"/>
    <w:rsid w:val="00B46652"/>
    <w:rsid w:val="00B46C27"/>
    <w:rsid w:val="00B47067"/>
    <w:rsid w:val="00B472E5"/>
    <w:rsid w:val="00B47A25"/>
    <w:rsid w:val="00B50BB7"/>
    <w:rsid w:val="00B50CC7"/>
    <w:rsid w:val="00B52790"/>
    <w:rsid w:val="00B5358D"/>
    <w:rsid w:val="00B55620"/>
    <w:rsid w:val="00B5658D"/>
    <w:rsid w:val="00B5746D"/>
    <w:rsid w:val="00B608BE"/>
    <w:rsid w:val="00B63832"/>
    <w:rsid w:val="00B63F7A"/>
    <w:rsid w:val="00B649EB"/>
    <w:rsid w:val="00B6642D"/>
    <w:rsid w:val="00B70DDA"/>
    <w:rsid w:val="00B72F60"/>
    <w:rsid w:val="00B7382C"/>
    <w:rsid w:val="00B7393A"/>
    <w:rsid w:val="00B742F7"/>
    <w:rsid w:val="00B7519D"/>
    <w:rsid w:val="00B76781"/>
    <w:rsid w:val="00B8034C"/>
    <w:rsid w:val="00B81C26"/>
    <w:rsid w:val="00B826D1"/>
    <w:rsid w:val="00B84DC5"/>
    <w:rsid w:val="00B850BD"/>
    <w:rsid w:val="00B86DD0"/>
    <w:rsid w:val="00B87D01"/>
    <w:rsid w:val="00B90A8F"/>
    <w:rsid w:val="00B9154A"/>
    <w:rsid w:val="00B9218E"/>
    <w:rsid w:val="00B92CB3"/>
    <w:rsid w:val="00B92D41"/>
    <w:rsid w:val="00B9518D"/>
    <w:rsid w:val="00BA0C6D"/>
    <w:rsid w:val="00BA39D6"/>
    <w:rsid w:val="00BA5B01"/>
    <w:rsid w:val="00BA5DCB"/>
    <w:rsid w:val="00BA6300"/>
    <w:rsid w:val="00BA6DCF"/>
    <w:rsid w:val="00BA7494"/>
    <w:rsid w:val="00BA7BD0"/>
    <w:rsid w:val="00BB15B5"/>
    <w:rsid w:val="00BB5E81"/>
    <w:rsid w:val="00BB6303"/>
    <w:rsid w:val="00BB6B29"/>
    <w:rsid w:val="00BB6DAE"/>
    <w:rsid w:val="00BB7630"/>
    <w:rsid w:val="00BC1CD6"/>
    <w:rsid w:val="00BC23DF"/>
    <w:rsid w:val="00BC240C"/>
    <w:rsid w:val="00BC263A"/>
    <w:rsid w:val="00BC2F03"/>
    <w:rsid w:val="00BC347F"/>
    <w:rsid w:val="00BC405E"/>
    <w:rsid w:val="00BC42E0"/>
    <w:rsid w:val="00BC45FF"/>
    <w:rsid w:val="00BC4644"/>
    <w:rsid w:val="00BC5DF8"/>
    <w:rsid w:val="00BC7A00"/>
    <w:rsid w:val="00BD02C9"/>
    <w:rsid w:val="00BD2C9E"/>
    <w:rsid w:val="00BD2FF3"/>
    <w:rsid w:val="00BD380E"/>
    <w:rsid w:val="00BD4D55"/>
    <w:rsid w:val="00BD65B4"/>
    <w:rsid w:val="00BE21D1"/>
    <w:rsid w:val="00BE24D3"/>
    <w:rsid w:val="00BE3201"/>
    <w:rsid w:val="00BE3A7C"/>
    <w:rsid w:val="00BE58F6"/>
    <w:rsid w:val="00BE624B"/>
    <w:rsid w:val="00BF0BC5"/>
    <w:rsid w:val="00BF293F"/>
    <w:rsid w:val="00BF35CA"/>
    <w:rsid w:val="00BF3F66"/>
    <w:rsid w:val="00BF4C46"/>
    <w:rsid w:val="00BF5FFC"/>
    <w:rsid w:val="00BF6F9D"/>
    <w:rsid w:val="00C0078A"/>
    <w:rsid w:val="00C00945"/>
    <w:rsid w:val="00C01804"/>
    <w:rsid w:val="00C01C1B"/>
    <w:rsid w:val="00C01D86"/>
    <w:rsid w:val="00C01EAA"/>
    <w:rsid w:val="00C02336"/>
    <w:rsid w:val="00C027B1"/>
    <w:rsid w:val="00C03F11"/>
    <w:rsid w:val="00C04337"/>
    <w:rsid w:val="00C04BB8"/>
    <w:rsid w:val="00C04D86"/>
    <w:rsid w:val="00C05915"/>
    <w:rsid w:val="00C06574"/>
    <w:rsid w:val="00C07DFA"/>
    <w:rsid w:val="00C11554"/>
    <w:rsid w:val="00C13200"/>
    <w:rsid w:val="00C13716"/>
    <w:rsid w:val="00C14122"/>
    <w:rsid w:val="00C14382"/>
    <w:rsid w:val="00C1481B"/>
    <w:rsid w:val="00C1487B"/>
    <w:rsid w:val="00C15F96"/>
    <w:rsid w:val="00C161A2"/>
    <w:rsid w:val="00C2002B"/>
    <w:rsid w:val="00C214AC"/>
    <w:rsid w:val="00C225EF"/>
    <w:rsid w:val="00C23A39"/>
    <w:rsid w:val="00C23A44"/>
    <w:rsid w:val="00C23D9C"/>
    <w:rsid w:val="00C302EE"/>
    <w:rsid w:val="00C30FC2"/>
    <w:rsid w:val="00C313B3"/>
    <w:rsid w:val="00C315CA"/>
    <w:rsid w:val="00C33A63"/>
    <w:rsid w:val="00C341A4"/>
    <w:rsid w:val="00C34DF9"/>
    <w:rsid w:val="00C36731"/>
    <w:rsid w:val="00C36C21"/>
    <w:rsid w:val="00C37FE5"/>
    <w:rsid w:val="00C40148"/>
    <w:rsid w:val="00C41238"/>
    <w:rsid w:val="00C41624"/>
    <w:rsid w:val="00C4194B"/>
    <w:rsid w:val="00C4223F"/>
    <w:rsid w:val="00C43D56"/>
    <w:rsid w:val="00C45D7F"/>
    <w:rsid w:val="00C469B3"/>
    <w:rsid w:val="00C47AA8"/>
    <w:rsid w:val="00C47EDF"/>
    <w:rsid w:val="00C504DC"/>
    <w:rsid w:val="00C518B1"/>
    <w:rsid w:val="00C51D77"/>
    <w:rsid w:val="00C51FD1"/>
    <w:rsid w:val="00C52C6D"/>
    <w:rsid w:val="00C535FF"/>
    <w:rsid w:val="00C544E8"/>
    <w:rsid w:val="00C54EBC"/>
    <w:rsid w:val="00C559F3"/>
    <w:rsid w:val="00C565B0"/>
    <w:rsid w:val="00C63E10"/>
    <w:rsid w:val="00C64C3A"/>
    <w:rsid w:val="00C662BE"/>
    <w:rsid w:val="00C6632F"/>
    <w:rsid w:val="00C66EC0"/>
    <w:rsid w:val="00C67577"/>
    <w:rsid w:val="00C67EF1"/>
    <w:rsid w:val="00C706D2"/>
    <w:rsid w:val="00C71258"/>
    <w:rsid w:val="00C73A43"/>
    <w:rsid w:val="00C7421B"/>
    <w:rsid w:val="00C742BA"/>
    <w:rsid w:val="00C743B1"/>
    <w:rsid w:val="00C749AD"/>
    <w:rsid w:val="00C75FB9"/>
    <w:rsid w:val="00C764E5"/>
    <w:rsid w:val="00C8263C"/>
    <w:rsid w:val="00C82C95"/>
    <w:rsid w:val="00C83022"/>
    <w:rsid w:val="00C831B1"/>
    <w:rsid w:val="00C83789"/>
    <w:rsid w:val="00C84497"/>
    <w:rsid w:val="00C85FD3"/>
    <w:rsid w:val="00C86171"/>
    <w:rsid w:val="00C86FC6"/>
    <w:rsid w:val="00C87EAC"/>
    <w:rsid w:val="00C919E4"/>
    <w:rsid w:val="00C91EF6"/>
    <w:rsid w:val="00C92DAE"/>
    <w:rsid w:val="00C933DF"/>
    <w:rsid w:val="00C950DF"/>
    <w:rsid w:val="00CA07DF"/>
    <w:rsid w:val="00CA2F1C"/>
    <w:rsid w:val="00CA3290"/>
    <w:rsid w:val="00CA6CBE"/>
    <w:rsid w:val="00CA74BC"/>
    <w:rsid w:val="00CB1E66"/>
    <w:rsid w:val="00CB385D"/>
    <w:rsid w:val="00CB4C38"/>
    <w:rsid w:val="00CB52AB"/>
    <w:rsid w:val="00CB5FD8"/>
    <w:rsid w:val="00CB5FFC"/>
    <w:rsid w:val="00CB76F2"/>
    <w:rsid w:val="00CC0FC0"/>
    <w:rsid w:val="00CC2A71"/>
    <w:rsid w:val="00CC43C5"/>
    <w:rsid w:val="00CC4523"/>
    <w:rsid w:val="00CC5123"/>
    <w:rsid w:val="00CC5216"/>
    <w:rsid w:val="00CC593F"/>
    <w:rsid w:val="00CC68A1"/>
    <w:rsid w:val="00CC6DA0"/>
    <w:rsid w:val="00CC7982"/>
    <w:rsid w:val="00CD2E3C"/>
    <w:rsid w:val="00CD42FA"/>
    <w:rsid w:val="00CD49F6"/>
    <w:rsid w:val="00CD59E8"/>
    <w:rsid w:val="00CD67F1"/>
    <w:rsid w:val="00CD75F7"/>
    <w:rsid w:val="00CE0ACA"/>
    <w:rsid w:val="00CE14EE"/>
    <w:rsid w:val="00CE2961"/>
    <w:rsid w:val="00CE4169"/>
    <w:rsid w:val="00CE6209"/>
    <w:rsid w:val="00CE630F"/>
    <w:rsid w:val="00CF0B3F"/>
    <w:rsid w:val="00CF1700"/>
    <w:rsid w:val="00CF2CE1"/>
    <w:rsid w:val="00CF2D19"/>
    <w:rsid w:val="00CF2DFF"/>
    <w:rsid w:val="00CF2FB3"/>
    <w:rsid w:val="00CF3F79"/>
    <w:rsid w:val="00CF3F8A"/>
    <w:rsid w:val="00CF4BE8"/>
    <w:rsid w:val="00CF4D65"/>
    <w:rsid w:val="00CF506E"/>
    <w:rsid w:val="00CF6616"/>
    <w:rsid w:val="00CF7235"/>
    <w:rsid w:val="00CF7A0B"/>
    <w:rsid w:val="00D005C6"/>
    <w:rsid w:val="00D021F6"/>
    <w:rsid w:val="00D0284D"/>
    <w:rsid w:val="00D02DD7"/>
    <w:rsid w:val="00D047AA"/>
    <w:rsid w:val="00D05B88"/>
    <w:rsid w:val="00D0633B"/>
    <w:rsid w:val="00D06B6B"/>
    <w:rsid w:val="00D07F88"/>
    <w:rsid w:val="00D102D7"/>
    <w:rsid w:val="00D10923"/>
    <w:rsid w:val="00D10CF8"/>
    <w:rsid w:val="00D12700"/>
    <w:rsid w:val="00D12CED"/>
    <w:rsid w:val="00D131D1"/>
    <w:rsid w:val="00D1763D"/>
    <w:rsid w:val="00D17CAE"/>
    <w:rsid w:val="00D20267"/>
    <w:rsid w:val="00D233BE"/>
    <w:rsid w:val="00D247DA"/>
    <w:rsid w:val="00D24FA6"/>
    <w:rsid w:val="00D25B6E"/>
    <w:rsid w:val="00D25C59"/>
    <w:rsid w:val="00D279B8"/>
    <w:rsid w:val="00D30C99"/>
    <w:rsid w:val="00D32FCD"/>
    <w:rsid w:val="00D33C09"/>
    <w:rsid w:val="00D358EC"/>
    <w:rsid w:val="00D359C6"/>
    <w:rsid w:val="00D370BC"/>
    <w:rsid w:val="00D373DC"/>
    <w:rsid w:val="00D40452"/>
    <w:rsid w:val="00D40FA6"/>
    <w:rsid w:val="00D4148C"/>
    <w:rsid w:val="00D422C9"/>
    <w:rsid w:val="00D42953"/>
    <w:rsid w:val="00D4342C"/>
    <w:rsid w:val="00D45093"/>
    <w:rsid w:val="00D45286"/>
    <w:rsid w:val="00D45B5C"/>
    <w:rsid w:val="00D46771"/>
    <w:rsid w:val="00D46A66"/>
    <w:rsid w:val="00D4757D"/>
    <w:rsid w:val="00D477F1"/>
    <w:rsid w:val="00D511F2"/>
    <w:rsid w:val="00D524F8"/>
    <w:rsid w:val="00D5277B"/>
    <w:rsid w:val="00D52B78"/>
    <w:rsid w:val="00D52F29"/>
    <w:rsid w:val="00D53989"/>
    <w:rsid w:val="00D539E9"/>
    <w:rsid w:val="00D54B6A"/>
    <w:rsid w:val="00D55A5D"/>
    <w:rsid w:val="00D55F86"/>
    <w:rsid w:val="00D5607A"/>
    <w:rsid w:val="00D56C4C"/>
    <w:rsid w:val="00D56DDB"/>
    <w:rsid w:val="00D57044"/>
    <w:rsid w:val="00D57BA3"/>
    <w:rsid w:val="00D60885"/>
    <w:rsid w:val="00D609C0"/>
    <w:rsid w:val="00D60A4F"/>
    <w:rsid w:val="00D60D62"/>
    <w:rsid w:val="00D6207F"/>
    <w:rsid w:val="00D62499"/>
    <w:rsid w:val="00D63B4F"/>
    <w:rsid w:val="00D63E82"/>
    <w:rsid w:val="00D64AC4"/>
    <w:rsid w:val="00D64B20"/>
    <w:rsid w:val="00D64DAB"/>
    <w:rsid w:val="00D661F2"/>
    <w:rsid w:val="00D67632"/>
    <w:rsid w:val="00D7033B"/>
    <w:rsid w:val="00D72B3E"/>
    <w:rsid w:val="00D72FC6"/>
    <w:rsid w:val="00D73FDC"/>
    <w:rsid w:val="00D74CA8"/>
    <w:rsid w:val="00D75F7D"/>
    <w:rsid w:val="00D776D5"/>
    <w:rsid w:val="00D77A0E"/>
    <w:rsid w:val="00D77A96"/>
    <w:rsid w:val="00D77FAC"/>
    <w:rsid w:val="00D80EF9"/>
    <w:rsid w:val="00D81A7C"/>
    <w:rsid w:val="00D8256F"/>
    <w:rsid w:val="00D82C44"/>
    <w:rsid w:val="00D83349"/>
    <w:rsid w:val="00D83CD8"/>
    <w:rsid w:val="00D8439E"/>
    <w:rsid w:val="00D848BB"/>
    <w:rsid w:val="00D850A1"/>
    <w:rsid w:val="00D85358"/>
    <w:rsid w:val="00D8609D"/>
    <w:rsid w:val="00D86239"/>
    <w:rsid w:val="00D87047"/>
    <w:rsid w:val="00D875EB"/>
    <w:rsid w:val="00D87766"/>
    <w:rsid w:val="00D879A3"/>
    <w:rsid w:val="00D90EAC"/>
    <w:rsid w:val="00D91599"/>
    <w:rsid w:val="00D91708"/>
    <w:rsid w:val="00D92B85"/>
    <w:rsid w:val="00D94510"/>
    <w:rsid w:val="00D9544D"/>
    <w:rsid w:val="00D9595D"/>
    <w:rsid w:val="00D96C33"/>
    <w:rsid w:val="00D9704B"/>
    <w:rsid w:val="00D97521"/>
    <w:rsid w:val="00DA0250"/>
    <w:rsid w:val="00DA0AFE"/>
    <w:rsid w:val="00DA12A9"/>
    <w:rsid w:val="00DA1DD9"/>
    <w:rsid w:val="00DA205D"/>
    <w:rsid w:val="00DA4E0F"/>
    <w:rsid w:val="00DA56A6"/>
    <w:rsid w:val="00DA6057"/>
    <w:rsid w:val="00DA7077"/>
    <w:rsid w:val="00DB01F1"/>
    <w:rsid w:val="00DB1F9F"/>
    <w:rsid w:val="00DB66AB"/>
    <w:rsid w:val="00DC0FBF"/>
    <w:rsid w:val="00DC215E"/>
    <w:rsid w:val="00DC2225"/>
    <w:rsid w:val="00DC2266"/>
    <w:rsid w:val="00DC2FB1"/>
    <w:rsid w:val="00DC4365"/>
    <w:rsid w:val="00DC43EB"/>
    <w:rsid w:val="00DC57FB"/>
    <w:rsid w:val="00DC5A90"/>
    <w:rsid w:val="00DC5CF0"/>
    <w:rsid w:val="00DC6DC6"/>
    <w:rsid w:val="00DC7803"/>
    <w:rsid w:val="00DC7BA4"/>
    <w:rsid w:val="00DD0ED9"/>
    <w:rsid w:val="00DD1C6A"/>
    <w:rsid w:val="00DD1FBD"/>
    <w:rsid w:val="00DD2427"/>
    <w:rsid w:val="00DD2F04"/>
    <w:rsid w:val="00DD306E"/>
    <w:rsid w:val="00DD30F4"/>
    <w:rsid w:val="00DD3DF7"/>
    <w:rsid w:val="00DD43BB"/>
    <w:rsid w:val="00DD4954"/>
    <w:rsid w:val="00DD6AB1"/>
    <w:rsid w:val="00DD7AC8"/>
    <w:rsid w:val="00DE2125"/>
    <w:rsid w:val="00DE2C47"/>
    <w:rsid w:val="00DE2EDF"/>
    <w:rsid w:val="00DE549B"/>
    <w:rsid w:val="00DE5B5D"/>
    <w:rsid w:val="00DE6DC8"/>
    <w:rsid w:val="00DF051A"/>
    <w:rsid w:val="00DF169A"/>
    <w:rsid w:val="00DF40BF"/>
    <w:rsid w:val="00DF76C7"/>
    <w:rsid w:val="00E00172"/>
    <w:rsid w:val="00E01DBA"/>
    <w:rsid w:val="00E02DCC"/>
    <w:rsid w:val="00E0520D"/>
    <w:rsid w:val="00E05265"/>
    <w:rsid w:val="00E06493"/>
    <w:rsid w:val="00E100C2"/>
    <w:rsid w:val="00E10B91"/>
    <w:rsid w:val="00E13B1F"/>
    <w:rsid w:val="00E15E0D"/>
    <w:rsid w:val="00E1646E"/>
    <w:rsid w:val="00E1687A"/>
    <w:rsid w:val="00E16C9E"/>
    <w:rsid w:val="00E22667"/>
    <w:rsid w:val="00E26371"/>
    <w:rsid w:val="00E267B0"/>
    <w:rsid w:val="00E3034E"/>
    <w:rsid w:val="00E31174"/>
    <w:rsid w:val="00E32DB8"/>
    <w:rsid w:val="00E36073"/>
    <w:rsid w:val="00E37795"/>
    <w:rsid w:val="00E41CD9"/>
    <w:rsid w:val="00E41E77"/>
    <w:rsid w:val="00E422FF"/>
    <w:rsid w:val="00E42FD9"/>
    <w:rsid w:val="00E43E94"/>
    <w:rsid w:val="00E46398"/>
    <w:rsid w:val="00E50B53"/>
    <w:rsid w:val="00E51AE7"/>
    <w:rsid w:val="00E523D6"/>
    <w:rsid w:val="00E525F3"/>
    <w:rsid w:val="00E545F0"/>
    <w:rsid w:val="00E54693"/>
    <w:rsid w:val="00E54B0A"/>
    <w:rsid w:val="00E55B18"/>
    <w:rsid w:val="00E56620"/>
    <w:rsid w:val="00E60EDA"/>
    <w:rsid w:val="00E614E0"/>
    <w:rsid w:val="00E66492"/>
    <w:rsid w:val="00E66C8E"/>
    <w:rsid w:val="00E67A8E"/>
    <w:rsid w:val="00E704D6"/>
    <w:rsid w:val="00E720BD"/>
    <w:rsid w:val="00E7258C"/>
    <w:rsid w:val="00E764A2"/>
    <w:rsid w:val="00E77DA3"/>
    <w:rsid w:val="00E80569"/>
    <w:rsid w:val="00E811E9"/>
    <w:rsid w:val="00E81496"/>
    <w:rsid w:val="00E824B0"/>
    <w:rsid w:val="00E83F14"/>
    <w:rsid w:val="00E85A8F"/>
    <w:rsid w:val="00E87222"/>
    <w:rsid w:val="00E90EEC"/>
    <w:rsid w:val="00E922FC"/>
    <w:rsid w:val="00E94CC4"/>
    <w:rsid w:val="00E9768B"/>
    <w:rsid w:val="00EA28F8"/>
    <w:rsid w:val="00EA48F9"/>
    <w:rsid w:val="00EA55B3"/>
    <w:rsid w:val="00EA602D"/>
    <w:rsid w:val="00EA6A4E"/>
    <w:rsid w:val="00EA74E4"/>
    <w:rsid w:val="00EB03A6"/>
    <w:rsid w:val="00EB0780"/>
    <w:rsid w:val="00EB473B"/>
    <w:rsid w:val="00EB4862"/>
    <w:rsid w:val="00EB4AE4"/>
    <w:rsid w:val="00EB51BB"/>
    <w:rsid w:val="00EB57E8"/>
    <w:rsid w:val="00EB5959"/>
    <w:rsid w:val="00EB5DD9"/>
    <w:rsid w:val="00EB64BB"/>
    <w:rsid w:val="00EB6BE6"/>
    <w:rsid w:val="00EC041C"/>
    <w:rsid w:val="00EC0688"/>
    <w:rsid w:val="00EC1B50"/>
    <w:rsid w:val="00EC1D54"/>
    <w:rsid w:val="00EC2279"/>
    <w:rsid w:val="00EC3E15"/>
    <w:rsid w:val="00EC41F5"/>
    <w:rsid w:val="00EC6754"/>
    <w:rsid w:val="00EC75B7"/>
    <w:rsid w:val="00EC7697"/>
    <w:rsid w:val="00ED0A2B"/>
    <w:rsid w:val="00ED3822"/>
    <w:rsid w:val="00ED4614"/>
    <w:rsid w:val="00ED7796"/>
    <w:rsid w:val="00EE038B"/>
    <w:rsid w:val="00EE0748"/>
    <w:rsid w:val="00EE0ECD"/>
    <w:rsid w:val="00EE113F"/>
    <w:rsid w:val="00EE154B"/>
    <w:rsid w:val="00EE231E"/>
    <w:rsid w:val="00EE27FF"/>
    <w:rsid w:val="00EE29AE"/>
    <w:rsid w:val="00EE35CA"/>
    <w:rsid w:val="00EE4C15"/>
    <w:rsid w:val="00EE4FCB"/>
    <w:rsid w:val="00EE58CA"/>
    <w:rsid w:val="00EE6386"/>
    <w:rsid w:val="00EE6B4E"/>
    <w:rsid w:val="00EE76E8"/>
    <w:rsid w:val="00EF2259"/>
    <w:rsid w:val="00EF2648"/>
    <w:rsid w:val="00EF2DE2"/>
    <w:rsid w:val="00EF2FC1"/>
    <w:rsid w:val="00EF3EF4"/>
    <w:rsid w:val="00EF4585"/>
    <w:rsid w:val="00EF4FAA"/>
    <w:rsid w:val="00EF66C5"/>
    <w:rsid w:val="00F007F6"/>
    <w:rsid w:val="00F02475"/>
    <w:rsid w:val="00F02C97"/>
    <w:rsid w:val="00F03F6A"/>
    <w:rsid w:val="00F04512"/>
    <w:rsid w:val="00F056E1"/>
    <w:rsid w:val="00F05A75"/>
    <w:rsid w:val="00F05DBC"/>
    <w:rsid w:val="00F06A7A"/>
    <w:rsid w:val="00F10409"/>
    <w:rsid w:val="00F10787"/>
    <w:rsid w:val="00F10A55"/>
    <w:rsid w:val="00F11B35"/>
    <w:rsid w:val="00F11D3C"/>
    <w:rsid w:val="00F1357A"/>
    <w:rsid w:val="00F1504B"/>
    <w:rsid w:val="00F15F25"/>
    <w:rsid w:val="00F16349"/>
    <w:rsid w:val="00F16C7F"/>
    <w:rsid w:val="00F17D8B"/>
    <w:rsid w:val="00F211A6"/>
    <w:rsid w:val="00F225FD"/>
    <w:rsid w:val="00F23625"/>
    <w:rsid w:val="00F24CCA"/>
    <w:rsid w:val="00F257B2"/>
    <w:rsid w:val="00F263DE"/>
    <w:rsid w:val="00F263F4"/>
    <w:rsid w:val="00F27486"/>
    <w:rsid w:val="00F30101"/>
    <w:rsid w:val="00F322EB"/>
    <w:rsid w:val="00F34DB9"/>
    <w:rsid w:val="00F35632"/>
    <w:rsid w:val="00F36ABC"/>
    <w:rsid w:val="00F37617"/>
    <w:rsid w:val="00F40CDB"/>
    <w:rsid w:val="00F45973"/>
    <w:rsid w:val="00F45C38"/>
    <w:rsid w:val="00F45CBD"/>
    <w:rsid w:val="00F47748"/>
    <w:rsid w:val="00F506A2"/>
    <w:rsid w:val="00F506AD"/>
    <w:rsid w:val="00F52080"/>
    <w:rsid w:val="00F5223D"/>
    <w:rsid w:val="00F52412"/>
    <w:rsid w:val="00F53071"/>
    <w:rsid w:val="00F5442E"/>
    <w:rsid w:val="00F57741"/>
    <w:rsid w:val="00F57D1F"/>
    <w:rsid w:val="00F57FD0"/>
    <w:rsid w:val="00F63FD7"/>
    <w:rsid w:val="00F64AB7"/>
    <w:rsid w:val="00F67728"/>
    <w:rsid w:val="00F67D5C"/>
    <w:rsid w:val="00F70181"/>
    <w:rsid w:val="00F70779"/>
    <w:rsid w:val="00F70EB0"/>
    <w:rsid w:val="00F71F8B"/>
    <w:rsid w:val="00F72E7F"/>
    <w:rsid w:val="00F73E1B"/>
    <w:rsid w:val="00F750A4"/>
    <w:rsid w:val="00F75CEF"/>
    <w:rsid w:val="00F770D7"/>
    <w:rsid w:val="00F774AC"/>
    <w:rsid w:val="00F77BA1"/>
    <w:rsid w:val="00F8013F"/>
    <w:rsid w:val="00F83CB0"/>
    <w:rsid w:val="00F85054"/>
    <w:rsid w:val="00F856AE"/>
    <w:rsid w:val="00F874DE"/>
    <w:rsid w:val="00F876BB"/>
    <w:rsid w:val="00F9008E"/>
    <w:rsid w:val="00F90230"/>
    <w:rsid w:val="00F92E7D"/>
    <w:rsid w:val="00F939AA"/>
    <w:rsid w:val="00F93FD2"/>
    <w:rsid w:val="00F94B53"/>
    <w:rsid w:val="00F951E2"/>
    <w:rsid w:val="00F9540A"/>
    <w:rsid w:val="00F973ED"/>
    <w:rsid w:val="00F97C9A"/>
    <w:rsid w:val="00FA1CD0"/>
    <w:rsid w:val="00FA2E1A"/>
    <w:rsid w:val="00FA4782"/>
    <w:rsid w:val="00FA55B9"/>
    <w:rsid w:val="00FA5D95"/>
    <w:rsid w:val="00FA5E31"/>
    <w:rsid w:val="00FA696E"/>
    <w:rsid w:val="00FA74FF"/>
    <w:rsid w:val="00FA797D"/>
    <w:rsid w:val="00FB0924"/>
    <w:rsid w:val="00FB0DC7"/>
    <w:rsid w:val="00FB12C1"/>
    <w:rsid w:val="00FB1618"/>
    <w:rsid w:val="00FB2AB0"/>
    <w:rsid w:val="00FB3980"/>
    <w:rsid w:val="00FB4BC2"/>
    <w:rsid w:val="00FB690B"/>
    <w:rsid w:val="00FC241D"/>
    <w:rsid w:val="00FC2CD1"/>
    <w:rsid w:val="00FC3323"/>
    <w:rsid w:val="00FC41B8"/>
    <w:rsid w:val="00FC6C25"/>
    <w:rsid w:val="00FC703E"/>
    <w:rsid w:val="00FC7522"/>
    <w:rsid w:val="00FC7D8B"/>
    <w:rsid w:val="00FD075B"/>
    <w:rsid w:val="00FD0764"/>
    <w:rsid w:val="00FD0ECF"/>
    <w:rsid w:val="00FD36E3"/>
    <w:rsid w:val="00FD3944"/>
    <w:rsid w:val="00FD39B4"/>
    <w:rsid w:val="00FD52BF"/>
    <w:rsid w:val="00FD539C"/>
    <w:rsid w:val="00FD5524"/>
    <w:rsid w:val="00FD5E51"/>
    <w:rsid w:val="00FD6127"/>
    <w:rsid w:val="00FD7781"/>
    <w:rsid w:val="00FD7A71"/>
    <w:rsid w:val="00FE3494"/>
    <w:rsid w:val="00FE3928"/>
    <w:rsid w:val="00FE3A07"/>
    <w:rsid w:val="00FE43DF"/>
    <w:rsid w:val="00FE4A4E"/>
    <w:rsid w:val="00FE5A0A"/>
    <w:rsid w:val="00FE5B08"/>
    <w:rsid w:val="00FE5BD7"/>
    <w:rsid w:val="00FE5EA6"/>
    <w:rsid w:val="00FE5F51"/>
    <w:rsid w:val="00FE6E45"/>
    <w:rsid w:val="00FE797B"/>
    <w:rsid w:val="00FE7B40"/>
    <w:rsid w:val="00FF06B7"/>
    <w:rsid w:val="00FF258B"/>
    <w:rsid w:val="00FF2B2D"/>
    <w:rsid w:val="00FF6D4D"/>
    <w:rsid w:val="00FF73BF"/>
    <w:rsid w:val="00FF74E0"/>
    <w:rsid w:val="00FF78FD"/>
    <w:rsid w:val="00FF7B51"/>
    <w:rsid w:val="00FF7E5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1695A"/>
  <w15:docId w15:val="{36804076-A9D7-4694-884F-3EE8419C7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5C9"/>
  </w:style>
  <w:style w:type="paragraph" w:styleId="Balk1">
    <w:name w:val="heading 1"/>
    <w:basedOn w:val="Normal"/>
    <w:next w:val="Normal"/>
    <w:link w:val="Balk1Char"/>
    <w:qFormat/>
    <w:rsid w:val="00B52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nhideWhenUsed/>
    <w:qFormat/>
    <w:rsid w:val="007B0C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C13200"/>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FC2CD1"/>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9"/>
    <w:qFormat/>
    <w:rsid w:val="001A3399"/>
    <w:pPr>
      <w:keepNext/>
      <w:keepLines/>
      <w:spacing w:before="120" w:after="240" w:line="240" w:lineRule="auto"/>
      <w:outlineLvl w:val="4"/>
    </w:pPr>
    <w:rPr>
      <w:rFonts w:ascii="Times New Roman" w:eastAsia="Times New Roman" w:hAnsi="Times New Roman" w:cs="Times New Roman"/>
      <w:b/>
      <w:color w:val="000000"/>
      <w:sz w:val="24"/>
      <w:lang w:eastAsia="tr-TR"/>
    </w:rPr>
  </w:style>
  <w:style w:type="paragraph" w:styleId="Balk6">
    <w:name w:val="heading 6"/>
    <w:basedOn w:val="Normal"/>
    <w:next w:val="Normal"/>
    <w:link w:val="Balk6Char"/>
    <w:qFormat/>
    <w:rsid w:val="001A3399"/>
    <w:pPr>
      <w:spacing w:before="240" w:after="60" w:line="240" w:lineRule="auto"/>
      <w:outlineLvl w:val="5"/>
    </w:pPr>
    <w:rPr>
      <w:rFonts w:ascii="Times New Roman" w:eastAsia="Times New Roman" w:hAnsi="Times New Roman" w:cs="Arial"/>
      <w:b/>
      <w:bCs/>
      <w:sz w:val="24"/>
      <w:lang w:eastAsia="tr-TR"/>
    </w:rPr>
  </w:style>
  <w:style w:type="paragraph" w:styleId="Balk7">
    <w:name w:val="heading 7"/>
    <w:aliases w:val="Atıf 2"/>
    <w:basedOn w:val="Normal"/>
    <w:next w:val="Normal"/>
    <w:link w:val="Balk7Char"/>
    <w:uiPriority w:val="99"/>
    <w:qFormat/>
    <w:rsid w:val="001A3399"/>
    <w:pPr>
      <w:keepNext/>
      <w:keepLines/>
      <w:spacing w:before="200" w:after="0" w:line="240" w:lineRule="auto"/>
      <w:outlineLvl w:val="6"/>
    </w:pPr>
    <w:rPr>
      <w:rFonts w:ascii="Times New Roman" w:eastAsia="Times New Roman" w:hAnsi="Times New Roman" w:cs="Times New Roman"/>
      <w:i/>
      <w:iCs/>
      <w:color w:val="000000"/>
      <w:sz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rsid w:val="005211D2"/>
    <w:pPr>
      <w:widowControl w:val="0"/>
      <w:suppressAutoHyphens/>
      <w:spacing w:after="120" w:line="240" w:lineRule="auto"/>
    </w:pPr>
    <w:rPr>
      <w:rFonts w:ascii="Times New Roman" w:eastAsia="SimSun" w:hAnsi="Times New Roman" w:cs="Tahoma"/>
      <w:kern w:val="1"/>
      <w:sz w:val="24"/>
      <w:szCs w:val="24"/>
      <w:lang w:eastAsia="hi-IN" w:bidi="hi-IN"/>
    </w:rPr>
  </w:style>
  <w:style w:type="character" w:customStyle="1" w:styleId="GvdeMetniChar">
    <w:name w:val="Gövde Metni Char"/>
    <w:basedOn w:val="VarsaylanParagrafYazTipi"/>
    <w:link w:val="GvdeMetni"/>
    <w:rsid w:val="005211D2"/>
    <w:rPr>
      <w:rFonts w:ascii="Times New Roman" w:eastAsia="SimSun" w:hAnsi="Times New Roman" w:cs="Tahoma"/>
      <w:kern w:val="1"/>
      <w:sz w:val="24"/>
      <w:szCs w:val="24"/>
      <w:lang w:eastAsia="hi-IN" w:bidi="hi-IN"/>
    </w:rPr>
  </w:style>
  <w:style w:type="character" w:styleId="Kpr">
    <w:name w:val="Hyperlink"/>
    <w:basedOn w:val="VarsaylanParagrafYazTipi"/>
    <w:uiPriority w:val="99"/>
    <w:unhideWhenUsed/>
    <w:rsid w:val="009F0362"/>
    <w:rPr>
      <w:color w:val="0000FF"/>
      <w:u w:val="single"/>
    </w:rPr>
  </w:style>
  <w:style w:type="paragraph" w:styleId="ListeParagraf">
    <w:name w:val="List Paragraph"/>
    <w:basedOn w:val="Normal"/>
    <w:uiPriority w:val="34"/>
    <w:qFormat/>
    <w:rsid w:val="009F0362"/>
    <w:pPr>
      <w:spacing w:line="276" w:lineRule="auto"/>
      <w:ind w:left="720"/>
      <w:contextualSpacing/>
    </w:pPr>
    <w:rPr>
      <w:rFonts w:ascii="Calibri" w:eastAsia="Calibri" w:hAnsi="Calibri" w:cs="Times New Roman"/>
    </w:rPr>
  </w:style>
  <w:style w:type="table" w:styleId="TabloKlavuzu">
    <w:name w:val="Table Grid"/>
    <w:basedOn w:val="NormalTablo"/>
    <w:uiPriority w:val="59"/>
    <w:rsid w:val="00487C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NormalTablo"/>
    <w:uiPriority w:val="60"/>
    <w:rsid w:val="00487C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alTablo"/>
    <w:uiPriority w:val="60"/>
    <w:rsid w:val="00487C0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VarsaylanParagrafYazTipi"/>
    <w:rsid w:val="00D83CD8"/>
  </w:style>
  <w:style w:type="character" w:customStyle="1" w:styleId="hpsatn">
    <w:name w:val="hps atn"/>
    <w:basedOn w:val="VarsaylanParagrafYazTipi"/>
    <w:rsid w:val="00D83CD8"/>
  </w:style>
  <w:style w:type="character" w:customStyle="1" w:styleId="atn">
    <w:name w:val="atn"/>
    <w:basedOn w:val="VarsaylanParagrafYazTipi"/>
    <w:rsid w:val="00D83CD8"/>
  </w:style>
  <w:style w:type="paragraph" w:styleId="BalonMetni">
    <w:name w:val="Balloon Text"/>
    <w:basedOn w:val="Normal"/>
    <w:link w:val="BalonMetniChar"/>
    <w:uiPriority w:val="99"/>
    <w:semiHidden/>
    <w:unhideWhenUsed/>
    <w:rsid w:val="005D17A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D17A9"/>
    <w:rPr>
      <w:rFonts w:ascii="Tahoma" w:hAnsi="Tahoma" w:cs="Tahoma"/>
      <w:sz w:val="16"/>
      <w:szCs w:val="16"/>
    </w:rPr>
  </w:style>
  <w:style w:type="paragraph" w:styleId="AralkYok">
    <w:name w:val="No Spacing"/>
    <w:link w:val="AralkYokChar"/>
    <w:uiPriority w:val="99"/>
    <w:qFormat/>
    <w:rsid w:val="00EC1D54"/>
    <w:pPr>
      <w:suppressAutoHyphens/>
    </w:pPr>
    <w:rPr>
      <w:rFonts w:ascii="Calibri" w:eastAsia="Calibri" w:hAnsi="Calibri" w:cs="Calibri"/>
      <w:lang w:eastAsia="ar-SA"/>
    </w:rPr>
  </w:style>
  <w:style w:type="paragraph" w:customStyle="1" w:styleId="Default">
    <w:name w:val="Default"/>
    <w:rsid w:val="00C85FD3"/>
    <w:pPr>
      <w:autoSpaceDE w:val="0"/>
      <w:autoSpaceDN w:val="0"/>
      <w:adjustRightInd w:val="0"/>
      <w:spacing w:after="0" w:line="240" w:lineRule="auto"/>
    </w:pPr>
    <w:rPr>
      <w:rFonts w:ascii="Calibri" w:hAnsi="Calibri" w:cs="Calibri"/>
      <w:color w:val="000000"/>
      <w:sz w:val="24"/>
      <w:szCs w:val="24"/>
    </w:rPr>
  </w:style>
  <w:style w:type="paragraph" w:styleId="AltBilgi">
    <w:name w:val="footer"/>
    <w:basedOn w:val="Normal"/>
    <w:link w:val="AltBilgiChar"/>
    <w:uiPriority w:val="99"/>
    <w:rsid w:val="00494101"/>
    <w:pPr>
      <w:suppressAutoHyphens/>
      <w:spacing w:after="0" w:line="240" w:lineRule="auto"/>
    </w:pPr>
    <w:rPr>
      <w:rFonts w:ascii="Calibri" w:eastAsia="Calibri" w:hAnsi="Calibri" w:cs="Calibri"/>
      <w:lang w:eastAsia="ar-SA"/>
    </w:rPr>
  </w:style>
  <w:style w:type="character" w:customStyle="1" w:styleId="AltBilgiChar">
    <w:name w:val="Alt Bilgi Char"/>
    <w:basedOn w:val="VarsaylanParagrafYazTipi"/>
    <w:link w:val="AltBilgi"/>
    <w:uiPriority w:val="99"/>
    <w:rsid w:val="00494101"/>
    <w:rPr>
      <w:rFonts w:ascii="Calibri" w:eastAsia="Calibri" w:hAnsi="Calibri" w:cs="Calibri"/>
      <w:lang w:eastAsia="ar-SA"/>
    </w:rPr>
  </w:style>
  <w:style w:type="character" w:customStyle="1" w:styleId="AralkYokChar">
    <w:name w:val="Aralık Yok Char"/>
    <w:basedOn w:val="VarsaylanParagrafYazTipi"/>
    <w:link w:val="AralkYok"/>
    <w:uiPriority w:val="1"/>
    <w:rsid w:val="00797963"/>
    <w:rPr>
      <w:rFonts w:ascii="Calibri" w:eastAsia="Calibri" w:hAnsi="Calibri" w:cs="Calibri"/>
      <w:lang w:eastAsia="ar-SA"/>
    </w:rPr>
  </w:style>
  <w:style w:type="paragraph" w:styleId="NormalWeb">
    <w:name w:val="Normal (Web)"/>
    <w:basedOn w:val="Normal"/>
    <w:uiPriority w:val="99"/>
    <w:rsid w:val="00D40452"/>
    <w:pPr>
      <w:spacing w:before="100" w:beforeAutospacing="1" w:after="100" w:afterAutospacing="1" w:line="240" w:lineRule="auto"/>
      <w:jc w:val="both"/>
    </w:pPr>
    <w:rPr>
      <w:rFonts w:ascii="Arial Unicode MS" w:eastAsia="Arial Unicode MS" w:hAnsi="Arial Unicode MS" w:cs="Arial Unicode MS"/>
      <w:sz w:val="20"/>
      <w:szCs w:val="24"/>
      <w:lang w:eastAsia="tr-TR"/>
    </w:rPr>
  </w:style>
  <w:style w:type="paragraph" w:styleId="stBilgi">
    <w:name w:val="header"/>
    <w:basedOn w:val="Normal"/>
    <w:link w:val="stBilgiChar"/>
    <w:uiPriority w:val="99"/>
    <w:unhideWhenUsed/>
    <w:rsid w:val="00B608B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608BE"/>
  </w:style>
  <w:style w:type="character" w:customStyle="1" w:styleId="st1">
    <w:name w:val="st1"/>
    <w:basedOn w:val="VarsaylanParagrafYazTipi"/>
    <w:rsid w:val="00132176"/>
  </w:style>
  <w:style w:type="character" w:customStyle="1" w:styleId="ft">
    <w:name w:val="ft"/>
    <w:basedOn w:val="VarsaylanParagrafYazTipi"/>
    <w:rsid w:val="00132176"/>
  </w:style>
  <w:style w:type="character" w:customStyle="1" w:styleId="shorttext">
    <w:name w:val="short_text"/>
    <w:basedOn w:val="VarsaylanParagrafYazTipi"/>
    <w:rsid w:val="00914B17"/>
  </w:style>
  <w:style w:type="character" w:styleId="Gl">
    <w:name w:val="Strong"/>
    <w:basedOn w:val="VarsaylanParagrafYazTipi"/>
    <w:uiPriority w:val="99"/>
    <w:qFormat/>
    <w:rsid w:val="00A27899"/>
    <w:rPr>
      <w:b/>
      <w:bCs/>
    </w:rPr>
  </w:style>
  <w:style w:type="character" w:customStyle="1" w:styleId="Balk2Char">
    <w:name w:val="Başlık 2 Char"/>
    <w:basedOn w:val="VarsaylanParagrafYazTipi"/>
    <w:link w:val="Balk2"/>
    <w:rsid w:val="007B0CB1"/>
    <w:rPr>
      <w:rFonts w:asciiTheme="majorHAnsi" w:eastAsiaTheme="majorEastAsia" w:hAnsiTheme="majorHAnsi" w:cstheme="majorBidi"/>
      <w:b/>
      <w:bCs/>
      <w:color w:val="4F81BD" w:themeColor="accent1"/>
      <w:sz w:val="26"/>
      <w:szCs w:val="26"/>
    </w:rPr>
  </w:style>
  <w:style w:type="paragraph" w:styleId="T2">
    <w:name w:val="toc 2"/>
    <w:basedOn w:val="Normal"/>
    <w:next w:val="Normal"/>
    <w:autoRedefine/>
    <w:uiPriority w:val="39"/>
    <w:unhideWhenUsed/>
    <w:qFormat/>
    <w:rsid w:val="00650281"/>
    <w:pPr>
      <w:spacing w:after="100"/>
      <w:ind w:left="216"/>
    </w:pPr>
    <w:rPr>
      <w:rFonts w:ascii="Arial" w:eastAsiaTheme="minorEastAsia" w:hAnsi="Arial" w:cs="Arial"/>
      <w:sz w:val="24"/>
      <w:szCs w:val="24"/>
      <w:lang w:val="en-US" w:eastAsia="ja-JP"/>
    </w:rPr>
  </w:style>
  <w:style w:type="paragraph" w:styleId="T1">
    <w:name w:val="toc 1"/>
    <w:basedOn w:val="Normal"/>
    <w:next w:val="Normal"/>
    <w:autoRedefine/>
    <w:uiPriority w:val="39"/>
    <w:unhideWhenUsed/>
    <w:qFormat/>
    <w:rsid w:val="00650281"/>
    <w:pPr>
      <w:spacing w:after="100" w:line="276" w:lineRule="auto"/>
    </w:pPr>
    <w:rPr>
      <w:rFonts w:eastAsiaTheme="minorEastAsia"/>
      <w:lang w:val="en-US" w:eastAsia="ja-JP"/>
    </w:rPr>
  </w:style>
  <w:style w:type="paragraph" w:styleId="T3">
    <w:name w:val="toc 3"/>
    <w:basedOn w:val="Normal"/>
    <w:next w:val="Normal"/>
    <w:autoRedefine/>
    <w:uiPriority w:val="39"/>
    <w:unhideWhenUsed/>
    <w:qFormat/>
    <w:rsid w:val="00650281"/>
    <w:pPr>
      <w:spacing w:after="100" w:line="276" w:lineRule="auto"/>
      <w:ind w:left="440"/>
    </w:pPr>
    <w:rPr>
      <w:rFonts w:eastAsiaTheme="minorEastAsia"/>
      <w:lang w:val="en-US" w:eastAsia="ja-JP"/>
    </w:rPr>
  </w:style>
  <w:style w:type="character" w:customStyle="1" w:styleId="Balk4Char">
    <w:name w:val="Başlık 4 Char"/>
    <w:basedOn w:val="VarsaylanParagrafYazTipi"/>
    <w:link w:val="Balk4"/>
    <w:rsid w:val="00FC2CD1"/>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rsid w:val="00B52790"/>
    <w:rPr>
      <w:rFonts w:asciiTheme="majorHAnsi" w:eastAsiaTheme="majorEastAsia" w:hAnsiTheme="majorHAnsi" w:cstheme="majorBidi"/>
      <w:b/>
      <w:bCs/>
      <w:color w:val="365F91" w:themeColor="accent1" w:themeShade="BF"/>
      <w:sz w:val="28"/>
      <w:szCs w:val="28"/>
    </w:rPr>
  </w:style>
  <w:style w:type="character" w:customStyle="1" w:styleId="Balk3Char">
    <w:name w:val="Başlık 3 Char"/>
    <w:basedOn w:val="VarsaylanParagrafYazTipi"/>
    <w:link w:val="Balk3"/>
    <w:uiPriority w:val="9"/>
    <w:rsid w:val="00C13200"/>
    <w:rPr>
      <w:rFonts w:asciiTheme="majorHAnsi" w:eastAsiaTheme="majorEastAsia" w:hAnsiTheme="majorHAnsi" w:cstheme="majorBidi"/>
      <w:b/>
      <w:bCs/>
      <w:color w:val="4F81BD" w:themeColor="accent1"/>
    </w:rPr>
  </w:style>
  <w:style w:type="paragraph" w:styleId="Dizin1">
    <w:name w:val="index 1"/>
    <w:basedOn w:val="Normal"/>
    <w:next w:val="Normal"/>
    <w:autoRedefine/>
    <w:uiPriority w:val="99"/>
    <w:unhideWhenUsed/>
    <w:rsid w:val="005D22B2"/>
    <w:pPr>
      <w:spacing w:after="0"/>
      <w:ind w:left="220" w:hanging="220"/>
    </w:pPr>
    <w:rPr>
      <w:sz w:val="18"/>
      <w:szCs w:val="18"/>
    </w:rPr>
  </w:style>
  <w:style w:type="paragraph" w:styleId="DizinBal">
    <w:name w:val="index heading"/>
    <w:basedOn w:val="Normal"/>
    <w:next w:val="Dizin1"/>
    <w:uiPriority w:val="99"/>
    <w:unhideWhenUsed/>
    <w:rsid w:val="005D22B2"/>
    <w:pPr>
      <w:pBdr>
        <w:top w:val="single" w:sz="12" w:space="0" w:color="auto"/>
      </w:pBdr>
      <w:spacing w:before="360" w:after="240"/>
    </w:pPr>
    <w:rPr>
      <w:b/>
      <w:bCs/>
      <w:i/>
      <w:iCs/>
      <w:sz w:val="26"/>
      <w:szCs w:val="26"/>
    </w:rPr>
  </w:style>
  <w:style w:type="paragraph" w:styleId="Dizin2">
    <w:name w:val="index 2"/>
    <w:basedOn w:val="Normal"/>
    <w:next w:val="Normal"/>
    <w:autoRedefine/>
    <w:uiPriority w:val="99"/>
    <w:unhideWhenUsed/>
    <w:rsid w:val="00467F34"/>
    <w:pPr>
      <w:spacing w:after="0"/>
      <w:ind w:left="440" w:hanging="220"/>
    </w:pPr>
    <w:rPr>
      <w:sz w:val="18"/>
      <w:szCs w:val="18"/>
    </w:rPr>
  </w:style>
  <w:style w:type="paragraph" w:styleId="Dizin3">
    <w:name w:val="index 3"/>
    <w:basedOn w:val="Normal"/>
    <w:next w:val="Normal"/>
    <w:autoRedefine/>
    <w:uiPriority w:val="99"/>
    <w:unhideWhenUsed/>
    <w:rsid w:val="00467F34"/>
    <w:pPr>
      <w:spacing w:after="0"/>
      <w:ind w:left="660" w:hanging="220"/>
    </w:pPr>
    <w:rPr>
      <w:sz w:val="18"/>
      <w:szCs w:val="18"/>
    </w:rPr>
  </w:style>
  <w:style w:type="paragraph" w:styleId="Dizin4">
    <w:name w:val="index 4"/>
    <w:basedOn w:val="Normal"/>
    <w:next w:val="Normal"/>
    <w:autoRedefine/>
    <w:uiPriority w:val="99"/>
    <w:unhideWhenUsed/>
    <w:rsid w:val="00467F34"/>
    <w:pPr>
      <w:spacing w:after="0"/>
      <w:ind w:left="880" w:hanging="220"/>
    </w:pPr>
    <w:rPr>
      <w:sz w:val="18"/>
      <w:szCs w:val="18"/>
    </w:rPr>
  </w:style>
  <w:style w:type="paragraph" w:styleId="Dizin5">
    <w:name w:val="index 5"/>
    <w:basedOn w:val="Normal"/>
    <w:next w:val="Normal"/>
    <w:autoRedefine/>
    <w:uiPriority w:val="99"/>
    <w:unhideWhenUsed/>
    <w:rsid w:val="00467F34"/>
    <w:pPr>
      <w:spacing w:after="0"/>
      <w:ind w:left="1100" w:hanging="220"/>
    </w:pPr>
    <w:rPr>
      <w:sz w:val="18"/>
      <w:szCs w:val="18"/>
    </w:rPr>
  </w:style>
  <w:style w:type="paragraph" w:styleId="Dizin6">
    <w:name w:val="index 6"/>
    <w:basedOn w:val="Normal"/>
    <w:next w:val="Normal"/>
    <w:autoRedefine/>
    <w:uiPriority w:val="99"/>
    <w:unhideWhenUsed/>
    <w:rsid w:val="00467F34"/>
    <w:pPr>
      <w:spacing w:after="0"/>
      <w:ind w:left="1320" w:hanging="220"/>
    </w:pPr>
    <w:rPr>
      <w:sz w:val="18"/>
      <w:szCs w:val="18"/>
    </w:rPr>
  </w:style>
  <w:style w:type="paragraph" w:styleId="Dizin7">
    <w:name w:val="index 7"/>
    <w:basedOn w:val="Normal"/>
    <w:next w:val="Normal"/>
    <w:autoRedefine/>
    <w:uiPriority w:val="99"/>
    <w:unhideWhenUsed/>
    <w:rsid w:val="00467F34"/>
    <w:pPr>
      <w:spacing w:after="0"/>
      <w:ind w:left="1540" w:hanging="220"/>
    </w:pPr>
    <w:rPr>
      <w:sz w:val="18"/>
      <w:szCs w:val="18"/>
    </w:rPr>
  </w:style>
  <w:style w:type="paragraph" w:styleId="Dizin8">
    <w:name w:val="index 8"/>
    <w:basedOn w:val="Normal"/>
    <w:next w:val="Normal"/>
    <w:autoRedefine/>
    <w:uiPriority w:val="99"/>
    <w:unhideWhenUsed/>
    <w:rsid w:val="00467F34"/>
    <w:pPr>
      <w:spacing w:after="0"/>
      <w:ind w:left="1760" w:hanging="220"/>
    </w:pPr>
    <w:rPr>
      <w:sz w:val="18"/>
      <w:szCs w:val="18"/>
    </w:rPr>
  </w:style>
  <w:style w:type="paragraph" w:styleId="Dizin9">
    <w:name w:val="index 9"/>
    <w:basedOn w:val="Normal"/>
    <w:next w:val="Normal"/>
    <w:autoRedefine/>
    <w:uiPriority w:val="99"/>
    <w:unhideWhenUsed/>
    <w:rsid w:val="00467F34"/>
    <w:pPr>
      <w:spacing w:after="0"/>
      <w:ind w:left="1980" w:hanging="220"/>
    </w:pPr>
    <w:rPr>
      <w:sz w:val="18"/>
      <w:szCs w:val="18"/>
    </w:rPr>
  </w:style>
  <w:style w:type="paragraph" w:styleId="GvdeMetni2">
    <w:name w:val="Body Text 2"/>
    <w:basedOn w:val="Normal"/>
    <w:link w:val="GvdeMetni2Char"/>
    <w:uiPriority w:val="99"/>
    <w:rsid w:val="00F64AB7"/>
    <w:pPr>
      <w:spacing w:after="120" w:line="480" w:lineRule="auto"/>
    </w:pPr>
    <w:rPr>
      <w:rFonts w:ascii="Times New Roman" w:eastAsia="Times New Roman" w:hAnsi="Times New Roman" w:cs="Arial"/>
      <w:sz w:val="24"/>
      <w:lang w:eastAsia="tr-TR"/>
    </w:rPr>
  </w:style>
  <w:style w:type="character" w:customStyle="1" w:styleId="GvdeMetni2Char">
    <w:name w:val="Gövde Metni 2 Char"/>
    <w:basedOn w:val="VarsaylanParagrafYazTipi"/>
    <w:link w:val="GvdeMetni2"/>
    <w:uiPriority w:val="99"/>
    <w:rsid w:val="00F64AB7"/>
    <w:rPr>
      <w:rFonts w:ascii="Times New Roman" w:eastAsia="Times New Roman" w:hAnsi="Times New Roman" w:cs="Arial"/>
      <w:sz w:val="24"/>
      <w:lang w:eastAsia="tr-TR"/>
    </w:rPr>
  </w:style>
  <w:style w:type="character" w:customStyle="1" w:styleId="Balk5Char">
    <w:name w:val="Başlık 5 Char"/>
    <w:basedOn w:val="VarsaylanParagrafYazTipi"/>
    <w:link w:val="Balk5"/>
    <w:uiPriority w:val="99"/>
    <w:rsid w:val="001A3399"/>
    <w:rPr>
      <w:rFonts w:ascii="Times New Roman" w:eastAsia="Times New Roman" w:hAnsi="Times New Roman" w:cs="Times New Roman"/>
      <w:b/>
      <w:color w:val="000000"/>
      <w:sz w:val="24"/>
      <w:lang w:eastAsia="tr-TR"/>
    </w:rPr>
  </w:style>
  <w:style w:type="character" w:customStyle="1" w:styleId="Balk6Char">
    <w:name w:val="Başlık 6 Char"/>
    <w:basedOn w:val="VarsaylanParagrafYazTipi"/>
    <w:link w:val="Balk6"/>
    <w:rsid w:val="001A3399"/>
    <w:rPr>
      <w:rFonts w:ascii="Times New Roman" w:eastAsia="Times New Roman" w:hAnsi="Times New Roman" w:cs="Arial"/>
      <w:b/>
      <w:bCs/>
      <w:sz w:val="24"/>
      <w:lang w:eastAsia="tr-TR"/>
    </w:rPr>
  </w:style>
  <w:style w:type="character" w:customStyle="1" w:styleId="Balk7Char">
    <w:name w:val="Başlık 7 Char"/>
    <w:aliases w:val="Atıf 2 Char"/>
    <w:basedOn w:val="VarsaylanParagrafYazTipi"/>
    <w:link w:val="Balk7"/>
    <w:uiPriority w:val="99"/>
    <w:rsid w:val="001A3399"/>
    <w:rPr>
      <w:rFonts w:ascii="Times New Roman" w:eastAsia="Times New Roman" w:hAnsi="Times New Roman" w:cs="Times New Roman"/>
      <w:i/>
      <w:iCs/>
      <w:color w:val="000000"/>
      <w:sz w:val="24"/>
      <w:lang w:eastAsia="tr-TR"/>
    </w:rPr>
  </w:style>
  <w:style w:type="character" w:styleId="AklamaBavurusu">
    <w:name w:val="annotation reference"/>
    <w:uiPriority w:val="99"/>
    <w:semiHidden/>
    <w:rsid w:val="001A3399"/>
    <w:rPr>
      <w:rFonts w:cs="Times New Roman"/>
      <w:sz w:val="16"/>
      <w:szCs w:val="16"/>
    </w:rPr>
  </w:style>
  <w:style w:type="paragraph" w:styleId="AklamaMetni">
    <w:name w:val="annotation text"/>
    <w:basedOn w:val="Normal"/>
    <w:link w:val="AklamaMetniChar"/>
    <w:uiPriority w:val="99"/>
    <w:semiHidden/>
    <w:rsid w:val="001A3399"/>
    <w:pPr>
      <w:spacing w:after="240" w:line="240" w:lineRule="auto"/>
    </w:pPr>
    <w:rPr>
      <w:rFonts w:ascii="Times New Roman" w:eastAsia="Times New Roman" w:hAnsi="Times New Roman" w:cs="Arial"/>
      <w:sz w:val="20"/>
      <w:szCs w:val="20"/>
      <w:lang w:eastAsia="tr-TR"/>
    </w:rPr>
  </w:style>
  <w:style w:type="character" w:customStyle="1" w:styleId="AklamaMetniChar">
    <w:name w:val="Açıklama Metni Char"/>
    <w:basedOn w:val="VarsaylanParagrafYazTipi"/>
    <w:link w:val="AklamaMetni"/>
    <w:uiPriority w:val="99"/>
    <w:semiHidden/>
    <w:rsid w:val="001A3399"/>
    <w:rPr>
      <w:rFonts w:ascii="Times New Roman" w:eastAsia="Times New Roman" w:hAnsi="Times New Roman" w:cs="Arial"/>
      <w:sz w:val="20"/>
      <w:szCs w:val="20"/>
      <w:lang w:eastAsia="tr-TR"/>
    </w:rPr>
  </w:style>
  <w:style w:type="paragraph" w:styleId="AklamaKonusu">
    <w:name w:val="annotation subject"/>
    <w:basedOn w:val="AklamaMetni"/>
    <w:next w:val="AklamaMetni"/>
    <w:link w:val="AklamaKonusuChar"/>
    <w:uiPriority w:val="99"/>
    <w:semiHidden/>
    <w:rsid w:val="001A3399"/>
    <w:rPr>
      <w:b/>
      <w:bCs/>
    </w:rPr>
  </w:style>
  <w:style w:type="character" w:customStyle="1" w:styleId="AklamaKonusuChar">
    <w:name w:val="Açıklama Konusu Char"/>
    <w:basedOn w:val="AklamaMetniChar"/>
    <w:link w:val="AklamaKonusu"/>
    <w:uiPriority w:val="99"/>
    <w:semiHidden/>
    <w:rsid w:val="001A3399"/>
    <w:rPr>
      <w:rFonts w:ascii="Times New Roman" w:eastAsia="Times New Roman" w:hAnsi="Times New Roman" w:cs="Arial"/>
      <w:b/>
      <w:bCs/>
      <w:sz w:val="20"/>
      <w:szCs w:val="20"/>
      <w:lang w:eastAsia="tr-TR"/>
    </w:rPr>
  </w:style>
  <w:style w:type="paragraph" w:styleId="Dzeltme">
    <w:name w:val="Revision"/>
    <w:hidden/>
    <w:uiPriority w:val="99"/>
    <w:semiHidden/>
    <w:rsid w:val="001A3399"/>
    <w:pPr>
      <w:spacing w:after="0" w:line="240" w:lineRule="auto"/>
    </w:pPr>
    <w:rPr>
      <w:rFonts w:ascii="Calibri" w:eastAsia="Times New Roman" w:hAnsi="Calibri" w:cs="Arial"/>
      <w:lang w:eastAsia="tr-TR"/>
    </w:rPr>
  </w:style>
  <w:style w:type="character" w:styleId="zlenenKpr">
    <w:name w:val="FollowedHyperlink"/>
    <w:uiPriority w:val="99"/>
    <w:semiHidden/>
    <w:rsid w:val="001A3399"/>
    <w:rPr>
      <w:rFonts w:cs="Times New Roman"/>
      <w:color w:val="800080"/>
      <w:u w:val="single"/>
    </w:rPr>
  </w:style>
  <w:style w:type="table" w:customStyle="1" w:styleId="TabloKlavuzu1">
    <w:name w:val="Tablo Kılavuzu1"/>
    <w:basedOn w:val="NormalTablo"/>
    <w:next w:val="TabloKlavuzu"/>
    <w:uiPriority w:val="99"/>
    <w:rsid w:val="001A3399"/>
    <w:pPr>
      <w:spacing w:after="0" w:line="240" w:lineRule="auto"/>
    </w:pPr>
    <w:rPr>
      <w:rFonts w:ascii="Calibri" w:eastAsia="Times New Roman" w:hAnsi="Calibri" w:cs="Arial"/>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1A3399"/>
    <w:rPr>
      <w:rFonts w:cs="Times New Roman"/>
      <w:color w:val="808080"/>
    </w:rPr>
  </w:style>
  <w:style w:type="character" w:styleId="SatrNumaras">
    <w:name w:val="line number"/>
    <w:uiPriority w:val="99"/>
    <w:semiHidden/>
    <w:rsid w:val="001A3399"/>
    <w:rPr>
      <w:rFonts w:cs="Times New Roman"/>
    </w:rPr>
  </w:style>
  <w:style w:type="paragraph" w:styleId="TBal">
    <w:name w:val="TOC Heading"/>
    <w:basedOn w:val="Balk1"/>
    <w:next w:val="Normal"/>
    <w:uiPriority w:val="39"/>
    <w:qFormat/>
    <w:rsid w:val="001A3399"/>
    <w:pPr>
      <w:spacing w:line="276" w:lineRule="auto"/>
      <w:outlineLvl w:val="9"/>
    </w:pPr>
    <w:rPr>
      <w:rFonts w:ascii="Cambria" w:eastAsia="Times New Roman" w:hAnsi="Cambria" w:cs="Times New Roman"/>
      <w:color w:val="365F91"/>
    </w:rPr>
  </w:style>
  <w:style w:type="paragraph" w:styleId="SonNotMetni">
    <w:name w:val="endnote text"/>
    <w:basedOn w:val="Normal"/>
    <w:link w:val="SonNotMetniChar"/>
    <w:uiPriority w:val="99"/>
    <w:semiHidden/>
    <w:rsid w:val="001A3399"/>
    <w:pPr>
      <w:spacing w:after="0" w:line="240" w:lineRule="auto"/>
    </w:pPr>
    <w:rPr>
      <w:rFonts w:ascii="Times New Roman" w:eastAsia="Times New Roman" w:hAnsi="Times New Roman" w:cs="Arial"/>
      <w:sz w:val="20"/>
      <w:szCs w:val="20"/>
      <w:lang w:eastAsia="tr-TR"/>
    </w:rPr>
  </w:style>
  <w:style w:type="character" w:customStyle="1" w:styleId="SonNotMetniChar">
    <w:name w:val="Son Not Metni Char"/>
    <w:basedOn w:val="VarsaylanParagrafYazTipi"/>
    <w:link w:val="SonNotMetni"/>
    <w:uiPriority w:val="99"/>
    <w:semiHidden/>
    <w:rsid w:val="001A3399"/>
    <w:rPr>
      <w:rFonts w:ascii="Times New Roman" w:eastAsia="Times New Roman" w:hAnsi="Times New Roman" w:cs="Arial"/>
      <w:sz w:val="20"/>
      <w:szCs w:val="20"/>
      <w:lang w:eastAsia="tr-TR"/>
    </w:rPr>
  </w:style>
  <w:style w:type="character" w:styleId="SonNotBavurusu">
    <w:name w:val="endnote reference"/>
    <w:uiPriority w:val="99"/>
    <w:semiHidden/>
    <w:rsid w:val="001A3399"/>
    <w:rPr>
      <w:rFonts w:cs="Times New Roman"/>
      <w:vertAlign w:val="superscript"/>
    </w:rPr>
  </w:style>
  <w:style w:type="character" w:customStyle="1" w:styleId="longtext">
    <w:name w:val="long_text"/>
    <w:rsid w:val="001A3399"/>
    <w:rPr>
      <w:rFonts w:cs="Times New Roman"/>
    </w:rPr>
  </w:style>
  <w:style w:type="character" w:customStyle="1" w:styleId="longtextshorttext">
    <w:name w:val="long_text short_text"/>
    <w:rsid w:val="001A3399"/>
    <w:rPr>
      <w:rFonts w:cs="Times New Roman"/>
    </w:rPr>
  </w:style>
  <w:style w:type="character" w:customStyle="1" w:styleId="mediumtext1">
    <w:name w:val="medium_text1"/>
    <w:rsid w:val="001A3399"/>
    <w:rPr>
      <w:rFonts w:cs="Times New Roman"/>
      <w:sz w:val="24"/>
      <w:szCs w:val="24"/>
    </w:rPr>
  </w:style>
  <w:style w:type="character" w:customStyle="1" w:styleId="apple-converted-space">
    <w:name w:val="apple-converted-space"/>
    <w:rsid w:val="001A3399"/>
    <w:rPr>
      <w:rFonts w:cs="Times New Roman"/>
    </w:rPr>
  </w:style>
  <w:style w:type="paragraph" w:styleId="BelgeBalantlar">
    <w:name w:val="Document Map"/>
    <w:basedOn w:val="Normal"/>
    <w:link w:val="BelgeBalantlarChar"/>
    <w:uiPriority w:val="99"/>
    <w:semiHidden/>
    <w:rsid w:val="001A3399"/>
    <w:pPr>
      <w:spacing w:after="0" w:line="240" w:lineRule="auto"/>
    </w:pPr>
    <w:rPr>
      <w:rFonts w:ascii="Tahoma" w:eastAsia="Times New Roman" w:hAnsi="Tahoma" w:cs="Tahoma"/>
      <w:sz w:val="16"/>
      <w:szCs w:val="16"/>
      <w:lang w:eastAsia="tr-TR"/>
    </w:rPr>
  </w:style>
  <w:style w:type="character" w:customStyle="1" w:styleId="BelgeBalantlarChar">
    <w:name w:val="Belge Bağlantıları Char"/>
    <w:basedOn w:val="VarsaylanParagrafYazTipi"/>
    <w:link w:val="BelgeBalantlar"/>
    <w:uiPriority w:val="99"/>
    <w:semiHidden/>
    <w:rsid w:val="001A3399"/>
    <w:rPr>
      <w:rFonts w:ascii="Tahoma" w:eastAsia="Times New Roman" w:hAnsi="Tahoma" w:cs="Tahoma"/>
      <w:sz w:val="16"/>
      <w:szCs w:val="16"/>
      <w:lang w:eastAsia="tr-TR"/>
    </w:rPr>
  </w:style>
  <w:style w:type="character" w:styleId="HafifVurgulama">
    <w:name w:val="Subtle Emphasis"/>
    <w:uiPriority w:val="99"/>
    <w:qFormat/>
    <w:rsid w:val="001A3399"/>
    <w:rPr>
      <w:rFonts w:cs="Times New Roman"/>
      <w:i/>
      <w:iCs/>
      <w:color w:val="000000"/>
    </w:rPr>
  </w:style>
  <w:style w:type="paragraph" w:styleId="GvdeMetniGirintisi2">
    <w:name w:val="Body Text Indent 2"/>
    <w:basedOn w:val="Normal"/>
    <w:link w:val="GvdeMetniGirintisi2Char"/>
    <w:uiPriority w:val="99"/>
    <w:semiHidden/>
    <w:rsid w:val="001A3399"/>
    <w:pPr>
      <w:spacing w:after="120" w:line="480" w:lineRule="auto"/>
      <w:ind w:left="283"/>
    </w:pPr>
    <w:rPr>
      <w:rFonts w:ascii="Times New Roman" w:eastAsia="Times New Roman" w:hAnsi="Times New Roman" w:cs="Arial"/>
      <w:sz w:val="24"/>
      <w:lang w:eastAsia="tr-TR"/>
    </w:rPr>
  </w:style>
  <w:style w:type="character" w:customStyle="1" w:styleId="GvdeMetniGirintisi2Char">
    <w:name w:val="Gövde Metni Girintisi 2 Char"/>
    <w:basedOn w:val="VarsaylanParagrafYazTipi"/>
    <w:link w:val="GvdeMetniGirintisi2"/>
    <w:uiPriority w:val="99"/>
    <w:semiHidden/>
    <w:rsid w:val="001A3399"/>
    <w:rPr>
      <w:rFonts w:ascii="Times New Roman" w:eastAsia="Times New Roman" w:hAnsi="Times New Roman" w:cs="Arial"/>
      <w:sz w:val="24"/>
      <w:lang w:eastAsia="tr-TR"/>
    </w:rPr>
  </w:style>
  <w:style w:type="character" w:styleId="Vurgu">
    <w:name w:val="Emphasis"/>
    <w:uiPriority w:val="99"/>
    <w:qFormat/>
    <w:rsid w:val="001A3399"/>
    <w:rPr>
      <w:rFonts w:cs="Times New Roman"/>
      <w:i/>
      <w:iCs/>
    </w:rPr>
  </w:style>
  <w:style w:type="paragraph" w:styleId="Altyaz">
    <w:name w:val="Subtitle"/>
    <w:basedOn w:val="Normal"/>
    <w:next w:val="Normal"/>
    <w:link w:val="AltyazChar"/>
    <w:qFormat/>
    <w:rsid w:val="001A3399"/>
    <w:pPr>
      <w:spacing w:after="60" w:line="240" w:lineRule="auto"/>
      <w:jc w:val="center"/>
      <w:outlineLvl w:val="1"/>
    </w:pPr>
    <w:rPr>
      <w:rFonts w:ascii="Cambria" w:eastAsia="Times New Roman" w:hAnsi="Cambria" w:cs="Times New Roman"/>
      <w:sz w:val="24"/>
      <w:szCs w:val="24"/>
      <w:lang w:eastAsia="tr-TR"/>
    </w:rPr>
  </w:style>
  <w:style w:type="character" w:customStyle="1" w:styleId="AltyazChar">
    <w:name w:val="Altyazı Char"/>
    <w:basedOn w:val="VarsaylanParagrafYazTipi"/>
    <w:link w:val="Altyaz"/>
    <w:rsid w:val="001A3399"/>
    <w:rPr>
      <w:rFonts w:ascii="Cambria" w:eastAsia="Times New Roman" w:hAnsi="Cambria" w:cs="Times New Roman"/>
      <w:sz w:val="24"/>
      <w:szCs w:val="24"/>
      <w:lang w:eastAsia="tr-TR"/>
    </w:rPr>
  </w:style>
  <w:style w:type="character" w:styleId="zmlenmeyenBahsetme">
    <w:name w:val="Unresolved Mention"/>
    <w:basedOn w:val="VarsaylanParagrafYazTipi"/>
    <w:uiPriority w:val="99"/>
    <w:semiHidden/>
    <w:unhideWhenUsed/>
    <w:rsid w:val="00C027B1"/>
    <w:rPr>
      <w:color w:val="605E5C"/>
      <w:shd w:val="clear" w:color="auto" w:fill="E1DFDD"/>
    </w:rPr>
  </w:style>
  <w:style w:type="table" w:styleId="KlavuzTablo5Koyu-Vurgu2">
    <w:name w:val="Grid Table 5 Dark Accent 2"/>
    <w:basedOn w:val="NormalTablo"/>
    <w:uiPriority w:val="50"/>
    <w:rsid w:val="00ED38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6551">
      <w:bodyDiv w:val="1"/>
      <w:marLeft w:val="0"/>
      <w:marRight w:val="0"/>
      <w:marTop w:val="0"/>
      <w:marBottom w:val="0"/>
      <w:divBdr>
        <w:top w:val="none" w:sz="0" w:space="0" w:color="auto"/>
        <w:left w:val="none" w:sz="0" w:space="0" w:color="auto"/>
        <w:bottom w:val="none" w:sz="0" w:space="0" w:color="auto"/>
        <w:right w:val="none" w:sz="0" w:space="0" w:color="auto"/>
      </w:divBdr>
    </w:div>
    <w:div w:id="33897083">
      <w:bodyDiv w:val="1"/>
      <w:marLeft w:val="0"/>
      <w:marRight w:val="0"/>
      <w:marTop w:val="0"/>
      <w:marBottom w:val="0"/>
      <w:divBdr>
        <w:top w:val="none" w:sz="0" w:space="0" w:color="auto"/>
        <w:left w:val="none" w:sz="0" w:space="0" w:color="auto"/>
        <w:bottom w:val="none" w:sz="0" w:space="0" w:color="auto"/>
        <w:right w:val="none" w:sz="0" w:space="0" w:color="auto"/>
      </w:divBdr>
    </w:div>
    <w:div w:id="56363003">
      <w:bodyDiv w:val="1"/>
      <w:marLeft w:val="0"/>
      <w:marRight w:val="0"/>
      <w:marTop w:val="0"/>
      <w:marBottom w:val="0"/>
      <w:divBdr>
        <w:top w:val="none" w:sz="0" w:space="0" w:color="auto"/>
        <w:left w:val="none" w:sz="0" w:space="0" w:color="auto"/>
        <w:bottom w:val="none" w:sz="0" w:space="0" w:color="auto"/>
        <w:right w:val="none" w:sz="0" w:space="0" w:color="auto"/>
      </w:divBdr>
    </w:div>
    <w:div w:id="105465188">
      <w:bodyDiv w:val="1"/>
      <w:marLeft w:val="0"/>
      <w:marRight w:val="0"/>
      <w:marTop w:val="0"/>
      <w:marBottom w:val="0"/>
      <w:divBdr>
        <w:top w:val="none" w:sz="0" w:space="0" w:color="auto"/>
        <w:left w:val="none" w:sz="0" w:space="0" w:color="auto"/>
        <w:bottom w:val="none" w:sz="0" w:space="0" w:color="auto"/>
        <w:right w:val="none" w:sz="0" w:space="0" w:color="auto"/>
      </w:divBdr>
    </w:div>
    <w:div w:id="142621650">
      <w:bodyDiv w:val="1"/>
      <w:marLeft w:val="0"/>
      <w:marRight w:val="0"/>
      <w:marTop w:val="0"/>
      <w:marBottom w:val="0"/>
      <w:divBdr>
        <w:top w:val="none" w:sz="0" w:space="0" w:color="auto"/>
        <w:left w:val="none" w:sz="0" w:space="0" w:color="auto"/>
        <w:bottom w:val="none" w:sz="0" w:space="0" w:color="auto"/>
        <w:right w:val="none" w:sz="0" w:space="0" w:color="auto"/>
      </w:divBdr>
    </w:div>
    <w:div w:id="165480474">
      <w:bodyDiv w:val="1"/>
      <w:marLeft w:val="0"/>
      <w:marRight w:val="0"/>
      <w:marTop w:val="0"/>
      <w:marBottom w:val="0"/>
      <w:divBdr>
        <w:top w:val="none" w:sz="0" w:space="0" w:color="auto"/>
        <w:left w:val="none" w:sz="0" w:space="0" w:color="auto"/>
        <w:bottom w:val="none" w:sz="0" w:space="0" w:color="auto"/>
        <w:right w:val="none" w:sz="0" w:space="0" w:color="auto"/>
      </w:divBdr>
    </w:div>
    <w:div w:id="179973873">
      <w:bodyDiv w:val="1"/>
      <w:marLeft w:val="0"/>
      <w:marRight w:val="0"/>
      <w:marTop w:val="0"/>
      <w:marBottom w:val="0"/>
      <w:divBdr>
        <w:top w:val="none" w:sz="0" w:space="0" w:color="auto"/>
        <w:left w:val="none" w:sz="0" w:space="0" w:color="auto"/>
        <w:bottom w:val="none" w:sz="0" w:space="0" w:color="auto"/>
        <w:right w:val="none" w:sz="0" w:space="0" w:color="auto"/>
      </w:divBdr>
    </w:div>
    <w:div w:id="189608849">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8150592">
      <w:bodyDiv w:val="1"/>
      <w:marLeft w:val="0"/>
      <w:marRight w:val="0"/>
      <w:marTop w:val="0"/>
      <w:marBottom w:val="0"/>
      <w:divBdr>
        <w:top w:val="none" w:sz="0" w:space="0" w:color="auto"/>
        <w:left w:val="none" w:sz="0" w:space="0" w:color="auto"/>
        <w:bottom w:val="none" w:sz="0" w:space="0" w:color="auto"/>
        <w:right w:val="none" w:sz="0" w:space="0" w:color="auto"/>
      </w:divBdr>
    </w:div>
    <w:div w:id="230779274">
      <w:bodyDiv w:val="1"/>
      <w:marLeft w:val="0"/>
      <w:marRight w:val="0"/>
      <w:marTop w:val="0"/>
      <w:marBottom w:val="0"/>
      <w:divBdr>
        <w:top w:val="none" w:sz="0" w:space="0" w:color="auto"/>
        <w:left w:val="none" w:sz="0" w:space="0" w:color="auto"/>
        <w:bottom w:val="none" w:sz="0" w:space="0" w:color="auto"/>
        <w:right w:val="none" w:sz="0" w:space="0" w:color="auto"/>
      </w:divBdr>
    </w:div>
    <w:div w:id="238251602">
      <w:bodyDiv w:val="1"/>
      <w:marLeft w:val="0"/>
      <w:marRight w:val="0"/>
      <w:marTop w:val="0"/>
      <w:marBottom w:val="0"/>
      <w:divBdr>
        <w:top w:val="none" w:sz="0" w:space="0" w:color="auto"/>
        <w:left w:val="none" w:sz="0" w:space="0" w:color="auto"/>
        <w:bottom w:val="none" w:sz="0" w:space="0" w:color="auto"/>
        <w:right w:val="none" w:sz="0" w:space="0" w:color="auto"/>
      </w:divBdr>
    </w:div>
    <w:div w:id="238753690">
      <w:bodyDiv w:val="1"/>
      <w:marLeft w:val="0"/>
      <w:marRight w:val="0"/>
      <w:marTop w:val="0"/>
      <w:marBottom w:val="0"/>
      <w:divBdr>
        <w:top w:val="none" w:sz="0" w:space="0" w:color="auto"/>
        <w:left w:val="none" w:sz="0" w:space="0" w:color="auto"/>
        <w:bottom w:val="none" w:sz="0" w:space="0" w:color="auto"/>
        <w:right w:val="none" w:sz="0" w:space="0" w:color="auto"/>
      </w:divBdr>
    </w:div>
    <w:div w:id="244458550">
      <w:bodyDiv w:val="1"/>
      <w:marLeft w:val="0"/>
      <w:marRight w:val="0"/>
      <w:marTop w:val="0"/>
      <w:marBottom w:val="0"/>
      <w:divBdr>
        <w:top w:val="none" w:sz="0" w:space="0" w:color="auto"/>
        <w:left w:val="none" w:sz="0" w:space="0" w:color="auto"/>
        <w:bottom w:val="none" w:sz="0" w:space="0" w:color="auto"/>
        <w:right w:val="none" w:sz="0" w:space="0" w:color="auto"/>
      </w:divBdr>
    </w:div>
    <w:div w:id="247547014">
      <w:bodyDiv w:val="1"/>
      <w:marLeft w:val="0"/>
      <w:marRight w:val="0"/>
      <w:marTop w:val="0"/>
      <w:marBottom w:val="0"/>
      <w:divBdr>
        <w:top w:val="none" w:sz="0" w:space="0" w:color="auto"/>
        <w:left w:val="none" w:sz="0" w:space="0" w:color="auto"/>
        <w:bottom w:val="none" w:sz="0" w:space="0" w:color="auto"/>
        <w:right w:val="none" w:sz="0" w:space="0" w:color="auto"/>
      </w:divBdr>
    </w:div>
    <w:div w:id="253704773">
      <w:bodyDiv w:val="1"/>
      <w:marLeft w:val="0"/>
      <w:marRight w:val="0"/>
      <w:marTop w:val="0"/>
      <w:marBottom w:val="0"/>
      <w:divBdr>
        <w:top w:val="none" w:sz="0" w:space="0" w:color="auto"/>
        <w:left w:val="none" w:sz="0" w:space="0" w:color="auto"/>
        <w:bottom w:val="none" w:sz="0" w:space="0" w:color="auto"/>
        <w:right w:val="none" w:sz="0" w:space="0" w:color="auto"/>
      </w:divBdr>
    </w:div>
    <w:div w:id="265385128">
      <w:bodyDiv w:val="1"/>
      <w:marLeft w:val="0"/>
      <w:marRight w:val="0"/>
      <w:marTop w:val="0"/>
      <w:marBottom w:val="0"/>
      <w:divBdr>
        <w:top w:val="none" w:sz="0" w:space="0" w:color="auto"/>
        <w:left w:val="none" w:sz="0" w:space="0" w:color="auto"/>
        <w:bottom w:val="none" w:sz="0" w:space="0" w:color="auto"/>
        <w:right w:val="none" w:sz="0" w:space="0" w:color="auto"/>
      </w:divBdr>
    </w:div>
    <w:div w:id="266156538">
      <w:bodyDiv w:val="1"/>
      <w:marLeft w:val="0"/>
      <w:marRight w:val="0"/>
      <w:marTop w:val="0"/>
      <w:marBottom w:val="0"/>
      <w:divBdr>
        <w:top w:val="none" w:sz="0" w:space="0" w:color="auto"/>
        <w:left w:val="none" w:sz="0" w:space="0" w:color="auto"/>
        <w:bottom w:val="none" w:sz="0" w:space="0" w:color="auto"/>
        <w:right w:val="none" w:sz="0" w:space="0" w:color="auto"/>
      </w:divBdr>
    </w:div>
    <w:div w:id="279773257">
      <w:bodyDiv w:val="1"/>
      <w:marLeft w:val="0"/>
      <w:marRight w:val="0"/>
      <w:marTop w:val="0"/>
      <w:marBottom w:val="0"/>
      <w:divBdr>
        <w:top w:val="none" w:sz="0" w:space="0" w:color="auto"/>
        <w:left w:val="none" w:sz="0" w:space="0" w:color="auto"/>
        <w:bottom w:val="none" w:sz="0" w:space="0" w:color="auto"/>
        <w:right w:val="none" w:sz="0" w:space="0" w:color="auto"/>
      </w:divBdr>
      <w:divsChild>
        <w:div w:id="1308629373">
          <w:marLeft w:val="0"/>
          <w:marRight w:val="0"/>
          <w:marTop w:val="0"/>
          <w:marBottom w:val="0"/>
          <w:divBdr>
            <w:top w:val="none" w:sz="0" w:space="0" w:color="auto"/>
            <w:left w:val="none" w:sz="0" w:space="0" w:color="auto"/>
            <w:bottom w:val="none" w:sz="0" w:space="0" w:color="auto"/>
            <w:right w:val="none" w:sz="0" w:space="0" w:color="auto"/>
          </w:divBdr>
        </w:div>
        <w:div w:id="1440178805">
          <w:marLeft w:val="0"/>
          <w:marRight w:val="0"/>
          <w:marTop w:val="0"/>
          <w:marBottom w:val="0"/>
          <w:divBdr>
            <w:top w:val="none" w:sz="0" w:space="0" w:color="auto"/>
            <w:left w:val="none" w:sz="0" w:space="0" w:color="auto"/>
            <w:bottom w:val="none" w:sz="0" w:space="0" w:color="auto"/>
            <w:right w:val="none" w:sz="0" w:space="0" w:color="auto"/>
          </w:divBdr>
        </w:div>
        <w:div w:id="1138108798">
          <w:marLeft w:val="0"/>
          <w:marRight w:val="0"/>
          <w:marTop w:val="0"/>
          <w:marBottom w:val="0"/>
          <w:divBdr>
            <w:top w:val="none" w:sz="0" w:space="0" w:color="auto"/>
            <w:left w:val="none" w:sz="0" w:space="0" w:color="auto"/>
            <w:bottom w:val="none" w:sz="0" w:space="0" w:color="auto"/>
            <w:right w:val="none" w:sz="0" w:space="0" w:color="auto"/>
          </w:divBdr>
        </w:div>
        <w:div w:id="1329870844">
          <w:marLeft w:val="0"/>
          <w:marRight w:val="0"/>
          <w:marTop w:val="0"/>
          <w:marBottom w:val="0"/>
          <w:divBdr>
            <w:top w:val="none" w:sz="0" w:space="0" w:color="auto"/>
            <w:left w:val="none" w:sz="0" w:space="0" w:color="auto"/>
            <w:bottom w:val="none" w:sz="0" w:space="0" w:color="auto"/>
            <w:right w:val="none" w:sz="0" w:space="0" w:color="auto"/>
          </w:divBdr>
        </w:div>
        <w:div w:id="1497844548">
          <w:marLeft w:val="0"/>
          <w:marRight w:val="0"/>
          <w:marTop w:val="0"/>
          <w:marBottom w:val="0"/>
          <w:divBdr>
            <w:top w:val="none" w:sz="0" w:space="0" w:color="auto"/>
            <w:left w:val="none" w:sz="0" w:space="0" w:color="auto"/>
            <w:bottom w:val="none" w:sz="0" w:space="0" w:color="auto"/>
            <w:right w:val="none" w:sz="0" w:space="0" w:color="auto"/>
          </w:divBdr>
        </w:div>
        <w:div w:id="277571596">
          <w:marLeft w:val="0"/>
          <w:marRight w:val="0"/>
          <w:marTop w:val="0"/>
          <w:marBottom w:val="0"/>
          <w:divBdr>
            <w:top w:val="none" w:sz="0" w:space="0" w:color="auto"/>
            <w:left w:val="none" w:sz="0" w:space="0" w:color="auto"/>
            <w:bottom w:val="none" w:sz="0" w:space="0" w:color="auto"/>
            <w:right w:val="none" w:sz="0" w:space="0" w:color="auto"/>
          </w:divBdr>
        </w:div>
        <w:div w:id="869805404">
          <w:marLeft w:val="0"/>
          <w:marRight w:val="0"/>
          <w:marTop w:val="0"/>
          <w:marBottom w:val="0"/>
          <w:divBdr>
            <w:top w:val="none" w:sz="0" w:space="0" w:color="auto"/>
            <w:left w:val="none" w:sz="0" w:space="0" w:color="auto"/>
            <w:bottom w:val="none" w:sz="0" w:space="0" w:color="auto"/>
            <w:right w:val="none" w:sz="0" w:space="0" w:color="auto"/>
          </w:divBdr>
        </w:div>
        <w:div w:id="767971250">
          <w:marLeft w:val="0"/>
          <w:marRight w:val="0"/>
          <w:marTop w:val="0"/>
          <w:marBottom w:val="0"/>
          <w:divBdr>
            <w:top w:val="none" w:sz="0" w:space="0" w:color="auto"/>
            <w:left w:val="none" w:sz="0" w:space="0" w:color="auto"/>
            <w:bottom w:val="none" w:sz="0" w:space="0" w:color="auto"/>
            <w:right w:val="none" w:sz="0" w:space="0" w:color="auto"/>
          </w:divBdr>
        </w:div>
        <w:div w:id="2053184385">
          <w:marLeft w:val="0"/>
          <w:marRight w:val="0"/>
          <w:marTop w:val="0"/>
          <w:marBottom w:val="0"/>
          <w:divBdr>
            <w:top w:val="none" w:sz="0" w:space="0" w:color="auto"/>
            <w:left w:val="none" w:sz="0" w:space="0" w:color="auto"/>
            <w:bottom w:val="none" w:sz="0" w:space="0" w:color="auto"/>
            <w:right w:val="none" w:sz="0" w:space="0" w:color="auto"/>
          </w:divBdr>
        </w:div>
        <w:div w:id="974456915">
          <w:marLeft w:val="0"/>
          <w:marRight w:val="0"/>
          <w:marTop w:val="0"/>
          <w:marBottom w:val="0"/>
          <w:divBdr>
            <w:top w:val="none" w:sz="0" w:space="0" w:color="auto"/>
            <w:left w:val="none" w:sz="0" w:space="0" w:color="auto"/>
            <w:bottom w:val="none" w:sz="0" w:space="0" w:color="auto"/>
            <w:right w:val="none" w:sz="0" w:space="0" w:color="auto"/>
          </w:divBdr>
        </w:div>
        <w:div w:id="1453672911">
          <w:marLeft w:val="0"/>
          <w:marRight w:val="0"/>
          <w:marTop w:val="0"/>
          <w:marBottom w:val="0"/>
          <w:divBdr>
            <w:top w:val="none" w:sz="0" w:space="0" w:color="auto"/>
            <w:left w:val="none" w:sz="0" w:space="0" w:color="auto"/>
            <w:bottom w:val="none" w:sz="0" w:space="0" w:color="auto"/>
            <w:right w:val="none" w:sz="0" w:space="0" w:color="auto"/>
          </w:divBdr>
        </w:div>
        <w:div w:id="398674390">
          <w:marLeft w:val="0"/>
          <w:marRight w:val="0"/>
          <w:marTop w:val="0"/>
          <w:marBottom w:val="0"/>
          <w:divBdr>
            <w:top w:val="none" w:sz="0" w:space="0" w:color="auto"/>
            <w:left w:val="none" w:sz="0" w:space="0" w:color="auto"/>
            <w:bottom w:val="none" w:sz="0" w:space="0" w:color="auto"/>
            <w:right w:val="none" w:sz="0" w:space="0" w:color="auto"/>
          </w:divBdr>
        </w:div>
        <w:div w:id="682442539">
          <w:marLeft w:val="0"/>
          <w:marRight w:val="0"/>
          <w:marTop w:val="0"/>
          <w:marBottom w:val="0"/>
          <w:divBdr>
            <w:top w:val="none" w:sz="0" w:space="0" w:color="auto"/>
            <w:left w:val="none" w:sz="0" w:space="0" w:color="auto"/>
            <w:bottom w:val="none" w:sz="0" w:space="0" w:color="auto"/>
            <w:right w:val="none" w:sz="0" w:space="0" w:color="auto"/>
          </w:divBdr>
        </w:div>
        <w:div w:id="2008097692">
          <w:marLeft w:val="0"/>
          <w:marRight w:val="0"/>
          <w:marTop w:val="0"/>
          <w:marBottom w:val="0"/>
          <w:divBdr>
            <w:top w:val="none" w:sz="0" w:space="0" w:color="auto"/>
            <w:left w:val="none" w:sz="0" w:space="0" w:color="auto"/>
            <w:bottom w:val="none" w:sz="0" w:space="0" w:color="auto"/>
            <w:right w:val="none" w:sz="0" w:space="0" w:color="auto"/>
          </w:divBdr>
        </w:div>
        <w:div w:id="811407142">
          <w:marLeft w:val="0"/>
          <w:marRight w:val="0"/>
          <w:marTop w:val="0"/>
          <w:marBottom w:val="0"/>
          <w:divBdr>
            <w:top w:val="none" w:sz="0" w:space="0" w:color="auto"/>
            <w:left w:val="none" w:sz="0" w:space="0" w:color="auto"/>
            <w:bottom w:val="none" w:sz="0" w:space="0" w:color="auto"/>
            <w:right w:val="none" w:sz="0" w:space="0" w:color="auto"/>
          </w:divBdr>
        </w:div>
        <w:div w:id="244075774">
          <w:marLeft w:val="0"/>
          <w:marRight w:val="0"/>
          <w:marTop w:val="0"/>
          <w:marBottom w:val="0"/>
          <w:divBdr>
            <w:top w:val="none" w:sz="0" w:space="0" w:color="auto"/>
            <w:left w:val="none" w:sz="0" w:space="0" w:color="auto"/>
            <w:bottom w:val="none" w:sz="0" w:space="0" w:color="auto"/>
            <w:right w:val="none" w:sz="0" w:space="0" w:color="auto"/>
          </w:divBdr>
        </w:div>
        <w:div w:id="1259751218">
          <w:marLeft w:val="0"/>
          <w:marRight w:val="0"/>
          <w:marTop w:val="0"/>
          <w:marBottom w:val="0"/>
          <w:divBdr>
            <w:top w:val="none" w:sz="0" w:space="0" w:color="auto"/>
            <w:left w:val="none" w:sz="0" w:space="0" w:color="auto"/>
            <w:bottom w:val="none" w:sz="0" w:space="0" w:color="auto"/>
            <w:right w:val="none" w:sz="0" w:space="0" w:color="auto"/>
          </w:divBdr>
        </w:div>
        <w:div w:id="1673416114">
          <w:marLeft w:val="0"/>
          <w:marRight w:val="0"/>
          <w:marTop w:val="0"/>
          <w:marBottom w:val="0"/>
          <w:divBdr>
            <w:top w:val="none" w:sz="0" w:space="0" w:color="auto"/>
            <w:left w:val="none" w:sz="0" w:space="0" w:color="auto"/>
            <w:bottom w:val="none" w:sz="0" w:space="0" w:color="auto"/>
            <w:right w:val="none" w:sz="0" w:space="0" w:color="auto"/>
          </w:divBdr>
        </w:div>
        <w:div w:id="1221476241">
          <w:marLeft w:val="0"/>
          <w:marRight w:val="0"/>
          <w:marTop w:val="0"/>
          <w:marBottom w:val="0"/>
          <w:divBdr>
            <w:top w:val="none" w:sz="0" w:space="0" w:color="auto"/>
            <w:left w:val="none" w:sz="0" w:space="0" w:color="auto"/>
            <w:bottom w:val="none" w:sz="0" w:space="0" w:color="auto"/>
            <w:right w:val="none" w:sz="0" w:space="0" w:color="auto"/>
          </w:divBdr>
        </w:div>
        <w:div w:id="1106926913">
          <w:marLeft w:val="0"/>
          <w:marRight w:val="0"/>
          <w:marTop w:val="0"/>
          <w:marBottom w:val="0"/>
          <w:divBdr>
            <w:top w:val="none" w:sz="0" w:space="0" w:color="auto"/>
            <w:left w:val="none" w:sz="0" w:space="0" w:color="auto"/>
            <w:bottom w:val="none" w:sz="0" w:space="0" w:color="auto"/>
            <w:right w:val="none" w:sz="0" w:space="0" w:color="auto"/>
          </w:divBdr>
        </w:div>
        <w:div w:id="963195054">
          <w:marLeft w:val="0"/>
          <w:marRight w:val="0"/>
          <w:marTop w:val="0"/>
          <w:marBottom w:val="0"/>
          <w:divBdr>
            <w:top w:val="none" w:sz="0" w:space="0" w:color="auto"/>
            <w:left w:val="none" w:sz="0" w:space="0" w:color="auto"/>
            <w:bottom w:val="none" w:sz="0" w:space="0" w:color="auto"/>
            <w:right w:val="none" w:sz="0" w:space="0" w:color="auto"/>
          </w:divBdr>
        </w:div>
      </w:divsChild>
    </w:div>
    <w:div w:id="299502951">
      <w:bodyDiv w:val="1"/>
      <w:marLeft w:val="0"/>
      <w:marRight w:val="0"/>
      <w:marTop w:val="0"/>
      <w:marBottom w:val="0"/>
      <w:divBdr>
        <w:top w:val="none" w:sz="0" w:space="0" w:color="auto"/>
        <w:left w:val="none" w:sz="0" w:space="0" w:color="auto"/>
        <w:bottom w:val="none" w:sz="0" w:space="0" w:color="auto"/>
        <w:right w:val="none" w:sz="0" w:space="0" w:color="auto"/>
      </w:divBdr>
    </w:div>
    <w:div w:id="371733530">
      <w:bodyDiv w:val="1"/>
      <w:marLeft w:val="0"/>
      <w:marRight w:val="0"/>
      <w:marTop w:val="0"/>
      <w:marBottom w:val="0"/>
      <w:divBdr>
        <w:top w:val="none" w:sz="0" w:space="0" w:color="auto"/>
        <w:left w:val="none" w:sz="0" w:space="0" w:color="auto"/>
        <w:bottom w:val="none" w:sz="0" w:space="0" w:color="auto"/>
        <w:right w:val="none" w:sz="0" w:space="0" w:color="auto"/>
      </w:divBdr>
    </w:div>
    <w:div w:id="386881436">
      <w:bodyDiv w:val="1"/>
      <w:marLeft w:val="0"/>
      <w:marRight w:val="0"/>
      <w:marTop w:val="0"/>
      <w:marBottom w:val="0"/>
      <w:divBdr>
        <w:top w:val="none" w:sz="0" w:space="0" w:color="auto"/>
        <w:left w:val="none" w:sz="0" w:space="0" w:color="auto"/>
        <w:bottom w:val="none" w:sz="0" w:space="0" w:color="auto"/>
        <w:right w:val="none" w:sz="0" w:space="0" w:color="auto"/>
      </w:divBdr>
      <w:divsChild>
        <w:div w:id="98256099">
          <w:marLeft w:val="0"/>
          <w:marRight w:val="0"/>
          <w:marTop w:val="0"/>
          <w:marBottom w:val="0"/>
          <w:divBdr>
            <w:top w:val="none" w:sz="0" w:space="0" w:color="auto"/>
            <w:left w:val="none" w:sz="0" w:space="0" w:color="auto"/>
            <w:bottom w:val="none" w:sz="0" w:space="0" w:color="auto"/>
            <w:right w:val="none" w:sz="0" w:space="0" w:color="auto"/>
          </w:divBdr>
        </w:div>
        <w:div w:id="1124615324">
          <w:marLeft w:val="0"/>
          <w:marRight w:val="0"/>
          <w:marTop w:val="0"/>
          <w:marBottom w:val="0"/>
          <w:divBdr>
            <w:top w:val="none" w:sz="0" w:space="0" w:color="auto"/>
            <w:left w:val="none" w:sz="0" w:space="0" w:color="auto"/>
            <w:bottom w:val="none" w:sz="0" w:space="0" w:color="auto"/>
            <w:right w:val="none" w:sz="0" w:space="0" w:color="auto"/>
          </w:divBdr>
        </w:div>
        <w:div w:id="1131435766">
          <w:marLeft w:val="0"/>
          <w:marRight w:val="0"/>
          <w:marTop w:val="0"/>
          <w:marBottom w:val="0"/>
          <w:divBdr>
            <w:top w:val="none" w:sz="0" w:space="0" w:color="auto"/>
            <w:left w:val="none" w:sz="0" w:space="0" w:color="auto"/>
            <w:bottom w:val="none" w:sz="0" w:space="0" w:color="auto"/>
            <w:right w:val="none" w:sz="0" w:space="0" w:color="auto"/>
          </w:divBdr>
        </w:div>
        <w:div w:id="1311784547">
          <w:marLeft w:val="0"/>
          <w:marRight w:val="0"/>
          <w:marTop w:val="0"/>
          <w:marBottom w:val="0"/>
          <w:divBdr>
            <w:top w:val="none" w:sz="0" w:space="0" w:color="auto"/>
            <w:left w:val="none" w:sz="0" w:space="0" w:color="auto"/>
            <w:bottom w:val="none" w:sz="0" w:space="0" w:color="auto"/>
            <w:right w:val="none" w:sz="0" w:space="0" w:color="auto"/>
          </w:divBdr>
        </w:div>
        <w:div w:id="1868787720">
          <w:marLeft w:val="0"/>
          <w:marRight w:val="0"/>
          <w:marTop w:val="0"/>
          <w:marBottom w:val="0"/>
          <w:divBdr>
            <w:top w:val="none" w:sz="0" w:space="0" w:color="auto"/>
            <w:left w:val="none" w:sz="0" w:space="0" w:color="auto"/>
            <w:bottom w:val="none" w:sz="0" w:space="0" w:color="auto"/>
            <w:right w:val="none" w:sz="0" w:space="0" w:color="auto"/>
          </w:divBdr>
        </w:div>
        <w:div w:id="207956721">
          <w:marLeft w:val="0"/>
          <w:marRight w:val="0"/>
          <w:marTop w:val="0"/>
          <w:marBottom w:val="0"/>
          <w:divBdr>
            <w:top w:val="none" w:sz="0" w:space="0" w:color="auto"/>
            <w:left w:val="none" w:sz="0" w:space="0" w:color="auto"/>
            <w:bottom w:val="none" w:sz="0" w:space="0" w:color="auto"/>
            <w:right w:val="none" w:sz="0" w:space="0" w:color="auto"/>
          </w:divBdr>
        </w:div>
        <w:div w:id="2095861664">
          <w:marLeft w:val="0"/>
          <w:marRight w:val="0"/>
          <w:marTop w:val="0"/>
          <w:marBottom w:val="0"/>
          <w:divBdr>
            <w:top w:val="none" w:sz="0" w:space="0" w:color="auto"/>
            <w:left w:val="none" w:sz="0" w:space="0" w:color="auto"/>
            <w:bottom w:val="none" w:sz="0" w:space="0" w:color="auto"/>
            <w:right w:val="none" w:sz="0" w:space="0" w:color="auto"/>
          </w:divBdr>
        </w:div>
        <w:div w:id="972516616">
          <w:marLeft w:val="0"/>
          <w:marRight w:val="0"/>
          <w:marTop w:val="0"/>
          <w:marBottom w:val="0"/>
          <w:divBdr>
            <w:top w:val="none" w:sz="0" w:space="0" w:color="auto"/>
            <w:left w:val="none" w:sz="0" w:space="0" w:color="auto"/>
            <w:bottom w:val="none" w:sz="0" w:space="0" w:color="auto"/>
            <w:right w:val="none" w:sz="0" w:space="0" w:color="auto"/>
          </w:divBdr>
        </w:div>
        <w:div w:id="1661537070">
          <w:marLeft w:val="0"/>
          <w:marRight w:val="0"/>
          <w:marTop w:val="0"/>
          <w:marBottom w:val="0"/>
          <w:divBdr>
            <w:top w:val="none" w:sz="0" w:space="0" w:color="auto"/>
            <w:left w:val="none" w:sz="0" w:space="0" w:color="auto"/>
            <w:bottom w:val="none" w:sz="0" w:space="0" w:color="auto"/>
            <w:right w:val="none" w:sz="0" w:space="0" w:color="auto"/>
          </w:divBdr>
        </w:div>
        <w:div w:id="30081255">
          <w:marLeft w:val="0"/>
          <w:marRight w:val="0"/>
          <w:marTop w:val="0"/>
          <w:marBottom w:val="0"/>
          <w:divBdr>
            <w:top w:val="none" w:sz="0" w:space="0" w:color="auto"/>
            <w:left w:val="none" w:sz="0" w:space="0" w:color="auto"/>
            <w:bottom w:val="none" w:sz="0" w:space="0" w:color="auto"/>
            <w:right w:val="none" w:sz="0" w:space="0" w:color="auto"/>
          </w:divBdr>
        </w:div>
        <w:div w:id="348265410">
          <w:marLeft w:val="0"/>
          <w:marRight w:val="0"/>
          <w:marTop w:val="0"/>
          <w:marBottom w:val="0"/>
          <w:divBdr>
            <w:top w:val="none" w:sz="0" w:space="0" w:color="auto"/>
            <w:left w:val="none" w:sz="0" w:space="0" w:color="auto"/>
            <w:bottom w:val="none" w:sz="0" w:space="0" w:color="auto"/>
            <w:right w:val="none" w:sz="0" w:space="0" w:color="auto"/>
          </w:divBdr>
        </w:div>
        <w:div w:id="1866743885">
          <w:marLeft w:val="0"/>
          <w:marRight w:val="0"/>
          <w:marTop w:val="0"/>
          <w:marBottom w:val="0"/>
          <w:divBdr>
            <w:top w:val="none" w:sz="0" w:space="0" w:color="auto"/>
            <w:left w:val="none" w:sz="0" w:space="0" w:color="auto"/>
            <w:bottom w:val="none" w:sz="0" w:space="0" w:color="auto"/>
            <w:right w:val="none" w:sz="0" w:space="0" w:color="auto"/>
          </w:divBdr>
        </w:div>
        <w:div w:id="1543008961">
          <w:marLeft w:val="0"/>
          <w:marRight w:val="0"/>
          <w:marTop w:val="0"/>
          <w:marBottom w:val="0"/>
          <w:divBdr>
            <w:top w:val="none" w:sz="0" w:space="0" w:color="auto"/>
            <w:left w:val="none" w:sz="0" w:space="0" w:color="auto"/>
            <w:bottom w:val="none" w:sz="0" w:space="0" w:color="auto"/>
            <w:right w:val="none" w:sz="0" w:space="0" w:color="auto"/>
          </w:divBdr>
        </w:div>
        <w:div w:id="132604736">
          <w:marLeft w:val="0"/>
          <w:marRight w:val="0"/>
          <w:marTop w:val="0"/>
          <w:marBottom w:val="0"/>
          <w:divBdr>
            <w:top w:val="none" w:sz="0" w:space="0" w:color="auto"/>
            <w:left w:val="none" w:sz="0" w:space="0" w:color="auto"/>
            <w:bottom w:val="none" w:sz="0" w:space="0" w:color="auto"/>
            <w:right w:val="none" w:sz="0" w:space="0" w:color="auto"/>
          </w:divBdr>
        </w:div>
        <w:div w:id="974140164">
          <w:marLeft w:val="0"/>
          <w:marRight w:val="0"/>
          <w:marTop w:val="0"/>
          <w:marBottom w:val="0"/>
          <w:divBdr>
            <w:top w:val="none" w:sz="0" w:space="0" w:color="auto"/>
            <w:left w:val="none" w:sz="0" w:space="0" w:color="auto"/>
            <w:bottom w:val="none" w:sz="0" w:space="0" w:color="auto"/>
            <w:right w:val="none" w:sz="0" w:space="0" w:color="auto"/>
          </w:divBdr>
        </w:div>
        <w:div w:id="1188370515">
          <w:marLeft w:val="0"/>
          <w:marRight w:val="0"/>
          <w:marTop w:val="0"/>
          <w:marBottom w:val="0"/>
          <w:divBdr>
            <w:top w:val="none" w:sz="0" w:space="0" w:color="auto"/>
            <w:left w:val="none" w:sz="0" w:space="0" w:color="auto"/>
            <w:bottom w:val="none" w:sz="0" w:space="0" w:color="auto"/>
            <w:right w:val="none" w:sz="0" w:space="0" w:color="auto"/>
          </w:divBdr>
        </w:div>
        <w:div w:id="957879490">
          <w:marLeft w:val="0"/>
          <w:marRight w:val="0"/>
          <w:marTop w:val="0"/>
          <w:marBottom w:val="0"/>
          <w:divBdr>
            <w:top w:val="none" w:sz="0" w:space="0" w:color="auto"/>
            <w:left w:val="none" w:sz="0" w:space="0" w:color="auto"/>
            <w:bottom w:val="none" w:sz="0" w:space="0" w:color="auto"/>
            <w:right w:val="none" w:sz="0" w:space="0" w:color="auto"/>
          </w:divBdr>
        </w:div>
        <w:div w:id="1508670825">
          <w:marLeft w:val="0"/>
          <w:marRight w:val="0"/>
          <w:marTop w:val="0"/>
          <w:marBottom w:val="0"/>
          <w:divBdr>
            <w:top w:val="none" w:sz="0" w:space="0" w:color="auto"/>
            <w:left w:val="none" w:sz="0" w:space="0" w:color="auto"/>
            <w:bottom w:val="none" w:sz="0" w:space="0" w:color="auto"/>
            <w:right w:val="none" w:sz="0" w:space="0" w:color="auto"/>
          </w:divBdr>
        </w:div>
        <w:div w:id="1260262372">
          <w:marLeft w:val="0"/>
          <w:marRight w:val="0"/>
          <w:marTop w:val="0"/>
          <w:marBottom w:val="0"/>
          <w:divBdr>
            <w:top w:val="none" w:sz="0" w:space="0" w:color="auto"/>
            <w:left w:val="none" w:sz="0" w:space="0" w:color="auto"/>
            <w:bottom w:val="none" w:sz="0" w:space="0" w:color="auto"/>
            <w:right w:val="none" w:sz="0" w:space="0" w:color="auto"/>
          </w:divBdr>
        </w:div>
        <w:div w:id="401024937">
          <w:marLeft w:val="0"/>
          <w:marRight w:val="0"/>
          <w:marTop w:val="0"/>
          <w:marBottom w:val="0"/>
          <w:divBdr>
            <w:top w:val="none" w:sz="0" w:space="0" w:color="auto"/>
            <w:left w:val="none" w:sz="0" w:space="0" w:color="auto"/>
            <w:bottom w:val="none" w:sz="0" w:space="0" w:color="auto"/>
            <w:right w:val="none" w:sz="0" w:space="0" w:color="auto"/>
          </w:divBdr>
        </w:div>
        <w:div w:id="70927105">
          <w:marLeft w:val="0"/>
          <w:marRight w:val="0"/>
          <w:marTop w:val="0"/>
          <w:marBottom w:val="0"/>
          <w:divBdr>
            <w:top w:val="none" w:sz="0" w:space="0" w:color="auto"/>
            <w:left w:val="none" w:sz="0" w:space="0" w:color="auto"/>
            <w:bottom w:val="none" w:sz="0" w:space="0" w:color="auto"/>
            <w:right w:val="none" w:sz="0" w:space="0" w:color="auto"/>
          </w:divBdr>
        </w:div>
      </w:divsChild>
    </w:div>
    <w:div w:id="387074697">
      <w:bodyDiv w:val="1"/>
      <w:marLeft w:val="0"/>
      <w:marRight w:val="0"/>
      <w:marTop w:val="0"/>
      <w:marBottom w:val="0"/>
      <w:divBdr>
        <w:top w:val="none" w:sz="0" w:space="0" w:color="auto"/>
        <w:left w:val="none" w:sz="0" w:space="0" w:color="auto"/>
        <w:bottom w:val="none" w:sz="0" w:space="0" w:color="auto"/>
        <w:right w:val="none" w:sz="0" w:space="0" w:color="auto"/>
      </w:divBdr>
    </w:div>
    <w:div w:id="392124761">
      <w:bodyDiv w:val="1"/>
      <w:marLeft w:val="0"/>
      <w:marRight w:val="0"/>
      <w:marTop w:val="0"/>
      <w:marBottom w:val="0"/>
      <w:divBdr>
        <w:top w:val="none" w:sz="0" w:space="0" w:color="auto"/>
        <w:left w:val="none" w:sz="0" w:space="0" w:color="auto"/>
        <w:bottom w:val="none" w:sz="0" w:space="0" w:color="auto"/>
        <w:right w:val="none" w:sz="0" w:space="0" w:color="auto"/>
      </w:divBdr>
      <w:divsChild>
        <w:div w:id="997685675">
          <w:marLeft w:val="0"/>
          <w:marRight w:val="0"/>
          <w:marTop w:val="0"/>
          <w:marBottom w:val="0"/>
          <w:divBdr>
            <w:top w:val="none" w:sz="0" w:space="0" w:color="auto"/>
            <w:left w:val="none" w:sz="0" w:space="0" w:color="auto"/>
            <w:bottom w:val="none" w:sz="0" w:space="0" w:color="auto"/>
            <w:right w:val="none" w:sz="0" w:space="0" w:color="auto"/>
          </w:divBdr>
        </w:div>
        <w:div w:id="1053625741">
          <w:marLeft w:val="0"/>
          <w:marRight w:val="0"/>
          <w:marTop w:val="0"/>
          <w:marBottom w:val="0"/>
          <w:divBdr>
            <w:top w:val="none" w:sz="0" w:space="0" w:color="auto"/>
            <w:left w:val="none" w:sz="0" w:space="0" w:color="auto"/>
            <w:bottom w:val="none" w:sz="0" w:space="0" w:color="auto"/>
            <w:right w:val="none" w:sz="0" w:space="0" w:color="auto"/>
          </w:divBdr>
        </w:div>
        <w:div w:id="1674868810">
          <w:marLeft w:val="0"/>
          <w:marRight w:val="0"/>
          <w:marTop w:val="0"/>
          <w:marBottom w:val="0"/>
          <w:divBdr>
            <w:top w:val="none" w:sz="0" w:space="0" w:color="auto"/>
            <w:left w:val="none" w:sz="0" w:space="0" w:color="auto"/>
            <w:bottom w:val="none" w:sz="0" w:space="0" w:color="auto"/>
            <w:right w:val="none" w:sz="0" w:space="0" w:color="auto"/>
          </w:divBdr>
        </w:div>
        <w:div w:id="1264991800">
          <w:marLeft w:val="0"/>
          <w:marRight w:val="0"/>
          <w:marTop w:val="0"/>
          <w:marBottom w:val="0"/>
          <w:divBdr>
            <w:top w:val="none" w:sz="0" w:space="0" w:color="auto"/>
            <w:left w:val="none" w:sz="0" w:space="0" w:color="auto"/>
            <w:bottom w:val="none" w:sz="0" w:space="0" w:color="auto"/>
            <w:right w:val="none" w:sz="0" w:space="0" w:color="auto"/>
          </w:divBdr>
        </w:div>
        <w:div w:id="1928885378">
          <w:marLeft w:val="0"/>
          <w:marRight w:val="0"/>
          <w:marTop w:val="0"/>
          <w:marBottom w:val="0"/>
          <w:divBdr>
            <w:top w:val="none" w:sz="0" w:space="0" w:color="auto"/>
            <w:left w:val="none" w:sz="0" w:space="0" w:color="auto"/>
            <w:bottom w:val="none" w:sz="0" w:space="0" w:color="auto"/>
            <w:right w:val="none" w:sz="0" w:space="0" w:color="auto"/>
          </w:divBdr>
        </w:div>
        <w:div w:id="1065880249">
          <w:marLeft w:val="0"/>
          <w:marRight w:val="0"/>
          <w:marTop w:val="0"/>
          <w:marBottom w:val="0"/>
          <w:divBdr>
            <w:top w:val="none" w:sz="0" w:space="0" w:color="auto"/>
            <w:left w:val="none" w:sz="0" w:space="0" w:color="auto"/>
            <w:bottom w:val="none" w:sz="0" w:space="0" w:color="auto"/>
            <w:right w:val="none" w:sz="0" w:space="0" w:color="auto"/>
          </w:divBdr>
        </w:div>
        <w:div w:id="1953634890">
          <w:marLeft w:val="0"/>
          <w:marRight w:val="0"/>
          <w:marTop w:val="0"/>
          <w:marBottom w:val="0"/>
          <w:divBdr>
            <w:top w:val="none" w:sz="0" w:space="0" w:color="auto"/>
            <w:left w:val="none" w:sz="0" w:space="0" w:color="auto"/>
            <w:bottom w:val="none" w:sz="0" w:space="0" w:color="auto"/>
            <w:right w:val="none" w:sz="0" w:space="0" w:color="auto"/>
          </w:divBdr>
        </w:div>
        <w:div w:id="93331344">
          <w:marLeft w:val="0"/>
          <w:marRight w:val="0"/>
          <w:marTop w:val="0"/>
          <w:marBottom w:val="0"/>
          <w:divBdr>
            <w:top w:val="none" w:sz="0" w:space="0" w:color="auto"/>
            <w:left w:val="none" w:sz="0" w:space="0" w:color="auto"/>
            <w:bottom w:val="none" w:sz="0" w:space="0" w:color="auto"/>
            <w:right w:val="none" w:sz="0" w:space="0" w:color="auto"/>
          </w:divBdr>
        </w:div>
        <w:div w:id="1482848171">
          <w:marLeft w:val="0"/>
          <w:marRight w:val="0"/>
          <w:marTop w:val="0"/>
          <w:marBottom w:val="0"/>
          <w:divBdr>
            <w:top w:val="none" w:sz="0" w:space="0" w:color="auto"/>
            <w:left w:val="none" w:sz="0" w:space="0" w:color="auto"/>
            <w:bottom w:val="none" w:sz="0" w:space="0" w:color="auto"/>
            <w:right w:val="none" w:sz="0" w:space="0" w:color="auto"/>
          </w:divBdr>
        </w:div>
        <w:div w:id="2029210012">
          <w:marLeft w:val="0"/>
          <w:marRight w:val="0"/>
          <w:marTop w:val="0"/>
          <w:marBottom w:val="0"/>
          <w:divBdr>
            <w:top w:val="none" w:sz="0" w:space="0" w:color="auto"/>
            <w:left w:val="none" w:sz="0" w:space="0" w:color="auto"/>
            <w:bottom w:val="none" w:sz="0" w:space="0" w:color="auto"/>
            <w:right w:val="none" w:sz="0" w:space="0" w:color="auto"/>
          </w:divBdr>
        </w:div>
        <w:div w:id="294140836">
          <w:marLeft w:val="0"/>
          <w:marRight w:val="0"/>
          <w:marTop w:val="0"/>
          <w:marBottom w:val="0"/>
          <w:divBdr>
            <w:top w:val="none" w:sz="0" w:space="0" w:color="auto"/>
            <w:left w:val="none" w:sz="0" w:space="0" w:color="auto"/>
            <w:bottom w:val="none" w:sz="0" w:space="0" w:color="auto"/>
            <w:right w:val="none" w:sz="0" w:space="0" w:color="auto"/>
          </w:divBdr>
        </w:div>
      </w:divsChild>
    </w:div>
    <w:div w:id="396830231">
      <w:bodyDiv w:val="1"/>
      <w:marLeft w:val="0"/>
      <w:marRight w:val="0"/>
      <w:marTop w:val="0"/>
      <w:marBottom w:val="0"/>
      <w:divBdr>
        <w:top w:val="none" w:sz="0" w:space="0" w:color="auto"/>
        <w:left w:val="none" w:sz="0" w:space="0" w:color="auto"/>
        <w:bottom w:val="none" w:sz="0" w:space="0" w:color="auto"/>
        <w:right w:val="none" w:sz="0" w:space="0" w:color="auto"/>
      </w:divBdr>
    </w:div>
    <w:div w:id="400762373">
      <w:bodyDiv w:val="1"/>
      <w:marLeft w:val="0"/>
      <w:marRight w:val="0"/>
      <w:marTop w:val="0"/>
      <w:marBottom w:val="0"/>
      <w:divBdr>
        <w:top w:val="none" w:sz="0" w:space="0" w:color="auto"/>
        <w:left w:val="none" w:sz="0" w:space="0" w:color="auto"/>
        <w:bottom w:val="none" w:sz="0" w:space="0" w:color="auto"/>
        <w:right w:val="none" w:sz="0" w:space="0" w:color="auto"/>
      </w:divBdr>
    </w:div>
    <w:div w:id="406154580">
      <w:bodyDiv w:val="1"/>
      <w:marLeft w:val="0"/>
      <w:marRight w:val="0"/>
      <w:marTop w:val="0"/>
      <w:marBottom w:val="0"/>
      <w:divBdr>
        <w:top w:val="none" w:sz="0" w:space="0" w:color="auto"/>
        <w:left w:val="none" w:sz="0" w:space="0" w:color="auto"/>
        <w:bottom w:val="none" w:sz="0" w:space="0" w:color="auto"/>
        <w:right w:val="none" w:sz="0" w:space="0" w:color="auto"/>
      </w:divBdr>
      <w:divsChild>
        <w:div w:id="2066952391">
          <w:marLeft w:val="0"/>
          <w:marRight w:val="0"/>
          <w:marTop w:val="15"/>
          <w:marBottom w:val="0"/>
          <w:divBdr>
            <w:top w:val="single" w:sz="48" w:space="0" w:color="auto"/>
            <w:left w:val="single" w:sz="48" w:space="0" w:color="auto"/>
            <w:bottom w:val="single" w:sz="48" w:space="0" w:color="auto"/>
            <w:right w:val="single" w:sz="48" w:space="0" w:color="auto"/>
          </w:divBdr>
          <w:divsChild>
            <w:div w:id="1087074795">
              <w:marLeft w:val="0"/>
              <w:marRight w:val="0"/>
              <w:marTop w:val="0"/>
              <w:marBottom w:val="0"/>
              <w:divBdr>
                <w:top w:val="none" w:sz="0" w:space="0" w:color="auto"/>
                <w:left w:val="none" w:sz="0" w:space="0" w:color="auto"/>
                <w:bottom w:val="none" w:sz="0" w:space="0" w:color="auto"/>
                <w:right w:val="none" w:sz="0" w:space="0" w:color="auto"/>
              </w:divBdr>
              <w:divsChild>
                <w:div w:id="1078092034">
                  <w:marLeft w:val="0"/>
                  <w:marRight w:val="0"/>
                  <w:marTop w:val="0"/>
                  <w:marBottom w:val="0"/>
                  <w:divBdr>
                    <w:top w:val="none" w:sz="0" w:space="0" w:color="auto"/>
                    <w:left w:val="none" w:sz="0" w:space="0" w:color="auto"/>
                    <w:bottom w:val="none" w:sz="0" w:space="0" w:color="auto"/>
                    <w:right w:val="none" w:sz="0" w:space="0" w:color="auto"/>
                  </w:divBdr>
                </w:div>
                <w:div w:id="593127035">
                  <w:marLeft w:val="0"/>
                  <w:marRight w:val="0"/>
                  <w:marTop w:val="0"/>
                  <w:marBottom w:val="0"/>
                  <w:divBdr>
                    <w:top w:val="none" w:sz="0" w:space="0" w:color="auto"/>
                    <w:left w:val="none" w:sz="0" w:space="0" w:color="auto"/>
                    <w:bottom w:val="none" w:sz="0" w:space="0" w:color="auto"/>
                    <w:right w:val="none" w:sz="0" w:space="0" w:color="auto"/>
                  </w:divBdr>
                </w:div>
                <w:div w:id="419641237">
                  <w:marLeft w:val="0"/>
                  <w:marRight w:val="0"/>
                  <w:marTop w:val="0"/>
                  <w:marBottom w:val="0"/>
                  <w:divBdr>
                    <w:top w:val="none" w:sz="0" w:space="0" w:color="auto"/>
                    <w:left w:val="none" w:sz="0" w:space="0" w:color="auto"/>
                    <w:bottom w:val="none" w:sz="0" w:space="0" w:color="auto"/>
                    <w:right w:val="none" w:sz="0" w:space="0" w:color="auto"/>
                  </w:divBdr>
                </w:div>
                <w:div w:id="1487088674">
                  <w:marLeft w:val="0"/>
                  <w:marRight w:val="0"/>
                  <w:marTop w:val="0"/>
                  <w:marBottom w:val="0"/>
                  <w:divBdr>
                    <w:top w:val="none" w:sz="0" w:space="0" w:color="auto"/>
                    <w:left w:val="none" w:sz="0" w:space="0" w:color="auto"/>
                    <w:bottom w:val="none" w:sz="0" w:space="0" w:color="auto"/>
                    <w:right w:val="none" w:sz="0" w:space="0" w:color="auto"/>
                  </w:divBdr>
                </w:div>
                <w:div w:id="849416765">
                  <w:marLeft w:val="0"/>
                  <w:marRight w:val="0"/>
                  <w:marTop w:val="0"/>
                  <w:marBottom w:val="0"/>
                  <w:divBdr>
                    <w:top w:val="none" w:sz="0" w:space="0" w:color="auto"/>
                    <w:left w:val="none" w:sz="0" w:space="0" w:color="auto"/>
                    <w:bottom w:val="none" w:sz="0" w:space="0" w:color="auto"/>
                    <w:right w:val="none" w:sz="0" w:space="0" w:color="auto"/>
                  </w:divBdr>
                </w:div>
                <w:div w:id="1022126652">
                  <w:marLeft w:val="0"/>
                  <w:marRight w:val="0"/>
                  <w:marTop w:val="0"/>
                  <w:marBottom w:val="0"/>
                  <w:divBdr>
                    <w:top w:val="none" w:sz="0" w:space="0" w:color="auto"/>
                    <w:left w:val="none" w:sz="0" w:space="0" w:color="auto"/>
                    <w:bottom w:val="none" w:sz="0" w:space="0" w:color="auto"/>
                    <w:right w:val="none" w:sz="0" w:space="0" w:color="auto"/>
                  </w:divBdr>
                </w:div>
                <w:div w:id="713774241">
                  <w:marLeft w:val="0"/>
                  <w:marRight w:val="0"/>
                  <w:marTop w:val="0"/>
                  <w:marBottom w:val="0"/>
                  <w:divBdr>
                    <w:top w:val="none" w:sz="0" w:space="0" w:color="auto"/>
                    <w:left w:val="none" w:sz="0" w:space="0" w:color="auto"/>
                    <w:bottom w:val="none" w:sz="0" w:space="0" w:color="auto"/>
                    <w:right w:val="none" w:sz="0" w:space="0" w:color="auto"/>
                  </w:divBdr>
                </w:div>
                <w:div w:id="1217428115">
                  <w:marLeft w:val="0"/>
                  <w:marRight w:val="0"/>
                  <w:marTop w:val="0"/>
                  <w:marBottom w:val="0"/>
                  <w:divBdr>
                    <w:top w:val="none" w:sz="0" w:space="0" w:color="auto"/>
                    <w:left w:val="none" w:sz="0" w:space="0" w:color="auto"/>
                    <w:bottom w:val="none" w:sz="0" w:space="0" w:color="auto"/>
                    <w:right w:val="none" w:sz="0" w:space="0" w:color="auto"/>
                  </w:divBdr>
                </w:div>
                <w:div w:id="1940523003">
                  <w:marLeft w:val="0"/>
                  <w:marRight w:val="0"/>
                  <w:marTop w:val="0"/>
                  <w:marBottom w:val="0"/>
                  <w:divBdr>
                    <w:top w:val="none" w:sz="0" w:space="0" w:color="auto"/>
                    <w:left w:val="none" w:sz="0" w:space="0" w:color="auto"/>
                    <w:bottom w:val="none" w:sz="0" w:space="0" w:color="auto"/>
                    <w:right w:val="none" w:sz="0" w:space="0" w:color="auto"/>
                  </w:divBdr>
                </w:div>
                <w:div w:id="1145244108">
                  <w:marLeft w:val="0"/>
                  <w:marRight w:val="0"/>
                  <w:marTop w:val="0"/>
                  <w:marBottom w:val="0"/>
                  <w:divBdr>
                    <w:top w:val="none" w:sz="0" w:space="0" w:color="auto"/>
                    <w:left w:val="none" w:sz="0" w:space="0" w:color="auto"/>
                    <w:bottom w:val="none" w:sz="0" w:space="0" w:color="auto"/>
                    <w:right w:val="none" w:sz="0" w:space="0" w:color="auto"/>
                  </w:divBdr>
                </w:div>
                <w:div w:id="1431505158">
                  <w:marLeft w:val="0"/>
                  <w:marRight w:val="0"/>
                  <w:marTop w:val="0"/>
                  <w:marBottom w:val="0"/>
                  <w:divBdr>
                    <w:top w:val="none" w:sz="0" w:space="0" w:color="auto"/>
                    <w:left w:val="none" w:sz="0" w:space="0" w:color="auto"/>
                    <w:bottom w:val="none" w:sz="0" w:space="0" w:color="auto"/>
                    <w:right w:val="none" w:sz="0" w:space="0" w:color="auto"/>
                  </w:divBdr>
                </w:div>
                <w:div w:id="607856644">
                  <w:marLeft w:val="0"/>
                  <w:marRight w:val="0"/>
                  <w:marTop w:val="0"/>
                  <w:marBottom w:val="0"/>
                  <w:divBdr>
                    <w:top w:val="none" w:sz="0" w:space="0" w:color="auto"/>
                    <w:left w:val="none" w:sz="0" w:space="0" w:color="auto"/>
                    <w:bottom w:val="none" w:sz="0" w:space="0" w:color="auto"/>
                    <w:right w:val="none" w:sz="0" w:space="0" w:color="auto"/>
                  </w:divBdr>
                </w:div>
                <w:div w:id="640230149">
                  <w:marLeft w:val="0"/>
                  <w:marRight w:val="0"/>
                  <w:marTop w:val="0"/>
                  <w:marBottom w:val="0"/>
                  <w:divBdr>
                    <w:top w:val="none" w:sz="0" w:space="0" w:color="auto"/>
                    <w:left w:val="none" w:sz="0" w:space="0" w:color="auto"/>
                    <w:bottom w:val="none" w:sz="0" w:space="0" w:color="auto"/>
                    <w:right w:val="none" w:sz="0" w:space="0" w:color="auto"/>
                  </w:divBdr>
                </w:div>
                <w:div w:id="2033994566">
                  <w:marLeft w:val="0"/>
                  <w:marRight w:val="0"/>
                  <w:marTop w:val="0"/>
                  <w:marBottom w:val="0"/>
                  <w:divBdr>
                    <w:top w:val="none" w:sz="0" w:space="0" w:color="auto"/>
                    <w:left w:val="none" w:sz="0" w:space="0" w:color="auto"/>
                    <w:bottom w:val="none" w:sz="0" w:space="0" w:color="auto"/>
                    <w:right w:val="none" w:sz="0" w:space="0" w:color="auto"/>
                  </w:divBdr>
                </w:div>
                <w:div w:id="1291131778">
                  <w:marLeft w:val="0"/>
                  <w:marRight w:val="0"/>
                  <w:marTop w:val="0"/>
                  <w:marBottom w:val="0"/>
                  <w:divBdr>
                    <w:top w:val="none" w:sz="0" w:space="0" w:color="auto"/>
                    <w:left w:val="none" w:sz="0" w:space="0" w:color="auto"/>
                    <w:bottom w:val="none" w:sz="0" w:space="0" w:color="auto"/>
                    <w:right w:val="none" w:sz="0" w:space="0" w:color="auto"/>
                  </w:divBdr>
                </w:div>
                <w:div w:id="1634288483">
                  <w:marLeft w:val="0"/>
                  <w:marRight w:val="0"/>
                  <w:marTop w:val="0"/>
                  <w:marBottom w:val="0"/>
                  <w:divBdr>
                    <w:top w:val="none" w:sz="0" w:space="0" w:color="auto"/>
                    <w:left w:val="none" w:sz="0" w:space="0" w:color="auto"/>
                    <w:bottom w:val="none" w:sz="0" w:space="0" w:color="auto"/>
                    <w:right w:val="none" w:sz="0" w:space="0" w:color="auto"/>
                  </w:divBdr>
                </w:div>
                <w:div w:id="1513909783">
                  <w:marLeft w:val="0"/>
                  <w:marRight w:val="0"/>
                  <w:marTop w:val="0"/>
                  <w:marBottom w:val="0"/>
                  <w:divBdr>
                    <w:top w:val="none" w:sz="0" w:space="0" w:color="auto"/>
                    <w:left w:val="none" w:sz="0" w:space="0" w:color="auto"/>
                    <w:bottom w:val="none" w:sz="0" w:space="0" w:color="auto"/>
                    <w:right w:val="none" w:sz="0" w:space="0" w:color="auto"/>
                  </w:divBdr>
                </w:div>
                <w:div w:id="47608728">
                  <w:marLeft w:val="0"/>
                  <w:marRight w:val="0"/>
                  <w:marTop w:val="0"/>
                  <w:marBottom w:val="0"/>
                  <w:divBdr>
                    <w:top w:val="none" w:sz="0" w:space="0" w:color="auto"/>
                    <w:left w:val="none" w:sz="0" w:space="0" w:color="auto"/>
                    <w:bottom w:val="none" w:sz="0" w:space="0" w:color="auto"/>
                    <w:right w:val="none" w:sz="0" w:space="0" w:color="auto"/>
                  </w:divBdr>
                </w:div>
                <w:div w:id="1195927271">
                  <w:marLeft w:val="0"/>
                  <w:marRight w:val="0"/>
                  <w:marTop w:val="0"/>
                  <w:marBottom w:val="0"/>
                  <w:divBdr>
                    <w:top w:val="none" w:sz="0" w:space="0" w:color="auto"/>
                    <w:left w:val="none" w:sz="0" w:space="0" w:color="auto"/>
                    <w:bottom w:val="none" w:sz="0" w:space="0" w:color="auto"/>
                    <w:right w:val="none" w:sz="0" w:space="0" w:color="auto"/>
                  </w:divBdr>
                </w:div>
                <w:div w:id="1380592287">
                  <w:marLeft w:val="0"/>
                  <w:marRight w:val="0"/>
                  <w:marTop w:val="0"/>
                  <w:marBottom w:val="0"/>
                  <w:divBdr>
                    <w:top w:val="none" w:sz="0" w:space="0" w:color="auto"/>
                    <w:left w:val="none" w:sz="0" w:space="0" w:color="auto"/>
                    <w:bottom w:val="none" w:sz="0" w:space="0" w:color="auto"/>
                    <w:right w:val="none" w:sz="0" w:space="0" w:color="auto"/>
                  </w:divBdr>
                </w:div>
                <w:div w:id="627711909">
                  <w:marLeft w:val="0"/>
                  <w:marRight w:val="0"/>
                  <w:marTop w:val="0"/>
                  <w:marBottom w:val="0"/>
                  <w:divBdr>
                    <w:top w:val="none" w:sz="0" w:space="0" w:color="auto"/>
                    <w:left w:val="none" w:sz="0" w:space="0" w:color="auto"/>
                    <w:bottom w:val="none" w:sz="0" w:space="0" w:color="auto"/>
                    <w:right w:val="none" w:sz="0" w:space="0" w:color="auto"/>
                  </w:divBdr>
                </w:div>
                <w:div w:id="231232757">
                  <w:marLeft w:val="0"/>
                  <w:marRight w:val="0"/>
                  <w:marTop w:val="0"/>
                  <w:marBottom w:val="0"/>
                  <w:divBdr>
                    <w:top w:val="none" w:sz="0" w:space="0" w:color="auto"/>
                    <w:left w:val="none" w:sz="0" w:space="0" w:color="auto"/>
                    <w:bottom w:val="none" w:sz="0" w:space="0" w:color="auto"/>
                    <w:right w:val="none" w:sz="0" w:space="0" w:color="auto"/>
                  </w:divBdr>
                </w:div>
                <w:div w:id="1841694232">
                  <w:marLeft w:val="0"/>
                  <w:marRight w:val="0"/>
                  <w:marTop w:val="0"/>
                  <w:marBottom w:val="0"/>
                  <w:divBdr>
                    <w:top w:val="none" w:sz="0" w:space="0" w:color="auto"/>
                    <w:left w:val="none" w:sz="0" w:space="0" w:color="auto"/>
                    <w:bottom w:val="none" w:sz="0" w:space="0" w:color="auto"/>
                    <w:right w:val="none" w:sz="0" w:space="0" w:color="auto"/>
                  </w:divBdr>
                </w:div>
                <w:div w:id="1659266852">
                  <w:marLeft w:val="0"/>
                  <w:marRight w:val="0"/>
                  <w:marTop w:val="0"/>
                  <w:marBottom w:val="0"/>
                  <w:divBdr>
                    <w:top w:val="none" w:sz="0" w:space="0" w:color="auto"/>
                    <w:left w:val="none" w:sz="0" w:space="0" w:color="auto"/>
                    <w:bottom w:val="none" w:sz="0" w:space="0" w:color="auto"/>
                    <w:right w:val="none" w:sz="0" w:space="0" w:color="auto"/>
                  </w:divBdr>
                </w:div>
                <w:div w:id="1904556363">
                  <w:marLeft w:val="0"/>
                  <w:marRight w:val="0"/>
                  <w:marTop w:val="0"/>
                  <w:marBottom w:val="0"/>
                  <w:divBdr>
                    <w:top w:val="none" w:sz="0" w:space="0" w:color="auto"/>
                    <w:left w:val="none" w:sz="0" w:space="0" w:color="auto"/>
                    <w:bottom w:val="none" w:sz="0" w:space="0" w:color="auto"/>
                    <w:right w:val="none" w:sz="0" w:space="0" w:color="auto"/>
                  </w:divBdr>
                </w:div>
                <w:div w:id="263732697">
                  <w:marLeft w:val="0"/>
                  <w:marRight w:val="0"/>
                  <w:marTop w:val="0"/>
                  <w:marBottom w:val="0"/>
                  <w:divBdr>
                    <w:top w:val="none" w:sz="0" w:space="0" w:color="auto"/>
                    <w:left w:val="none" w:sz="0" w:space="0" w:color="auto"/>
                    <w:bottom w:val="none" w:sz="0" w:space="0" w:color="auto"/>
                    <w:right w:val="none" w:sz="0" w:space="0" w:color="auto"/>
                  </w:divBdr>
                </w:div>
                <w:div w:id="1025254369">
                  <w:marLeft w:val="0"/>
                  <w:marRight w:val="0"/>
                  <w:marTop w:val="0"/>
                  <w:marBottom w:val="0"/>
                  <w:divBdr>
                    <w:top w:val="none" w:sz="0" w:space="0" w:color="auto"/>
                    <w:left w:val="none" w:sz="0" w:space="0" w:color="auto"/>
                    <w:bottom w:val="none" w:sz="0" w:space="0" w:color="auto"/>
                    <w:right w:val="none" w:sz="0" w:space="0" w:color="auto"/>
                  </w:divBdr>
                </w:div>
                <w:div w:id="137646790">
                  <w:marLeft w:val="0"/>
                  <w:marRight w:val="0"/>
                  <w:marTop w:val="0"/>
                  <w:marBottom w:val="0"/>
                  <w:divBdr>
                    <w:top w:val="none" w:sz="0" w:space="0" w:color="auto"/>
                    <w:left w:val="none" w:sz="0" w:space="0" w:color="auto"/>
                    <w:bottom w:val="none" w:sz="0" w:space="0" w:color="auto"/>
                    <w:right w:val="none" w:sz="0" w:space="0" w:color="auto"/>
                  </w:divBdr>
                </w:div>
                <w:div w:id="381102326">
                  <w:marLeft w:val="0"/>
                  <w:marRight w:val="0"/>
                  <w:marTop w:val="0"/>
                  <w:marBottom w:val="0"/>
                  <w:divBdr>
                    <w:top w:val="none" w:sz="0" w:space="0" w:color="auto"/>
                    <w:left w:val="none" w:sz="0" w:space="0" w:color="auto"/>
                    <w:bottom w:val="none" w:sz="0" w:space="0" w:color="auto"/>
                    <w:right w:val="none" w:sz="0" w:space="0" w:color="auto"/>
                  </w:divBdr>
                </w:div>
                <w:div w:id="11996951">
                  <w:marLeft w:val="0"/>
                  <w:marRight w:val="0"/>
                  <w:marTop w:val="0"/>
                  <w:marBottom w:val="0"/>
                  <w:divBdr>
                    <w:top w:val="none" w:sz="0" w:space="0" w:color="auto"/>
                    <w:left w:val="none" w:sz="0" w:space="0" w:color="auto"/>
                    <w:bottom w:val="none" w:sz="0" w:space="0" w:color="auto"/>
                    <w:right w:val="none" w:sz="0" w:space="0" w:color="auto"/>
                  </w:divBdr>
                </w:div>
                <w:div w:id="1895003120">
                  <w:marLeft w:val="0"/>
                  <w:marRight w:val="0"/>
                  <w:marTop w:val="0"/>
                  <w:marBottom w:val="0"/>
                  <w:divBdr>
                    <w:top w:val="none" w:sz="0" w:space="0" w:color="auto"/>
                    <w:left w:val="none" w:sz="0" w:space="0" w:color="auto"/>
                    <w:bottom w:val="none" w:sz="0" w:space="0" w:color="auto"/>
                    <w:right w:val="none" w:sz="0" w:space="0" w:color="auto"/>
                  </w:divBdr>
                </w:div>
                <w:div w:id="2046976754">
                  <w:marLeft w:val="0"/>
                  <w:marRight w:val="0"/>
                  <w:marTop w:val="0"/>
                  <w:marBottom w:val="0"/>
                  <w:divBdr>
                    <w:top w:val="none" w:sz="0" w:space="0" w:color="auto"/>
                    <w:left w:val="none" w:sz="0" w:space="0" w:color="auto"/>
                    <w:bottom w:val="none" w:sz="0" w:space="0" w:color="auto"/>
                    <w:right w:val="none" w:sz="0" w:space="0" w:color="auto"/>
                  </w:divBdr>
                </w:div>
                <w:div w:id="1956210661">
                  <w:marLeft w:val="0"/>
                  <w:marRight w:val="0"/>
                  <w:marTop w:val="0"/>
                  <w:marBottom w:val="0"/>
                  <w:divBdr>
                    <w:top w:val="none" w:sz="0" w:space="0" w:color="auto"/>
                    <w:left w:val="none" w:sz="0" w:space="0" w:color="auto"/>
                    <w:bottom w:val="none" w:sz="0" w:space="0" w:color="auto"/>
                    <w:right w:val="none" w:sz="0" w:space="0" w:color="auto"/>
                  </w:divBdr>
                </w:div>
                <w:div w:id="1534002420">
                  <w:marLeft w:val="0"/>
                  <w:marRight w:val="0"/>
                  <w:marTop w:val="0"/>
                  <w:marBottom w:val="0"/>
                  <w:divBdr>
                    <w:top w:val="none" w:sz="0" w:space="0" w:color="auto"/>
                    <w:left w:val="none" w:sz="0" w:space="0" w:color="auto"/>
                    <w:bottom w:val="none" w:sz="0" w:space="0" w:color="auto"/>
                    <w:right w:val="none" w:sz="0" w:space="0" w:color="auto"/>
                  </w:divBdr>
                </w:div>
                <w:div w:id="2083482726">
                  <w:marLeft w:val="0"/>
                  <w:marRight w:val="0"/>
                  <w:marTop w:val="0"/>
                  <w:marBottom w:val="0"/>
                  <w:divBdr>
                    <w:top w:val="none" w:sz="0" w:space="0" w:color="auto"/>
                    <w:left w:val="none" w:sz="0" w:space="0" w:color="auto"/>
                    <w:bottom w:val="none" w:sz="0" w:space="0" w:color="auto"/>
                    <w:right w:val="none" w:sz="0" w:space="0" w:color="auto"/>
                  </w:divBdr>
                </w:div>
                <w:div w:id="563413057">
                  <w:marLeft w:val="0"/>
                  <w:marRight w:val="0"/>
                  <w:marTop w:val="0"/>
                  <w:marBottom w:val="0"/>
                  <w:divBdr>
                    <w:top w:val="none" w:sz="0" w:space="0" w:color="auto"/>
                    <w:left w:val="none" w:sz="0" w:space="0" w:color="auto"/>
                    <w:bottom w:val="none" w:sz="0" w:space="0" w:color="auto"/>
                    <w:right w:val="none" w:sz="0" w:space="0" w:color="auto"/>
                  </w:divBdr>
                </w:div>
                <w:div w:id="1348365119">
                  <w:marLeft w:val="0"/>
                  <w:marRight w:val="0"/>
                  <w:marTop w:val="0"/>
                  <w:marBottom w:val="0"/>
                  <w:divBdr>
                    <w:top w:val="none" w:sz="0" w:space="0" w:color="auto"/>
                    <w:left w:val="none" w:sz="0" w:space="0" w:color="auto"/>
                    <w:bottom w:val="none" w:sz="0" w:space="0" w:color="auto"/>
                    <w:right w:val="none" w:sz="0" w:space="0" w:color="auto"/>
                  </w:divBdr>
                </w:div>
                <w:div w:id="2025858616">
                  <w:marLeft w:val="0"/>
                  <w:marRight w:val="0"/>
                  <w:marTop w:val="0"/>
                  <w:marBottom w:val="0"/>
                  <w:divBdr>
                    <w:top w:val="none" w:sz="0" w:space="0" w:color="auto"/>
                    <w:left w:val="none" w:sz="0" w:space="0" w:color="auto"/>
                    <w:bottom w:val="none" w:sz="0" w:space="0" w:color="auto"/>
                    <w:right w:val="none" w:sz="0" w:space="0" w:color="auto"/>
                  </w:divBdr>
                </w:div>
                <w:div w:id="1185828067">
                  <w:marLeft w:val="0"/>
                  <w:marRight w:val="0"/>
                  <w:marTop w:val="0"/>
                  <w:marBottom w:val="0"/>
                  <w:divBdr>
                    <w:top w:val="none" w:sz="0" w:space="0" w:color="auto"/>
                    <w:left w:val="none" w:sz="0" w:space="0" w:color="auto"/>
                    <w:bottom w:val="none" w:sz="0" w:space="0" w:color="auto"/>
                    <w:right w:val="none" w:sz="0" w:space="0" w:color="auto"/>
                  </w:divBdr>
                </w:div>
                <w:div w:id="1263032208">
                  <w:marLeft w:val="0"/>
                  <w:marRight w:val="0"/>
                  <w:marTop w:val="0"/>
                  <w:marBottom w:val="0"/>
                  <w:divBdr>
                    <w:top w:val="none" w:sz="0" w:space="0" w:color="auto"/>
                    <w:left w:val="none" w:sz="0" w:space="0" w:color="auto"/>
                    <w:bottom w:val="none" w:sz="0" w:space="0" w:color="auto"/>
                    <w:right w:val="none" w:sz="0" w:space="0" w:color="auto"/>
                  </w:divBdr>
                </w:div>
                <w:div w:id="1205874339">
                  <w:marLeft w:val="0"/>
                  <w:marRight w:val="0"/>
                  <w:marTop w:val="0"/>
                  <w:marBottom w:val="0"/>
                  <w:divBdr>
                    <w:top w:val="none" w:sz="0" w:space="0" w:color="auto"/>
                    <w:left w:val="none" w:sz="0" w:space="0" w:color="auto"/>
                    <w:bottom w:val="none" w:sz="0" w:space="0" w:color="auto"/>
                    <w:right w:val="none" w:sz="0" w:space="0" w:color="auto"/>
                  </w:divBdr>
                </w:div>
                <w:div w:id="1101149030">
                  <w:marLeft w:val="0"/>
                  <w:marRight w:val="0"/>
                  <w:marTop w:val="0"/>
                  <w:marBottom w:val="0"/>
                  <w:divBdr>
                    <w:top w:val="none" w:sz="0" w:space="0" w:color="auto"/>
                    <w:left w:val="none" w:sz="0" w:space="0" w:color="auto"/>
                    <w:bottom w:val="none" w:sz="0" w:space="0" w:color="auto"/>
                    <w:right w:val="none" w:sz="0" w:space="0" w:color="auto"/>
                  </w:divBdr>
                </w:div>
                <w:div w:id="1599367421">
                  <w:marLeft w:val="0"/>
                  <w:marRight w:val="0"/>
                  <w:marTop w:val="0"/>
                  <w:marBottom w:val="0"/>
                  <w:divBdr>
                    <w:top w:val="none" w:sz="0" w:space="0" w:color="auto"/>
                    <w:left w:val="none" w:sz="0" w:space="0" w:color="auto"/>
                    <w:bottom w:val="none" w:sz="0" w:space="0" w:color="auto"/>
                    <w:right w:val="none" w:sz="0" w:space="0" w:color="auto"/>
                  </w:divBdr>
                </w:div>
                <w:div w:id="1374962954">
                  <w:marLeft w:val="0"/>
                  <w:marRight w:val="0"/>
                  <w:marTop w:val="0"/>
                  <w:marBottom w:val="0"/>
                  <w:divBdr>
                    <w:top w:val="none" w:sz="0" w:space="0" w:color="auto"/>
                    <w:left w:val="none" w:sz="0" w:space="0" w:color="auto"/>
                    <w:bottom w:val="none" w:sz="0" w:space="0" w:color="auto"/>
                    <w:right w:val="none" w:sz="0" w:space="0" w:color="auto"/>
                  </w:divBdr>
                </w:div>
                <w:div w:id="440491943">
                  <w:marLeft w:val="0"/>
                  <w:marRight w:val="0"/>
                  <w:marTop w:val="0"/>
                  <w:marBottom w:val="0"/>
                  <w:divBdr>
                    <w:top w:val="none" w:sz="0" w:space="0" w:color="auto"/>
                    <w:left w:val="none" w:sz="0" w:space="0" w:color="auto"/>
                    <w:bottom w:val="none" w:sz="0" w:space="0" w:color="auto"/>
                    <w:right w:val="none" w:sz="0" w:space="0" w:color="auto"/>
                  </w:divBdr>
                </w:div>
                <w:div w:id="976182901">
                  <w:marLeft w:val="0"/>
                  <w:marRight w:val="0"/>
                  <w:marTop w:val="0"/>
                  <w:marBottom w:val="0"/>
                  <w:divBdr>
                    <w:top w:val="none" w:sz="0" w:space="0" w:color="auto"/>
                    <w:left w:val="none" w:sz="0" w:space="0" w:color="auto"/>
                    <w:bottom w:val="none" w:sz="0" w:space="0" w:color="auto"/>
                    <w:right w:val="none" w:sz="0" w:space="0" w:color="auto"/>
                  </w:divBdr>
                </w:div>
                <w:div w:id="1101486004">
                  <w:marLeft w:val="0"/>
                  <w:marRight w:val="0"/>
                  <w:marTop w:val="0"/>
                  <w:marBottom w:val="0"/>
                  <w:divBdr>
                    <w:top w:val="none" w:sz="0" w:space="0" w:color="auto"/>
                    <w:left w:val="none" w:sz="0" w:space="0" w:color="auto"/>
                    <w:bottom w:val="none" w:sz="0" w:space="0" w:color="auto"/>
                    <w:right w:val="none" w:sz="0" w:space="0" w:color="auto"/>
                  </w:divBdr>
                </w:div>
                <w:div w:id="910038386">
                  <w:marLeft w:val="0"/>
                  <w:marRight w:val="0"/>
                  <w:marTop w:val="0"/>
                  <w:marBottom w:val="0"/>
                  <w:divBdr>
                    <w:top w:val="none" w:sz="0" w:space="0" w:color="auto"/>
                    <w:left w:val="none" w:sz="0" w:space="0" w:color="auto"/>
                    <w:bottom w:val="none" w:sz="0" w:space="0" w:color="auto"/>
                    <w:right w:val="none" w:sz="0" w:space="0" w:color="auto"/>
                  </w:divBdr>
                </w:div>
                <w:div w:id="1109934964">
                  <w:marLeft w:val="0"/>
                  <w:marRight w:val="0"/>
                  <w:marTop w:val="0"/>
                  <w:marBottom w:val="0"/>
                  <w:divBdr>
                    <w:top w:val="none" w:sz="0" w:space="0" w:color="auto"/>
                    <w:left w:val="none" w:sz="0" w:space="0" w:color="auto"/>
                    <w:bottom w:val="none" w:sz="0" w:space="0" w:color="auto"/>
                    <w:right w:val="none" w:sz="0" w:space="0" w:color="auto"/>
                  </w:divBdr>
                </w:div>
                <w:div w:id="1499154963">
                  <w:marLeft w:val="0"/>
                  <w:marRight w:val="0"/>
                  <w:marTop w:val="0"/>
                  <w:marBottom w:val="0"/>
                  <w:divBdr>
                    <w:top w:val="none" w:sz="0" w:space="0" w:color="auto"/>
                    <w:left w:val="none" w:sz="0" w:space="0" w:color="auto"/>
                    <w:bottom w:val="none" w:sz="0" w:space="0" w:color="auto"/>
                    <w:right w:val="none" w:sz="0" w:space="0" w:color="auto"/>
                  </w:divBdr>
                </w:div>
                <w:div w:id="1200162561">
                  <w:marLeft w:val="0"/>
                  <w:marRight w:val="0"/>
                  <w:marTop w:val="0"/>
                  <w:marBottom w:val="0"/>
                  <w:divBdr>
                    <w:top w:val="none" w:sz="0" w:space="0" w:color="auto"/>
                    <w:left w:val="none" w:sz="0" w:space="0" w:color="auto"/>
                    <w:bottom w:val="none" w:sz="0" w:space="0" w:color="auto"/>
                    <w:right w:val="none" w:sz="0" w:space="0" w:color="auto"/>
                  </w:divBdr>
                </w:div>
                <w:div w:id="721178764">
                  <w:marLeft w:val="0"/>
                  <w:marRight w:val="0"/>
                  <w:marTop w:val="0"/>
                  <w:marBottom w:val="0"/>
                  <w:divBdr>
                    <w:top w:val="none" w:sz="0" w:space="0" w:color="auto"/>
                    <w:left w:val="none" w:sz="0" w:space="0" w:color="auto"/>
                    <w:bottom w:val="none" w:sz="0" w:space="0" w:color="auto"/>
                    <w:right w:val="none" w:sz="0" w:space="0" w:color="auto"/>
                  </w:divBdr>
                </w:div>
                <w:div w:id="812021639">
                  <w:marLeft w:val="0"/>
                  <w:marRight w:val="0"/>
                  <w:marTop w:val="0"/>
                  <w:marBottom w:val="0"/>
                  <w:divBdr>
                    <w:top w:val="none" w:sz="0" w:space="0" w:color="auto"/>
                    <w:left w:val="none" w:sz="0" w:space="0" w:color="auto"/>
                    <w:bottom w:val="none" w:sz="0" w:space="0" w:color="auto"/>
                    <w:right w:val="none" w:sz="0" w:space="0" w:color="auto"/>
                  </w:divBdr>
                </w:div>
                <w:div w:id="429475106">
                  <w:marLeft w:val="0"/>
                  <w:marRight w:val="0"/>
                  <w:marTop w:val="0"/>
                  <w:marBottom w:val="0"/>
                  <w:divBdr>
                    <w:top w:val="none" w:sz="0" w:space="0" w:color="auto"/>
                    <w:left w:val="none" w:sz="0" w:space="0" w:color="auto"/>
                    <w:bottom w:val="none" w:sz="0" w:space="0" w:color="auto"/>
                    <w:right w:val="none" w:sz="0" w:space="0" w:color="auto"/>
                  </w:divBdr>
                </w:div>
                <w:div w:id="886452077">
                  <w:marLeft w:val="0"/>
                  <w:marRight w:val="0"/>
                  <w:marTop w:val="0"/>
                  <w:marBottom w:val="0"/>
                  <w:divBdr>
                    <w:top w:val="none" w:sz="0" w:space="0" w:color="auto"/>
                    <w:left w:val="none" w:sz="0" w:space="0" w:color="auto"/>
                    <w:bottom w:val="none" w:sz="0" w:space="0" w:color="auto"/>
                    <w:right w:val="none" w:sz="0" w:space="0" w:color="auto"/>
                  </w:divBdr>
                </w:div>
                <w:div w:id="2016224792">
                  <w:marLeft w:val="0"/>
                  <w:marRight w:val="0"/>
                  <w:marTop w:val="0"/>
                  <w:marBottom w:val="0"/>
                  <w:divBdr>
                    <w:top w:val="none" w:sz="0" w:space="0" w:color="auto"/>
                    <w:left w:val="none" w:sz="0" w:space="0" w:color="auto"/>
                    <w:bottom w:val="none" w:sz="0" w:space="0" w:color="auto"/>
                    <w:right w:val="none" w:sz="0" w:space="0" w:color="auto"/>
                  </w:divBdr>
                </w:div>
                <w:div w:id="1929541057">
                  <w:marLeft w:val="0"/>
                  <w:marRight w:val="0"/>
                  <w:marTop w:val="0"/>
                  <w:marBottom w:val="0"/>
                  <w:divBdr>
                    <w:top w:val="none" w:sz="0" w:space="0" w:color="auto"/>
                    <w:left w:val="none" w:sz="0" w:space="0" w:color="auto"/>
                    <w:bottom w:val="none" w:sz="0" w:space="0" w:color="auto"/>
                    <w:right w:val="none" w:sz="0" w:space="0" w:color="auto"/>
                  </w:divBdr>
                </w:div>
                <w:div w:id="591202021">
                  <w:marLeft w:val="0"/>
                  <w:marRight w:val="0"/>
                  <w:marTop w:val="0"/>
                  <w:marBottom w:val="0"/>
                  <w:divBdr>
                    <w:top w:val="none" w:sz="0" w:space="0" w:color="auto"/>
                    <w:left w:val="none" w:sz="0" w:space="0" w:color="auto"/>
                    <w:bottom w:val="none" w:sz="0" w:space="0" w:color="auto"/>
                    <w:right w:val="none" w:sz="0" w:space="0" w:color="auto"/>
                  </w:divBdr>
                </w:div>
                <w:div w:id="111442462">
                  <w:marLeft w:val="0"/>
                  <w:marRight w:val="0"/>
                  <w:marTop w:val="0"/>
                  <w:marBottom w:val="0"/>
                  <w:divBdr>
                    <w:top w:val="none" w:sz="0" w:space="0" w:color="auto"/>
                    <w:left w:val="none" w:sz="0" w:space="0" w:color="auto"/>
                    <w:bottom w:val="none" w:sz="0" w:space="0" w:color="auto"/>
                    <w:right w:val="none" w:sz="0" w:space="0" w:color="auto"/>
                  </w:divBdr>
                </w:div>
                <w:div w:id="1782526078">
                  <w:marLeft w:val="0"/>
                  <w:marRight w:val="0"/>
                  <w:marTop w:val="0"/>
                  <w:marBottom w:val="0"/>
                  <w:divBdr>
                    <w:top w:val="none" w:sz="0" w:space="0" w:color="auto"/>
                    <w:left w:val="none" w:sz="0" w:space="0" w:color="auto"/>
                    <w:bottom w:val="none" w:sz="0" w:space="0" w:color="auto"/>
                    <w:right w:val="none" w:sz="0" w:space="0" w:color="auto"/>
                  </w:divBdr>
                </w:div>
                <w:div w:id="1804612941">
                  <w:marLeft w:val="0"/>
                  <w:marRight w:val="0"/>
                  <w:marTop w:val="0"/>
                  <w:marBottom w:val="0"/>
                  <w:divBdr>
                    <w:top w:val="none" w:sz="0" w:space="0" w:color="auto"/>
                    <w:left w:val="none" w:sz="0" w:space="0" w:color="auto"/>
                    <w:bottom w:val="none" w:sz="0" w:space="0" w:color="auto"/>
                    <w:right w:val="none" w:sz="0" w:space="0" w:color="auto"/>
                  </w:divBdr>
                </w:div>
                <w:div w:id="1378624700">
                  <w:marLeft w:val="0"/>
                  <w:marRight w:val="0"/>
                  <w:marTop w:val="0"/>
                  <w:marBottom w:val="0"/>
                  <w:divBdr>
                    <w:top w:val="none" w:sz="0" w:space="0" w:color="auto"/>
                    <w:left w:val="none" w:sz="0" w:space="0" w:color="auto"/>
                    <w:bottom w:val="none" w:sz="0" w:space="0" w:color="auto"/>
                    <w:right w:val="none" w:sz="0" w:space="0" w:color="auto"/>
                  </w:divBdr>
                </w:div>
                <w:div w:id="1587155070">
                  <w:marLeft w:val="0"/>
                  <w:marRight w:val="0"/>
                  <w:marTop w:val="0"/>
                  <w:marBottom w:val="0"/>
                  <w:divBdr>
                    <w:top w:val="none" w:sz="0" w:space="0" w:color="auto"/>
                    <w:left w:val="none" w:sz="0" w:space="0" w:color="auto"/>
                    <w:bottom w:val="none" w:sz="0" w:space="0" w:color="auto"/>
                    <w:right w:val="none" w:sz="0" w:space="0" w:color="auto"/>
                  </w:divBdr>
                </w:div>
                <w:div w:id="1084255792">
                  <w:marLeft w:val="0"/>
                  <w:marRight w:val="0"/>
                  <w:marTop w:val="0"/>
                  <w:marBottom w:val="0"/>
                  <w:divBdr>
                    <w:top w:val="none" w:sz="0" w:space="0" w:color="auto"/>
                    <w:left w:val="none" w:sz="0" w:space="0" w:color="auto"/>
                    <w:bottom w:val="none" w:sz="0" w:space="0" w:color="auto"/>
                    <w:right w:val="none" w:sz="0" w:space="0" w:color="auto"/>
                  </w:divBdr>
                </w:div>
                <w:div w:id="1128934298">
                  <w:marLeft w:val="0"/>
                  <w:marRight w:val="0"/>
                  <w:marTop w:val="0"/>
                  <w:marBottom w:val="0"/>
                  <w:divBdr>
                    <w:top w:val="none" w:sz="0" w:space="0" w:color="auto"/>
                    <w:left w:val="none" w:sz="0" w:space="0" w:color="auto"/>
                    <w:bottom w:val="none" w:sz="0" w:space="0" w:color="auto"/>
                    <w:right w:val="none" w:sz="0" w:space="0" w:color="auto"/>
                  </w:divBdr>
                </w:div>
                <w:div w:id="1452867799">
                  <w:marLeft w:val="0"/>
                  <w:marRight w:val="0"/>
                  <w:marTop w:val="0"/>
                  <w:marBottom w:val="0"/>
                  <w:divBdr>
                    <w:top w:val="none" w:sz="0" w:space="0" w:color="auto"/>
                    <w:left w:val="none" w:sz="0" w:space="0" w:color="auto"/>
                    <w:bottom w:val="none" w:sz="0" w:space="0" w:color="auto"/>
                    <w:right w:val="none" w:sz="0" w:space="0" w:color="auto"/>
                  </w:divBdr>
                </w:div>
                <w:div w:id="1058818919">
                  <w:marLeft w:val="0"/>
                  <w:marRight w:val="0"/>
                  <w:marTop w:val="0"/>
                  <w:marBottom w:val="0"/>
                  <w:divBdr>
                    <w:top w:val="none" w:sz="0" w:space="0" w:color="auto"/>
                    <w:left w:val="none" w:sz="0" w:space="0" w:color="auto"/>
                    <w:bottom w:val="none" w:sz="0" w:space="0" w:color="auto"/>
                    <w:right w:val="none" w:sz="0" w:space="0" w:color="auto"/>
                  </w:divBdr>
                </w:div>
                <w:div w:id="1279529031">
                  <w:marLeft w:val="0"/>
                  <w:marRight w:val="0"/>
                  <w:marTop w:val="0"/>
                  <w:marBottom w:val="0"/>
                  <w:divBdr>
                    <w:top w:val="none" w:sz="0" w:space="0" w:color="auto"/>
                    <w:left w:val="none" w:sz="0" w:space="0" w:color="auto"/>
                    <w:bottom w:val="none" w:sz="0" w:space="0" w:color="auto"/>
                    <w:right w:val="none" w:sz="0" w:space="0" w:color="auto"/>
                  </w:divBdr>
                </w:div>
                <w:div w:id="2059932262">
                  <w:marLeft w:val="0"/>
                  <w:marRight w:val="0"/>
                  <w:marTop w:val="0"/>
                  <w:marBottom w:val="0"/>
                  <w:divBdr>
                    <w:top w:val="none" w:sz="0" w:space="0" w:color="auto"/>
                    <w:left w:val="none" w:sz="0" w:space="0" w:color="auto"/>
                    <w:bottom w:val="none" w:sz="0" w:space="0" w:color="auto"/>
                    <w:right w:val="none" w:sz="0" w:space="0" w:color="auto"/>
                  </w:divBdr>
                </w:div>
                <w:div w:id="1566719722">
                  <w:marLeft w:val="0"/>
                  <w:marRight w:val="0"/>
                  <w:marTop w:val="0"/>
                  <w:marBottom w:val="0"/>
                  <w:divBdr>
                    <w:top w:val="none" w:sz="0" w:space="0" w:color="auto"/>
                    <w:left w:val="none" w:sz="0" w:space="0" w:color="auto"/>
                    <w:bottom w:val="none" w:sz="0" w:space="0" w:color="auto"/>
                    <w:right w:val="none" w:sz="0" w:space="0" w:color="auto"/>
                  </w:divBdr>
                </w:div>
                <w:div w:id="616177532">
                  <w:marLeft w:val="0"/>
                  <w:marRight w:val="0"/>
                  <w:marTop w:val="0"/>
                  <w:marBottom w:val="0"/>
                  <w:divBdr>
                    <w:top w:val="none" w:sz="0" w:space="0" w:color="auto"/>
                    <w:left w:val="none" w:sz="0" w:space="0" w:color="auto"/>
                    <w:bottom w:val="none" w:sz="0" w:space="0" w:color="auto"/>
                    <w:right w:val="none" w:sz="0" w:space="0" w:color="auto"/>
                  </w:divBdr>
                </w:div>
                <w:div w:id="1561743588">
                  <w:marLeft w:val="0"/>
                  <w:marRight w:val="0"/>
                  <w:marTop w:val="0"/>
                  <w:marBottom w:val="0"/>
                  <w:divBdr>
                    <w:top w:val="none" w:sz="0" w:space="0" w:color="auto"/>
                    <w:left w:val="none" w:sz="0" w:space="0" w:color="auto"/>
                    <w:bottom w:val="none" w:sz="0" w:space="0" w:color="auto"/>
                    <w:right w:val="none" w:sz="0" w:space="0" w:color="auto"/>
                  </w:divBdr>
                </w:div>
                <w:div w:id="1838812190">
                  <w:marLeft w:val="0"/>
                  <w:marRight w:val="0"/>
                  <w:marTop w:val="0"/>
                  <w:marBottom w:val="0"/>
                  <w:divBdr>
                    <w:top w:val="none" w:sz="0" w:space="0" w:color="auto"/>
                    <w:left w:val="none" w:sz="0" w:space="0" w:color="auto"/>
                    <w:bottom w:val="none" w:sz="0" w:space="0" w:color="auto"/>
                    <w:right w:val="none" w:sz="0" w:space="0" w:color="auto"/>
                  </w:divBdr>
                </w:div>
                <w:div w:id="1868443744">
                  <w:marLeft w:val="0"/>
                  <w:marRight w:val="0"/>
                  <w:marTop w:val="0"/>
                  <w:marBottom w:val="0"/>
                  <w:divBdr>
                    <w:top w:val="none" w:sz="0" w:space="0" w:color="auto"/>
                    <w:left w:val="none" w:sz="0" w:space="0" w:color="auto"/>
                    <w:bottom w:val="none" w:sz="0" w:space="0" w:color="auto"/>
                    <w:right w:val="none" w:sz="0" w:space="0" w:color="auto"/>
                  </w:divBdr>
                </w:div>
                <w:div w:id="1797523625">
                  <w:marLeft w:val="0"/>
                  <w:marRight w:val="0"/>
                  <w:marTop w:val="0"/>
                  <w:marBottom w:val="0"/>
                  <w:divBdr>
                    <w:top w:val="none" w:sz="0" w:space="0" w:color="auto"/>
                    <w:left w:val="none" w:sz="0" w:space="0" w:color="auto"/>
                    <w:bottom w:val="none" w:sz="0" w:space="0" w:color="auto"/>
                    <w:right w:val="none" w:sz="0" w:space="0" w:color="auto"/>
                  </w:divBdr>
                </w:div>
                <w:div w:id="1372417335">
                  <w:marLeft w:val="0"/>
                  <w:marRight w:val="0"/>
                  <w:marTop w:val="0"/>
                  <w:marBottom w:val="0"/>
                  <w:divBdr>
                    <w:top w:val="none" w:sz="0" w:space="0" w:color="auto"/>
                    <w:left w:val="none" w:sz="0" w:space="0" w:color="auto"/>
                    <w:bottom w:val="none" w:sz="0" w:space="0" w:color="auto"/>
                    <w:right w:val="none" w:sz="0" w:space="0" w:color="auto"/>
                  </w:divBdr>
                </w:div>
                <w:div w:id="287246640">
                  <w:marLeft w:val="0"/>
                  <w:marRight w:val="0"/>
                  <w:marTop w:val="0"/>
                  <w:marBottom w:val="0"/>
                  <w:divBdr>
                    <w:top w:val="none" w:sz="0" w:space="0" w:color="auto"/>
                    <w:left w:val="none" w:sz="0" w:space="0" w:color="auto"/>
                    <w:bottom w:val="none" w:sz="0" w:space="0" w:color="auto"/>
                    <w:right w:val="none" w:sz="0" w:space="0" w:color="auto"/>
                  </w:divBdr>
                </w:div>
                <w:div w:id="236980385">
                  <w:marLeft w:val="0"/>
                  <w:marRight w:val="0"/>
                  <w:marTop w:val="0"/>
                  <w:marBottom w:val="0"/>
                  <w:divBdr>
                    <w:top w:val="none" w:sz="0" w:space="0" w:color="auto"/>
                    <w:left w:val="none" w:sz="0" w:space="0" w:color="auto"/>
                    <w:bottom w:val="none" w:sz="0" w:space="0" w:color="auto"/>
                    <w:right w:val="none" w:sz="0" w:space="0" w:color="auto"/>
                  </w:divBdr>
                </w:div>
                <w:div w:id="616838419">
                  <w:marLeft w:val="0"/>
                  <w:marRight w:val="0"/>
                  <w:marTop w:val="0"/>
                  <w:marBottom w:val="0"/>
                  <w:divBdr>
                    <w:top w:val="none" w:sz="0" w:space="0" w:color="auto"/>
                    <w:left w:val="none" w:sz="0" w:space="0" w:color="auto"/>
                    <w:bottom w:val="none" w:sz="0" w:space="0" w:color="auto"/>
                    <w:right w:val="none" w:sz="0" w:space="0" w:color="auto"/>
                  </w:divBdr>
                </w:div>
                <w:div w:id="585119178">
                  <w:marLeft w:val="0"/>
                  <w:marRight w:val="0"/>
                  <w:marTop w:val="0"/>
                  <w:marBottom w:val="0"/>
                  <w:divBdr>
                    <w:top w:val="none" w:sz="0" w:space="0" w:color="auto"/>
                    <w:left w:val="none" w:sz="0" w:space="0" w:color="auto"/>
                    <w:bottom w:val="none" w:sz="0" w:space="0" w:color="auto"/>
                    <w:right w:val="none" w:sz="0" w:space="0" w:color="auto"/>
                  </w:divBdr>
                </w:div>
                <w:div w:id="408579972">
                  <w:marLeft w:val="0"/>
                  <w:marRight w:val="0"/>
                  <w:marTop w:val="0"/>
                  <w:marBottom w:val="0"/>
                  <w:divBdr>
                    <w:top w:val="none" w:sz="0" w:space="0" w:color="auto"/>
                    <w:left w:val="none" w:sz="0" w:space="0" w:color="auto"/>
                    <w:bottom w:val="none" w:sz="0" w:space="0" w:color="auto"/>
                    <w:right w:val="none" w:sz="0" w:space="0" w:color="auto"/>
                  </w:divBdr>
                </w:div>
                <w:div w:id="1065373613">
                  <w:marLeft w:val="0"/>
                  <w:marRight w:val="0"/>
                  <w:marTop w:val="0"/>
                  <w:marBottom w:val="0"/>
                  <w:divBdr>
                    <w:top w:val="none" w:sz="0" w:space="0" w:color="auto"/>
                    <w:left w:val="none" w:sz="0" w:space="0" w:color="auto"/>
                    <w:bottom w:val="none" w:sz="0" w:space="0" w:color="auto"/>
                    <w:right w:val="none" w:sz="0" w:space="0" w:color="auto"/>
                  </w:divBdr>
                </w:div>
                <w:div w:id="996425125">
                  <w:marLeft w:val="0"/>
                  <w:marRight w:val="0"/>
                  <w:marTop w:val="0"/>
                  <w:marBottom w:val="0"/>
                  <w:divBdr>
                    <w:top w:val="none" w:sz="0" w:space="0" w:color="auto"/>
                    <w:left w:val="none" w:sz="0" w:space="0" w:color="auto"/>
                    <w:bottom w:val="none" w:sz="0" w:space="0" w:color="auto"/>
                    <w:right w:val="none" w:sz="0" w:space="0" w:color="auto"/>
                  </w:divBdr>
                </w:div>
                <w:div w:id="143934511">
                  <w:marLeft w:val="0"/>
                  <w:marRight w:val="0"/>
                  <w:marTop w:val="0"/>
                  <w:marBottom w:val="0"/>
                  <w:divBdr>
                    <w:top w:val="none" w:sz="0" w:space="0" w:color="auto"/>
                    <w:left w:val="none" w:sz="0" w:space="0" w:color="auto"/>
                    <w:bottom w:val="none" w:sz="0" w:space="0" w:color="auto"/>
                    <w:right w:val="none" w:sz="0" w:space="0" w:color="auto"/>
                  </w:divBdr>
                </w:div>
                <w:div w:id="1299145822">
                  <w:marLeft w:val="0"/>
                  <w:marRight w:val="0"/>
                  <w:marTop w:val="0"/>
                  <w:marBottom w:val="0"/>
                  <w:divBdr>
                    <w:top w:val="none" w:sz="0" w:space="0" w:color="auto"/>
                    <w:left w:val="none" w:sz="0" w:space="0" w:color="auto"/>
                    <w:bottom w:val="none" w:sz="0" w:space="0" w:color="auto"/>
                    <w:right w:val="none" w:sz="0" w:space="0" w:color="auto"/>
                  </w:divBdr>
                </w:div>
                <w:div w:id="362286363">
                  <w:marLeft w:val="0"/>
                  <w:marRight w:val="0"/>
                  <w:marTop w:val="0"/>
                  <w:marBottom w:val="0"/>
                  <w:divBdr>
                    <w:top w:val="none" w:sz="0" w:space="0" w:color="auto"/>
                    <w:left w:val="none" w:sz="0" w:space="0" w:color="auto"/>
                    <w:bottom w:val="none" w:sz="0" w:space="0" w:color="auto"/>
                    <w:right w:val="none" w:sz="0" w:space="0" w:color="auto"/>
                  </w:divBdr>
                </w:div>
                <w:div w:id="1635870153">
                  <w:marLeft w:val="0"/>
                  <w:marRight w:val="0"/>
                  <w:marTop w:val="0"/>
                  <w:marBottom w:val="0"/>
                  <w:divBdr>
                    <w:top w:val="none" w:sz="0" w:space="0" w:color="auto"/>
                    <w:left w:val="none" w:sz="0" w:space="0" w:color="auto"/>
                    <w:bottom w:val="none" w:sz="0" w:space="0" w:color="auto"/>
                    <w:right w:val="none" w:sz="0" w:space="0" w:color="auto"/>
                  </w:divBdr>
                </w:div>
                <w:div w:id="1818915967">
                  <w:marLeft w:val="0"/>
                  <w:marRight w:val="0"/>
                  <w:marTop w:val="0"/>
                  <w:marBottom w:val="0"/>
                  <w:divBdr>
                    <w:top w:val="none" w:sz="0" w:space="0" w:color="auto"/>
                    <w:left w:val="none" w:sz="0" w:space="0" w:color="auto"/>
                    <w:bottom w:val="none" w:sz="0" w:space="0" w:color="auto"/>
                    <w:right w:val="none" w:sz="0" w:space="0" w:color="auto"/>
                  </w:divBdr>
                </w:div>
                <w:div w:id="1576432173">
                  <w:marLeft w:val="0"/>
                  <w:marRight w:val="0"/>
                  <w:marTop w:val="0"/>
                  <w:marBottom w:val="0"/>
                  <w:divBdr>
                    <w:top w:val="none" w:sz="0" w:space="0" w:color="auto"/>
                    <w:left w:val="none" w:sz="0" w:space="0" w:color="auto"/>
                    <w:bottom w:val="none" w:sz="0" w:space="0" w:color="auto"/>
                    <w:right w:val="none" w:sz="0" w:space="0" w:color="auto"/>
                  </w:divBdr>
                </w:div>
                <w:div w:id="1688487299">
                  <w:marLeft w:val="0"/>
                  <w:marRight w:val="0"/>
                  <w:marTop w:val="0"/>
                  <w:marBottom w:val="0"/>
                  <w:divBdr>
                    <w:top w:val="none" w:sz="0" w:space="0" w:color="auto"/>
                    <w:left w:val="none" w:sz="0" w:space="0" w:color="auto"/>
                    <w:bottom w:val="none" w:sz="0" w:space="0" w:color="auto"/>
                    <w:right w:val="none" w:sz="0" w:space="0" w:color="auto"/>
                  </w:divBdr>
                </w:div>
                <w:div w:id="1630239060">
                  <w:marLeft w:val="0"/>
                  <w:marRight w:val="0"/>
                  <w:marTop w:val="0"/>
                  <w:marBottom w:val="0"/>
                  <w:divBdr>
                    <w:top w:val="none" w:sz="0" w:space="0" w:color="auto"/>
                    <w:left w:val="none" w:sz="0" w:space="0" w:color="auto"/>
                    <w:bottom w:val="none" w:sz="0" w:space="0" w:color="auto"/>
                    <w:right w:val="none" w:sz="0" w:space="0" w:color="auto"/>
                  </w:divBdr>
                </w:div>
                <w:div w:id="1189636781">
                  <w:marLeft w:val="0"/>
                  <w:marRight w:val="0"/>
                  <w:marTop w:val="0"/>
                  <w:marBottom w:val="0"/>
                  <w:divBdr>
                    <w:top w:val="none" w:sz="0" w:space="0" w:color="auto"/>
                    <w:left w:val="none" w:sz="0" w:space="0" w:color="auto"/>
                    <w:bottom w:val="none" w:sz="0" w:space="0" w:color="auto"/>
                    <w:right w:val="none" w:sz="0" w:space="0" w:color="auto"/>
                  </w:divBdr>
                </w:div>
                <w:div w:id="264188947">
                  <w:marLeft w:val="0"/>
                  <w:marRight w:val="0"/>
                  <w:marTop w:val="0"/>
                  <w:marBottom w:val="0"/>
                  <w:divBdr>
                    <w:top w:val="none" w:sz="0" w:space="0" w:color="auto"/>
                    <w:left w:val="none" w:sz="0" w:space="0" w:color="auto"/>
                    <w:bottom w:val="none" w:sz="0" w:space="0" w:color="auto"/>
                    <w:right w:val="none" w:sz="0" w:space="0" w:color="auto"/>
                  </w:divBdr>
                </w:div>
                <w:div w:id="1233811015">
                  <w:marLeft w:val="0"/>
                  <w:marRight w:val="0"/>
                  <w:marTop w:val="0"/>
                  <w:marBottom w:val="0"/>
                  <w:divBdr>
                    <w:top w:val="none" w:sz="0" w:space="0" w:color="auto"/>
                    <w:left w:val="none" w:sz="0" w:space="0" w:color="auto"/>
                    <w:bottom w:val="none" w:sz="0" w:space="0" w:color="auto"/>
                    <w:right w:val="none" w:sz="0" w:space="0" w:color="auto"/>
                  </w:divBdr>
                </w:div>
                <w:div w:id="874347526">
                  <w:marLeft w:val="0"/>
                  <w:marRight w:val="0"/>
                  <w:marTop w:val="0"/>
                  <w:marBottom w:val="0"/>
                  <w:divBdr>
                    <w:top w:val="none" w:sz="0" w:space="0" w:color="auto"/>
                    <w:left w:val="none" w:sz="0" w:space="0" w:color="auto"/>
                    <w:bottom w:val="none" w:sz="0" w:space="0" w:color="auto"/>
                    <w:right w:val="none" w:sz="0" w:space="0" w:color="auto"/>
                  </w:divBdr>
                </w:div>
                <w:div w:id="765730178">
                  <w:marLeft w:val="0"/>
                  <w:marRight w:val="0"/>
                  <w:marTop w:val="0"/>
                  <w:marBottom w:val="0"/>
                  <w:divBdr>
                    <w:top w:val="none" w:sz="0" w:space="0" w:color="auto"/>
                    <w:left w:val="none" w:sz="0" w:space="0" w:color="auto"/>
                    <w:bottom w:val="none" w:sz="0" w:space="0" w:color="auto"/>
                    <w:right w:val="none" w:sz="0" w:space="0" w:color="auto"/>
                  </w:divBdr>
                </w:div>
                <w:div w:id="634723965">
                  <w:marLeft w:val="0"/>
                  <w:marRight w:val="0"/>
                  <w:marTop w:val="0"/>
                  <w:marBottom w:val="0"/>
                  <w:divBdr>
                    <w:top w:val="none" w:sz="0" w:space="0" w:color="auto"/>
                    <w:left w:val="none" w:sz="0" w:space="0" w:color="auto"/>
                    <w:bottom w:val="none" w:sz="0" w:space="0" w:color="auto"/>
                    <w:right w:val="none" w:sz="0" w:space="0" w:color="auto"/>
                  </w:divBdr>
                </w:div>
                <w:div w:id="538469266">
                  <w:marLeft w:val="0"/>
                  <w:marRight w:val="0"/>
                  <w:marTop w:val="0"/>
                  <w:marBottom w:val="0"/>
                  <w:divBdr>
                    <w:top w:val="none" w:sz="0" w:space="0" w:color="auto"/>
                    <w:left w:val="none" w:sz="0" w:space="0" w:color="auto"/>
                    <w:bottom w:val="none" w:sz="0" w:space="0" w:color="auto"/>
                    <w:right w:val="none" w:sz="0" w:space="0" w:color="auto"/>
                  </w:divBdr>
                </w:div>
                <w:div w:id="76175140">
                  <w:marLeft w:val="0"/>
                  <w:marRight w:val="0"/>
                  <w:marTop w:val="0"/>
                  <w:marBottom w:val="0"/>
                  <w:divBdr>
                    <w:top w:val="none" w:sz="0" w:space="0" w:color="auto"/>
                    <w:left w:val="none" w:sz="0" w:space="0" w:color="auto"/>
                    <w:bottom w:val="none" w:sz="0" w:space="0" w:color="auto"/>
                    <w:right w:val="none" w:sz="0" w:space="0" w:color="auto"/>
                  </w:divBdr>
                </w:div>
                <w:div w:id="808398869">
                  <w:marLeft w:val="0"/>
                  <w:marRight w:val="0"/>
                  <w:marTop w:val="0"/>
                  <w:marBottom w:val="0"/>
                  <w:divBdr>
                    <w:top w:val="none" w:sz="0" w:space="0" w:color="auto"/>
                    <w:left w:val="none" w:sz="0" w:space="0" w:color="auto"/>
                    <w:bottom w:val="none" w:sz="0" w:space="0" w:color="auto"/>
                    <w:right w:val="none" w:sz="0" w:space="0" w:color="auto"/>
                  </w:divBdr>
                </w:div>
                <w:div w:id="948779877">
                  <w:marLeft w:val="0"/>
                  <w:marRight w:val="0"/>
                  <w:marTop w:val="0"/>
                  <w:marBottom w:val="0"/>
                  <w:divBdr>
                    <w:top w:val="none" w:sz="0" w:space="0" w:color="auto"/>
                    <w:left w:val="none" w:sz="0" w:space="0" w:color="auto"/>
                    <w:bottom w:val="none" w:sz="0" w:space="0" w:color="auto"/>
                    <w:right w:val="none" w:sz="0" w:space="0" w:color="auto"/>
                  </w:divBdr>
                </w:div>
                <w:div w:id="491415946">
                  <w:marLeft w:val="0"/>
                  <w:marRight w:val="0"/>
                  <w:marTop w:val="0"/>
                  <w:marBottom w:val="0"/>
                  <w:divBdr>
                    <w:top w:val="none" w:sz="0" w:space="0" w:color="auto"/>
                    <w:left w:val="none" w:sz="0" w:space="0" w:color="auto"/>
                    <w:bottom w:val="none" w:sz="0" w:space="0" w:color="auto"/>
                    <w:right w:val="none" w:sz="0" w:space="0" w:color="auto"/>
                  </w:divBdr>
                </w:div>
                <w:div w:id="1802532841">
                  <w:marLeft w:val="0"/>
                  <w:marRight w:val="0"/>
                  <w:marTop w:val="0"/>
                  <w:marBottom w:val="0"/>
                  <w:divBdr>
                    <w:top w:val="none" w:sz="0" w:space="0" w:color="auto"/>
                    <w:left w:val="none" w:sz="0" w:space="0" w:color="auto"/>
                    <w:bottom w:val="none" w:sz="0" w:space="0" w:color="auto"/>
                    <w:right w:val="none" w:sz="0" w:space="0" w:color="auto"/>
                  </w:divBdr>
                </w:div>
                <w:div w:id="1548879224">
                  <w:marLeft w:val="0"/>
                  <w:marRight w:val="0"/>
                  <w:marTop w:val="0"/>
                  <w:marBottom w:val="0"/>
                  <w:divBdr>
                    <w:top w:val="none" w:sz="0" w:space="0" w:color="auto"/>
                    <w:left w:val="none" w:sz="0" w:space="0" w:color="auto"/>
                    <w:bottom w:val="none" w:sz="0" w:space="0" w:color="auto"/>
                    <w:right w:val="none" w:sz="0" w:space="0" w:color="auto"/>
                  </w:divBdr>
                </w:div>
                <w:div w:id="1582133094">
                  <w:marLeft w:val="0"/>
                  <w:marRight w:val="0"/>
                  <w:marTop w:val="0"/>
                  <w:marBottom w:val="0"/>
                  <w:divBdr>
                    <w:top w:val="none" w:sz="0" w:space="0" w:color="auto"/>
                    <w:left w:val="none" w:sz="0" w:space="0" w:color="auto"/>
                    <w:bottom w:val="none" w:sz="0" w:space="0" w:color="auto"/>
                    <w:right w:val="none" w:sz="0" w:space="0" w:color="auto"/>
                  </w:divBdr>
                </w:div>
                <w:div w:id="1202522256">
                  <w:marLeft w:val="0"/>
                  <w:marRight w:val="0"/>
                  <w:marTop w:val="0"/>
                  <w:marBottom w:val="0"/>
                  <w:divBdr>
                    <w:top w:val="none" w:sz="0" w:space="0" w:color="auto"/>
                    <w:left w:val="none" w:sz="0" w:space="0" w:color="auto"/>
                    <w:bottom w:val="none" w:sz="0" w:space="0" w:color="auto"/>
                    <w:right w:val="none" w:sz="0" w:space="0" w:color="auto"/>
                  </w:divBdr>
                </w:div>
                <w:div w:id="1993606437">
                  <w:marLeft w:val="0"/>
                  <w:marRight w:val="0"/>
                  <w:marTop w:val="0"/>
                  <w:marBottom w:val="0"/>
                  <w:divBdr>
                    <w:top w:val="none" w:sz="0" w:space="0" w:color="auto"/>
                    <w:left w:val="none" w:sz="0" w:space="0" w:color="auto"/>
                    <w:bottom w:val="none" w:sz="0" w:space="0" w:color="auto"/>
                    <w:right w:val="none" w:sz="0" w:space="0" w:color="auto"/>
                  </w:divBdr>
                </w:div>
                <w:div w:id="1589650475">
                  <w:marLeft w:val="0"/>
                  <w:marRight w:val="0"/>
                  <w:marTop w:val="0"/>
                  <w:marBottom w:val="0"/>
                  <w:divBdr>
                    <w:top w:val="none" w:sz="0" w:space="0" w:color="auto"/>
                    <w:left w:val="none" w:sz="0" w:space="0" w:color="auto"/>
                    <w:bottom w:val="none" w:sz="0" w:space="0" w:color="auto"/>
                    <w:right w:val="none" w:sz="0" w:space="0" w:color="auto"/>
                  </w:divBdr>
                </w:div>
                <w:div w:id="223762160">
                  <w:marLeft w:val="0"/>
                  <w:marRight w:val="0"/>
                  <w:marTop w:val="0"/>
                  <w:marBottom w:val="0"/>
                  <w:divBdr>
                    <w:top w:val="none" w:sz="0" w:space="0" w:color="auto"/>
                    <w:left w:val="none" w:sz="0" w:space="0" w:color="auto"/>
                    <w:bottom w:val="none" w:sz="0" w:space="0" w:color="auto"/>
                    <w:right w:val="none" w:sz="0" w:space="0" w:color="auto"/>
                  </w:divBdr>
                </w:div>
                <w:div w:id="1581669855">
                  <w:marLeft w:val="0"/>
                  <w:marRight w:val="0"/>
                  <w:marTop w:val="0"/>
                  <w:marBottom w:val="0"/>
                  <w:divBdr>
                    <w:top w:val="none" w:sz="0" w:space="0" w:color="auto"/>
                    <w:left w:val="none" w:sz="0" w:space="0" w:color="auto"/>
                    <w:bottom w:val="none" w:sz="0" w:space="0" w:color="auto"/>
                    <w:right w:val="none" w:sz="0" w:space="0" w:color="auto"/>
                  </w:divBdr>
                </w:div>
                <w:div w:id="1293831067">
                  <w:marLeft w:val="0"/>
                  <w:marRight w:val="0"/>
                  <w:marTop w:val="0"/>
                  <w:marBottom w:val="0"/>
                  <w:divBdr>
                    <w:top w:val="none" w:sz="0" w:space="0" w:color="auto"/>
                    <w:left w:val="none" w:sz="0" w:space="0" w:color="auto"/>
                    <w:bottom w:val="none" w:sz="0" w:space="0" w:color="auto"/>
                    <w:right w:val="none" w:sz="0" w:space="0" w:color="auto"/>
                  </w:divBdr>
                </w:div>
                <w:div w:id="90316430">
                  <w:marLeft w:val="0"/>
                  <w:marRight w:val="0"/>
                  <w:marTop w:val="0"/>
                  <w:marBottom w:val="0"/>
                  <w:divBdr>
                    <w:top w:val="none" w:sz="0" w:space="0" w:color="auto"/>
                    <w:left w:val="none" w:sz="0" w:space="0" w:color="auto"/>
                    <w:bottom w:val="none" w:sz="0" w:space="0" w:color="auto"/>
                    <w:right w:val="none" w:sz="0" w:space="0" w:color="auto"/>
                  </w:divBdr>
                </w:div>
                <w:div w:id="1024480212">
                  <w:marLeft w:val="0"/>
                  <w:marRight w:val="0"/>
                  <w:marTop w:val="0"/>
                  <w:marBottom w:val="0"/>
                  <w:divBdr>
                    <w:top w:val="none" w:sz="0" w:space="0" w:color="auto"/>
                    <w:left w:val="none" w:sz="0" w:space="0" w:color="auto"/>
                    <w:bottom w:val="none" w:sz="0" w:space="0" w:color="auto"/>
                    <w:right w:val="none" w:sz="0" w:space="0" w:color="auto"/>
                  </w:divBdr>
                </w:div>
                <w:div w:id="343095370">
                  <w:marLeft w:val="0"/>
                  <w:marRight w:val="0"/>
                  <w:marTop w:val="0"/>
                  <w:marBottom w:val="0"/>
                  <w:divBdr>
                    <w:top w:val="none" w:sz="0" w:space="0" w:color="auto"/>
                    <w:left w:val="none" w:sz="0" w:space="0" w:color="auto"/>
                    <w:bottom w:val="none" w:sz="0" w:space="0" w:color="auto"/>
                    <w:right w:val="none" w:sz="0" w:space="0" w:color="auto"/>
                  </w:divBdr>
                </w:div>
                <w:div w:id="345209765">
                  <w:marLeft w:val="0"/>
                  <w:marRight w:val="0"/>
                  <w:marTop w:val="0"/>
                  <w:marBottom w:val="0"/>
                  <w:divBdr>
                    <w:top w:val="none" w:sz="0" w:space="0" w:color="auto"/>
                    <w:left w:val="none" w:sz="0" w:space="0" w:color="auto"/>
                    <w:bottom w:val="none" w:sz="0" w:space="0" w:color="auto"/>
                    <w:right w:val="none" w:sz="0" w:space="0" w:color="auto"/>
                  </w:divBdr>
                </w:div>
                <w:div w:id="97991764">
                  <w:marLeft w:val="0"/>
                  <w:marRight w:val="0"/>
                  <w:marTop w:val="0"/>
                  <w:marBottom w:val="0"/>
                  <w:divBdr>
                    <w:top w:val="none" w:sz="0" w:space="0" w:color="auto"/>
                    <w:left w:val="none" w:sz="0" w:space="0" w:color="auto"/>
                    <w:bottom w:val="none" w:sz="0" w:space="0" w:color="auto"/>
                    <w:right w:val="none" w:sz="0" w:space="0" w:color="auto"/>
                  </w:divBdr>
                </w:div>
                <w:div w:id="2029257089">
                  <w:marLeft w:val="0"/>
                  <w:marRight w:val="0"/>
                  <w:marTop w:val="0"/>
                  <w:marBottom w:val="0"/>
                  <w:divBdr>
                    <w:top w:val="none" w:sz="0" w:space="0" w:color="auto"/>
                    <w:left w:val="none" w:sz="0" w:space="0" w:color="auto"/>
                    <w:bottom w:val="none" w:sz="0" w:space="0" w:color="auto"/>
                    <w:right w:val="none" w:sz="0" w:space="0" w:color="auto"/>
                  </w:divBdr>
                </w:div>
                <w:div w:id="715934218">
                  <w:marLeft w:val="0"/>
                  <w:marRight w:val="0"/>
                  <w:marTop w:val="0"/>
                  <w:marBottom w:val="0"/>
                  <w:divBdr>
                    <w:top w:val="none" w:sz="0" w:space="0" w:color="auto"/>
                    <w:left w:val="none" w:sz="0" w:space="0" w:color="auto"/>
                    <w:bottom w:val="none" w:sz="0" w:space="0" w:color="auto"/>
                    <w:right w:val="none" w:sz="0" w:space="0" w:color="auto"/>
                  </w:divBdr>
                </w:div>
                <w:div w:id="237447743">
                  <w:marLeft w:val="0"/>
                  <w:marRight w:val="0"/>
                  <w:marTop w:val="0"/>
                  <w:marBottom w:val="0"/>
                  <w:divBdr>
                    <w:top w:val="none" w:sz="0" w:space="0" w:color="auto"/>
                    <w:left w:val="none" w:sz="0" w:space="0" w:color="auto"/>
                    <w:bottom w:val="none" w:sz="0" w:space="0" w:color="auto"/>
                    <w:right w:val="none" w:sz="0" w:space="0" w:color="auto"/>
                  </w:divBdr>
                </w:div>
                <w:div w:id="1332365508">
                  <w:marLeft w:val="0"/>
                  <w:marRight w:val="0"/>
                  <w:marTop w:val="0"/>
                  <w:marBottom w:val="0"/>
                  <w:divBdr>
                    <w:top w:val="none" w:sz="0" w:space="0" w:color="auto"/>
                    <w:left w:val="none" w:sz="0" w:space="0" w:color="auto"/>
                    <w:bottom w:val="none" w:sz="0" w:space="0" w:color="auto"/>
                    <w:right w:val="none" w:sz="0" w:space="0" w:color="auto"/>
                  </w:divBdr>
                </w:div>
                <w:div w:id="315688918">
                  <w:marLeft w:val="0"/>
                  <w:marRight w:val="0"/>
                  <w:marTop w:val="0"/>
                  <w:marBottom w:val="0"/>
                  <w:divBdr>
                    <w:top w:val="none" w:sz="0" w:space="0" w:color="auto"/>
                    <w:left w:val="none" w:sz="0" w:space="0" w:color="auto"/>
                    <w:bottom w:val="none" w:sz="0" w:space="0" w:color="auto"/>
                    <w:right w:val="none" w:sz="0" w:space="0" w:color="auto"/>
                  </w:divBdr>
                </w:div>
                <w:div w:id="445581985">
                  <w:marLeft w:val="0"/>
                  <w:marRight w:val="0"/>
                  <w:marTop w:val="0"/>
                  <w:marBottom w:val="0"/>
                  <w:divBdr>
                    <w:top w:val="none" w:sz="0" w:space="0" w:color="auto"/>
                    <w:left w:val="none" w:sz="0" w:space="0" w:color="auto"/>
                    <w:bottom w:val="none" w:sz="0" w:space="0" w:color="auto"/>
                    <w:right w:val="none" w:sz="0" w:space="0" w:color="auto"/>
                  </w:divBdr>
                </w:div>
                <w:div w:id="1092238481">
                  <w:marLeft w:val="0"/>
                  <w:marRight w:val="0"/>
                  <w:marTop w:val="0"/>
                  <w:marBottom w:val="0"/>
                  <w:divBdr>
                    <w:top w:val="none" w:sz="0" w:space="0" w:color="auto"/>
                    <w:left w:val="none" w:sz="0" w:space="0" w:color="auto"/>
                    <w:bottom w:val="none" w:sz="0" w:space="0" w:color="auto"/>
                    <w:right w:val="none" w:sz="0" w:space="0" w:color="auto"/>
                  </w:divBdr>
                </w:div>
                <w:div w:id="701518891">
                  <w:marLeft w:val="0"/>
                  <w:marRight w:val="0"/>
                  <w:marTop w:val="0"/>
                  <w:marBottom w:val="0"/>
                  <w:divBdr>
                    <w:top w:val="none" w:sz="0" w:space="0" w:color="auto"/>
                    <w:left w:val="none" w:sz="0" w:space="0" w:color="auto"/>
                    <w:bottom w:val="none" w:sz="0" w:space="0" w:color="auto"/>
                    <w:right w:val="none" w:sz="0" w:space="0" w:color="auto"/>
                  </w:divBdr>
                </w:div>
                <w:div w:id="587272338">
                  <w:marLeft w:val="0"/>
                  <w:marRight w:val="0"/>
                  <w:marTop w:val="0"/>
                  <w:marBottom w:val="0"/>
                  <w:divBdr>
                    <w:top w:val="none" w:sz="0" w:space="0" w:color="auto"/>
                    <w:left w:val="none" w:sz="0" w:space="0" w:color="auto"/>
                    <w:bottom w:val="none" w:sz="0" w:space="0" w:color="auto"/>
                    <w:right w:val="none" w:sz="0" w:space="0" w:color="auto"/>
                  </w:divBdr>
                </w:div>
                <w:div w:id="1070621333">
                  <w:marLeft w:val="0"/>
                  <w:marRight w:val="0"/>
                  <w:marTop w:val="0"/>
                  <w:marBottom w:val="0"/>
                  <w:divBdr>
                    <w:top w:val="none" w:sz="0" w:space="0" w:color="auto"/>
                    <w:left w:val="none" w:sz="0" w:space="0" w:color="auto"/>
                    <w:bottom w:val="none" w:sz="0" w:space="0" w:color="auto"/>
                    <w:right w:val="none" w:sz="0" w:space="0" w:color="auto"/>
                  </w:divBdr>
                </w:div>
                <w:div w:id="59448482">
                  <w:marLeft w:val="0"/>
                  <w:marRight w:val="0"/>
                  <w:marTop w:val="0"/>
                  <w:marBottom w:val="0"/>
                  <w:divBdr>
                    <w:top w:val="none" w:sz="0" w:space="0" w:color="auto"/>
                    <w:left w:val="none" w:sz="0" w:space="0" w:color="auto"/>
                    <w:bottom w:val="none" w:sz="0" w:space="0" w:color="auto"/>
                    <w:right w:val="none" w:sz="0" w:space="0" w:color="auto"/>
                  </w:divBdr>
                </w:div>
                <w:div w:id="220673429">
                  <w:marLeft w:val="0"/>
                  <w:marRight w:val="0"/>
                  <w:marTop w:val="0"/>
                  <w:marBottom w:val="0"/>
                  <w:divBdr>
                    <w:top w:val="none" w:sz="0" w:space="0" w:color="auto"/>
                    <w:left w:val="none" w:sz="0" w:space="0" w:color="auto"/>
                    <w:bottom w:val="none" w:sz="0" w:space="0" w:color="auto"/>
                    <w:right w:val="none" w:sz="0" w:space="0" w:color="auto"/>
                  </w:divBdr>
                </w:div>
                <w:div w:id="861482366">
                  <w:marLeft w:val="0"/>
                  <w:marRight w:val="0"/>
                  <w:marTop w:val="0"/>
                  <w:marBottom w:val="0"/>
                  <w:divBdr>
                    <w:top w:val="none" w:sz="0" w:space="0" w:color="auto"/>
                    <w:left w:val="none" w:sz="0" w:space="0" w:color="auto"/>
                    <w:bottom w:val="none" w:sz="0" w:space="0" w:color="auto"/>
                    <w:right w:val="none" w:sz="0" w:space="0" w:color="auto"/>
                  </w:divBdr>
                </w:div>
                <w:div w:id="1241140258">
                  <w:marLeft w:val="0"/>
                  <w:marRight w:val="0"/>
                  <w:marTop w:val="0"/>
                  <w:marBottom w:val="0"/>
                  <w:divBdr>
                    <w:top w:val="none" w:sz="0" w:space="0" w:color="auto"/>
                    <w:left w:val="none" w:sz="0" w:space="0" w:color="auto"/>
                    <w:bottom w:val="none" w:sz="0" w:space="0" w:color="auto"/>
                    <w:right w:val="none" w:sz="0" w:space="0" w:color="auto"/>
                  </w:divBdr>
                </w:div>
                <w:div w:id="1435321398">
                  <w:marLeft w:val="0"/>
                  <w:marRight w:val="0"/>
                  <w:marTop w:val="0"/>
                  <w:marBottom w:val="0"/>
                  <w:divBdr>
                    <w:top w:val="none" w:sz="0" w:space="0" w:color="auto"/>
                    <w:left w:val="none" w:sz="0" w:space="0" w:color="auto"/>
                    <w:bottom w:val="none" w:sz="0" w:space="0" w:color="auto"/>
                    <w:right w:val="none" w:sz="0" w:space="0" w:color="auto"/>
                  </w:divBdr>
                </w:div>
                <w:div w:id="1654485930">
                  <w:marLeft w:val="0"/>
                  <w:marRight w:val="0"/>
                  <w:marTop w:val="0"/>
                  <w:marBottom w:val="0"/>
                  <w:divBdr>
                    <w:top w:val="none" w:sz="0" w:space="0" w:color="auto"/>
                    <w:left w:val="none" w:sz="0" w:space="0" w:color="auto"/>
                    <w:bottom w:val="none" w:sz="0" w:space="0" w:color="auto"/>
                    <w:right w:val="none" w:sz="0" w:space="0" w:color="auto"/>
                  </w:divBdr>
                </w:div>
                <w:div w:id="1666082410">
                  <w:marLeft w:val="0"/>
                  <w:marRight w:val="0"/>
                  <w:marTop w:val="0"/>
                  <w:marBottom w:val="0"/>
                  <w:divBdr>
                    <w:top w:val="none" w:sz="0" w:space="0" w:color="auto"/>
                    <w:left w:val="none" w:sz="0" w:space="0" w:color="auto"/>
                    <w:bottom w:val="none" w:sz="0" w:space="0" w:color="auto"/>
                    <w:right w:val="none" w:sz="0" w:space="0" w:color="auto"/>
                  </w:divBdr>
                </w:div>
                <w:div w:id="230772701">
                  <w:marLeft w:val="0"/>
                  <w:marRight w:val="0"/>
                  <w:marTop w:val="0"/>
                  <w:marBottom w:val="0"/>
                  <w:divBdr>
                    <w:top w:val="none" w:sz="0" w:space="0" w:color="auto"/>
                    <w:left w:val="none" w:sz="0" w:space="0" w:color="auto"/>
                    <w:bottom w:val="none" w:sz="0" w:space="0" w:color="auto"/>
                    <w:right w:val="none" w:sz="0" w:space="0" w:color="auto"/>
                  </w:divBdr>
                </w:div>
                <w:div w:id="1992640071">
                  <w:marLeft w:val="0"/>
                  <w:marRight w:val="0"/>
                  <w:marTop w:val="0"/>
                  <w:marBottom w:val="0"/>
                  <w:divBdr>
                    <w:top w:val="none" w:sz="0" w:space="0" w:color="auto"/>
                    <w:left w:val="none" w:sz="0" w:space="0" w:color="auto"/>
                    <w:bottom w:val="none" w:sz="0" w:space="0" w:color="auto"/>
                    <w:right w:val="none" w:sz="0" w:space="0" w:color="auto"/>
                  </w:divBdr>
                </w:div>
                <w:div w:id="997074323">
                  <w:marLeft w:val="0"/>
                  <w:marRight w:val="0"/>
                  <w:marTop w:val="0"/>
                  <w:marBottom w:val="0"/>
                  <w:divBdr>
                    <w:top w:val="none" w:sz="0" w:space="0" w:color="auto"/>
                    <w:left w:val="none" w:sz="0" w:space="0" w:color="auto"/>
                    <w:bottom w:val="none" w:sz="0" w:space="0" w:color="auto"/>
                    <w:right w:val="none" w:sz="0" w:space="0" w:color="auto"/>
                  </w:divBdr>
                </w:div>
                <w:div w:id="375472516">
                  <w:marLeft w:val="0"/>
                  <w:marRight w:val="0"/>
                  <w:marTop w:val="0"/>
                  <w:marBottom w:val="0"/>
                  <w:divBdr>
                    <w:top w:val="none" w:sz="0" w:space="0" w:color="auto"/>
                    <w:left w:val="none" w:sz="0" w:space="0" w:color="auto"/>
                    <w:bottom w:val="none" w:sz="0" w:space="0" w:color="auto"/>
                    <w:right w:val="none" w:sz="0" w:space="0" w:color="auto"/>
                  </w:divBdr>
                </w:div>
                <w:div w:id="2107262857">
                  <w:marLeft w:val="0"/>
                  <w:marRight w:val="0"/>
                  <w:marTop w:val="0"/>
                  <w:marBottom w:val="0"/>
                  <w:divBdr>
                    <w:top w:val="none" w:sz="0" w:space="0" w:color="auto"/>
                    <w:left w:val="none" w:sz="0" w:space="0" w:color="auto"/>
                    <w:bottom w:val="none" w:sz="0" w:space="0" w:color="auto"/>
                    <w:right w:val="none" w:sz="0" w:space="0" w:color="auto"/>
                  </w:divBdr>
                </w:div>
                <w:div w:id="1978298520">
                  <w:marLeft w:val="0"/>
                  <w:marRight w:val="0"/>
                  <w:marTop w:val="0"/>
                  <w:marBottom w:val="0"/>
                  <w:divBdr>
                    <w:top w:val="none" w:sz="0" w:space="0" w:color="auto"/>
                    <w:left w:val="none" w:sz="0" w:space="0" w:color="auto"/>
                    <w:bottom w:val="none" w:sz="0" w:space="0" w:color="auto"/>
                    <w:right w:val="none" w:sz="0" w:space="0" w:color="auto"/>
                  </w:divBdr>
                </w:div>
                <w:div w:id="507333197">
                  <w:marLeft w:val="0"/>
                  <w:marRight w:val="0"/>
                  <w:marTop w:val="0"/>
                  <w:marBottom w:val="0"/>
                  <w:divBdr>
                    <w:top w:val="none" w:sz="0" w:space="0" w:color="auto"/>
                    <w:left w:val="none" w:sz="0" w:space="0" w:color="auto"/>
                    <w:bottom w:val="none" w:sz="0" w:space="0" w:color="auto"/>
                    <w:right w:val="none" w:sz="0" w:space="0" w:color="auto"/>
                  </w:divBdr>
                </w:div>
                <w:div w:id="114520849">
                  <w:marLeft w:val="0"/>
                  <w:marRight w:val="0"/>
                  <w:marTop w:val="0"/>
                  <w:marBottom w:val="0"/>
                  <w:divBdr>
                    <w:top w:val="none" w:sz="0" w:space="0" w:color="auto"/>
                    <w:left w:val="none" w:sz="0" w:space="0" w:color="auto"/>
                    <w:bottom w:val="none" w:sz="0" w:space="0" w:color="auto"/>
                    <w:right w:val="none" w:sz="0" w:space="0" w:color="auto"/>
                  </w:divBdr>
                </w:div>
                <w:div w:id="186018706">
                  <w:marLeft w:val="0"/>
                  <w:marRight w:val="0"/>
                  <w:marTop w:val="0"/>
                  <w:marBottom w:val="0"/>
                  <w:divBdr>
                    <w:top w:val="none" w:sz="0" w:space="0" w:color="auto"/>
                    <w:left w:val="none" w:sz="0" w:space="0" w:color="auto"/>
                    <w:bottom w:val="none" w:sz="0" w:space="0" w:color="auto"/>
                    <w:right w:val="none" w:sz="0" w:space="0" w:color="auto"/>
                  </w:divBdr>
                </w:div>
                <w:div w:id="1583375470">
                  <w:marLeft w:val="0"/>
                  <w:marRight w:val="0"/>
                  <w:marTop w:val="0"/>
                  <w:marBottom w:val="0"/>
                  <w:divBdr>
                    <w:top w:val="none" w:sz="0" w:space="0" w:color="auto"/>
                    <w:left w:val="none" w:sz="0" w:space="0" w:color="auto"/>
                    <w:bottom w:val="none" w:sz="0" w:space="0" w:color="auto"/>
                    <w:right w:val="none" w:sz="0" w:space="0" w:color="auto"/>
                  </w:divBdr>
                </w:div>
                <w:div w:id="1971788630">
                  <w:marLeft w:val="0"/>
                  <w:marRight w:val="0"/>
                  <w:marTop w:val="0"/>
                  <w:marBottom w:val="0"/>
                  <w:divBdr>
                    <w:top w:val="none" w:sz="0" w:space="0" w:color="auto"/>
                    <w:left w:val="none" w:sz="0" w:space="0" w:color="auto"/>
                    <w:bottom w:val="none" w:sz="0" w:space="0" w:color="auto"/>
                    <w:right w:val="none" w:sz="0" w:space="0" w:color="auto"/>
                  </w:divBdr>
                </w:div>
                <w:div w:id="1160459347">
                  <w:marLeft w:val="0"/>
                  <w:marRight w:val="0"/>
                  <w:marTop w:val="0"/>
                  <w:marBottom w:val="0"/>
                  <w:divBdr>
                    <w:top w:val="none" w:sz="0" w:space="0" w:color="auto"/>
                    <w:left w:val="none" w:sz="0" w:space="0" w:color="auto"/>
                    <w:bottom w:val="none" w:sz="0" w:space="0" w:color="auto"/>
                    <w:right w:val="none" w:sz="0" w:space="0" w:color="auto"/>
                  </w:divBdr>
                </w:div>
                <w:div w:id="1810247317">
                  <w:marLeft w:val="0"/>
                  <w:marRight w:val="0"/>
                  <w:marTop w:val="0"/>
                  <w:marBottom w:val="0"/>
                  <w:divBdr>
                    <w:top w:val="none" w:sz="0" w:space="0" w:color="auto"/>
                    <w:left w:val="none" w:sz="0" w:space="0" w:color="auto"/>
                    <w:bottom w:val="none" w:sz="0" w:space="0" w:color="auto"/>
                    <w:right w:val="none" w:sz="0" w:space="0" w:color="auto"/>
                  </w:divBdr>
                </w:div>
                <w:div w:id="663355760">
                  <w:marLeft w:val="0"/>
                  <w:marRight w:val="0"/>
                  <w:marTop w:val="0"/>
                  <w:marBottom w:val="0"/>
                  <w:divBdr>
                    <w:top w:val="none" w:sz="0" w:space="0" w:color="auto"/>
                    <w:left w:val="none" w:sz="0" w:space="0" w:color="auto"/>
                    <w:bottom w:val="none" w:sz="0" w:space="0" w:color="auto"/>
                    <w:right w:val="none" w:sz="0" w:space="0" w:color="auto"/>
                  </w:divBdr>
                </w:div>
                <w:div w:id="452485806">
                  <w:marLeft w:val="0"/>
                  <w:marRight w:val="0"/>
                  <w:marTop w:val="0"/>
                  <w:marBottom w:val="0"/>
                  <w:divBdr>
                    <w:top w:val="none" w:sz="0" w:space="0" w:color="auto"/>
                    <w:left w:val="none" w:sz="0" w:space="0" w:color="auto"/>
                    <w:bottom w:val="none" w:sz="0" w:space="0" w:color="auto"/>
                    <w:right w:val="none" w:sz="0" w:space="0" w:color="auto"/>
                  </w:divBdr>
                </w:div>
                <w:div w:id="1568107901">
                  <w:marLeft w:val="0"/>
                  <w:marRight w:val="0"/>
                  <w:marTop w:val="0"/>
                  <w:marBottom w:val="0"/>
                  <w:divBdr>
                    <w:top w:val="none" w:sz="0" w:space="0" w:color="auto"/>
                    <w:left w:val="none" w:sz="0" w:space="0" w:color="auto"/>
                    <w:bottom w:val="none" w:sz="0" w:space="0" w:color="auto"/>
                    <w:right w:val="none" w:sz="0" w:space="0" w:color="auto"/>
                  </w:divBdr>
                </w:div>
                <w:div w:id="1788962039">
                  <w:marLeft w:val="0"/>
                  <w:marRight w:val="0"/>
                  <w:marTop w:val="0"/>
                  <w:marBottom w:val="0"/>
                  <w:divBdr>
                    <w:top w:val="none" w:sz="0" w:space="0" w:color="auto"/>
                    <w:left w:val="none" w:sz="0" w:space="0" w:color="auto"/>
                    <w:bottom w:val="none" w:sz="0" w:space="0" w:color="auto"/>
                    <w:right w:val="none" w:sz="0" w:space="0" w:color="auto"/>
                  </w:divBdr>
                </w:div>
                <w:div w:id="2019310444">
                  <w:marLeft w:val="0"/>
                  <w:marRight w:val="0"/>
                  <w:marTop w:val="0"/>
                  <w:marBottom w:val="0"/>
                  <w:divBdr>
                    <w:top w:val="none" w:sz="0" w:space="0" w:color="auto"/>
                    <w:left w:val="none" w:sz="0" w:space="0" w:color="auto"/>
                    <w:bottom w:val="none" w:sz="0" w:space="0" w:color="auto"/>
                    <w:right w:val="none" w:sz="0" w:space="0" w:color="auto"/>
                  </w:divBdr>
                </w:div>
                <w:div w:id="1240598623">
                  <w:marLeft w:val="0"/>
                  <w:marRight w:val="0"/>
                  <w:marTop w:val="0"/>
                  <w:marBottom w:val="0"/>
                  <w:divBdr>
                    <w:top w:val="none" w:sz="0" w:space="0" w:color="auto"/>
                    <w:left w:val="none" w:sz="0" w:space="0" w:color="auto"/>
                    <w:bottom w:val="none" w:sz="0" w:space="0" w:color="auto"/>
                    <w:right w:val="none" w:sz="0" w:space="0" w:color="auto"/>
                  </w:divBdr>
                </w:div>
                <w:div w:id="812136835">
                  <w:marLeft w:val="0"/>
                  <w:marRight w:val="0"/>
                  <w:marTop w:val="0"/>
                  <w:marBottom w:val="0"/>
                  <w:divBdr>
                    <w:top w:val="none" w:sz="0" w:space="0" w:color="auto"/>
                    <w:left w:val="none" w:sz="0" w:space="0" w:color="auto"/>
                    <w:bottom w:val="none" w:sz="0" w:space="0" w:color="auto"/>
                    <w:right w:val="none" w:sz="0" w:space="0" w:color="auto"/>
                  </w:divBdr>
                </w:div>
                <w:div w:id="19801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48445">
      <w:bodyDiv w:val="1"/>
      <w:marLeft w:val="0"/>
      <w:marRight w:val="0"/>
      <w:marTop w:val="0"/>
      <w:marBottom w:val="0"/>
      <w:divBdr>
        <w:top w:val="none" w:sz="0" w:space="0" w:color="auto"/>
        <w:left w:val="none" w:sz="0" w:space="0" w:color="auto"/>
        <w:bottom w:val="none" w:sz="0" w:space="0" w:color="auto"/>
        <w:right w:val="none" w:sz="0" w:space="0" w:color="auto"/>
      </w:divBdr>
    </w:div>
    <w:div w:id="440496990">
      <w:bodyDiv w:val="1"/>
      <w:marLeft w:val="0"/>
      <w:marRight w:val="0"/>
      <w:marTop w:val="0"/>
      <w:marBottom w:val="0"/>
      <w:divBdr>
        <w:top w:val="none" w:sz="0" w:space="0" w:color="auto"/>
        <w:left w:val="none" w:sz="0" w:space="0" w:color="auto"/>
        <w:bottom w:val="none" w:sz="0" w:space="0" w:color="auto"/>
        <w:right w:val="none" w:sz="0" w:space="0" w:color="auto"/>
      </w:divBdr>
    </w:div>
    <w:div w:id="441581834">
      <w:bodyDiv w:val="1"/>
      <w:marLeft w:val="0"/>
      <w:marRight w:val="0"/>
      <w:marTop w:val="0"/>
      <w:marBottom w:val="0"/>
      <w:divBdr>
        <w:top w:val="none" w:sz="0" w:space="0" w:color="auto"/>
        <w:left w:val="none" w:sz="0" w:space="0" w:color="auto"/>
        <w:bottom w:val="none" w:sz="0" w:space="0" w:color="auto"/>
        <w:right w:val="none" w:sz="0" w:space="0" w:color="auto"/>
      </w:divBdr>
    </w:div>
    <w:div w:id="442530586">
      <w:bodyDiv w:val="1"/>
      <w:marLeft w:val="0"/>
      <w:marRight w:val="0"/>
      <w:marTop w:val="0"/>
      <w:marBottom w:val="0"/>
      <w:divBdr>
        <w:top w:val="none" w:sz="0" w:space="0" w:color="auto"/>
        <w:left w:val="none" w:sz="0" w:space="0" w:color="auto"/>
        <w:bottom w:val="none" w:sz="0" w:space="0" w:color="auto"/>
        <w:right w:val="none" w:sz="0" w:space="0" w:color="auto"/>
      </w:divBdr>
    </w:div>
    <w:div w:id="458885801">
      <w:bodyDiv w:val="1"/>
      <w:marLeft w:val="0"/>
      <w:marRight w:val="0"/>
      <w:marTop w:val="0"/>
      <w:marBottom w:val="0"/>
      <w:divBdr>
        <w:top w:val="none" w:sz="0" w:space="0" w:color="auto"/>
        <w:left w:val="none" w:sz="0" w:space="0" w:color="auto"/>
        <w:bottom w:val="none" w:sz="0" w:space="0" w:color="auto"/>
        <w:right w:val="none" w:sz="0" w:space="0" w:color="auto"/>
      </w:divBdr>
    </w:div>
    <w:div w:id="474832863">
      <w:bodyDiv w:val="1"/>
      <w:marLeft w:val="0"/>
      <w:marRight w:val="0"/>
      <w:marTop w:val="0"/>
      <w:marBottom w:val="0"/>
      <w:divBdr>
        <w:top w:val="none" w:sz="0" w:space="0" w:color="auto"/>
        <w:left w:val="none" w:sz="0" w:space="0" w:color="auto"/>
        <w:bottom w:val="none" w:sz="0" w:space="0" w:color="auto"/>
        <w:right w:val="none" w:sz="0" w:space="0" w:color="auto"/>
      </w:divBdr>
      <w:divsChild>
        <w:div w:id="992879110">
          <w:marLeft w:val="0"/>
          <w:marRight w:val="0"/>
          <w:marTop w:val="0"/>
          <w:marBottom w:val="0"/>
          <w:divBdr>
            <w:top w:val="none" w:sz="0" w:space="0" w:color="auto"/>
            <w:left w:val="none" w:sz="0" w:space="0" w:color="auto"/>
            <w:bottom w:val="none" w:sz="0" w:space="0" w:color="auto"/>
            <w:right w:val="none" w:sz="0" w:space="0" w:color="auto"/>
          </w:divBdr>
        </w:div>
        <w:div w:id="1618946585">
          <w:marLeft w:val="0"/>
          <w:marRight w:val="0"/>
          <w:marTop w:val="0"/>
          <w:marBottom w:val="0"/>
          <w:divBdr>
            <w:top w:val="none" w:sz="0" w:space="0" w:color="auto"/>
            <w:left w:val="none" w:sz="0" w:space="0" w:color="auto"/>
            <w:bottom w:val="none" w:sz="0" w:space="0" w:color="auto"/>
            <w:right w:val="none" w:sz="0" w:space="0" w:color="auto"/>
          </w:divBdr>
        </w:div>
        <w:div w:id="613908128">
          <w:marLeft w:val="0"/>
          <w:marRight w:val="0"/>
          <w:marTop w:val="0"/>
          <w:marBottom w:val="0"/>
          <w:divBdr>
            <w:top w:val="none" w:sz="0" w:space="0" w:color="auto"/>
            <w:left w:val="none" w:sz="0" w:space="0" w:color="auto"/>
            <w:bottom w:val="none" w:sz="0" w:space="0" w:color="auto"/>
            <w:right w:val="none" w:sz="0" w:space="0" w:color="auto"/>
          </w:divBdr>
        </w:div>
        <w:div w:id="1839226437">
          <w:marLeft w:val="0"/>
          <w:marRight w:val="0"/>
          <w:marTop w:val="0"/>
          <w:marBottom w:val="0"/>
          <w:divBdr>
            <w:top w:val="none" w:sz="0" w:space="0" w:color="auto"/>
            <w:left w:val="none" w:sz="0" w:space="0" w:color="auto"/>
            <w:bottom w:val="none" w:sz="0" w:space="0" w:color="auto"/>
            <w:right w:val="none" w:sz="0" w:space="0" w:color="auto"/>
          </w:divBdr>
        </w:div>
        <w:div w:id="451872119">
          <w:marLeft w:val="0"/>
          <w:marRight w:val="0"/>
          <w:marTop w:val="0"/>
          <w:marBottom w:val="0"/>
          <w:divBdr>
            <w:top w:val="none" w:sz="0" w:space="0" w:color="auto"/>
            <w:left w:val="none" w:sz="0" w:space="0" w:color="auto"/>
            <w:bottom w:val="none" w:sz="0" w:space="0" w:color="auto"/>
            <w:right w:val="none" w:sz="0" w:space="0" w:color="auto"/>
          </w:divBdr>
        </w:div>
        <w:div w:id="1023823697">
          <w:marLeft w:val="0"/>
          <w:marRight w:val="0"/>
          <w:marTop w:val="0"/>
          <w:marBottom w:val="0"/>
          <w:divBdr>
            <w:top w:val="none" w:sz="0" w:space="0" w:color="auto"/>
            <w:left w:val="none" w:sz="0" w:space="0" w:color="auto"/>
            <w:bottom w:val="none" w:sz="0" w:space="0" w:color="auto"/>
            <w:right w:val="none" w:sz="0" w:space="0" w:color="auto"/>
          </w:divBdr>
        </w:div>
        <w:div w:id="96877923">
          <w:marLeft w:val="0"/>
          <w:marRight w:val="0"/>
          <w:marTop w:val="0"/>
          <w:marBottom w:val="0"/>
          <w:divBdr>
            <w:top w:val="none" w:sz="0" w:space="0" w:color="auto"/>
            <w:left w:val="none" w:sz="0" w:space="0" w:color="auto"/>
            <w:bottom w:val="none" w:sz="0" w:space="0" w:color="auto"/>
            <w:right w:val="none" w:sz="0" w:space="0" w:color="auto"/>
          </w:divBdr>
        </w:div>
        <w:div w:id="216552972">
          <w:marLeft w:val="0"/>
          <w:marRight w:val="0"/>
          <w:marTop w:val="0"/>
          <w:marBottom w:val="0"/>
          <w:divBdr>
            <w:top w:val="none" w:sz="0" w:space="0" w:color="auto"/>
            <w:left w:val="none" w:sz="0" w:space="0" w:color="auto"/>
            <w:bottom w:val="none" w:sz="0" w:space="0" w:color="auto"/>
            <w:right w:val="none" w:sz="0" w:space="0" w:color="auto"/>
          </w:divBdr>
        </w:div>
        <w:div w:id="1014498294">
          <w:marLeft w:val="0"/>
          <w:marRight w:val="0"/>
          <w:marTop w:val="0"/>
          <w:marBottom w:val="0"/>
          <w:divBdr>
            <w:top w:val="none" w:sz="0" w:space="0" w:color="auto"/>
            <w:left w:val="none" w:sz="0" w:space="0" w:color="auto"/>
            <w:bottom w:val="none" w:sz="0" w:space="0" w:color="auto"/>
            <w:right w:val="none" w:sz="0" w:space="0" w:color="auto"/>
          </w:divBdr>
        </w:div>
        <w:div w:id="1803498902">
          <w:marLeft w:val="0"/>
          <w:marRight w:val="0"/>
          <w:marTop w:val="0"/>
          <w:marBottom w:val="0"/>
          <w:divBdr>
            <w:top w:val="none" w:sz="0" w:space="0" w:color="auto"/>
            <w:left w:val="none" w:sz="0" w:space="0" w:color="auto"/>
            <w:bottom w:val="none" w:sz="0" w:space="0" w:color="auto"/>
            <w:right w:val="none" w:sz="0" w:space="0" w:color="auto"/>
          </w:divBdr>
        </w:div>
        <w:div w:id="1325356285">
          <w:marLeft w:val="0"/>
          <w:marRight w:val="0"/>
          <w:marTop w:val="0"/>
          <w:marBottom w:val="0"/>
          <w:divBdr>
            <w:top w:val="none" w:sz="0" w:space="0" w:color="auto"/>
            <w:left w:val="none" w:sz="0" w:space="0" w:color="auto"/>
            <w:bottom w:val="none" w:sz="0" w:space="0" w:color="auto"/>
            <w:right w:val="none" w:sz="0" w:space="0" w:color="auto"/>
          </w:divBdr>
        </w:div>
        <w:div w:id="277566423">
          <w:marLeft w:val="0"/>
          <w:marRight w:val="0"/>
          <w:marTop w:val="0"/>
          <w:marBottom w:val="0"/>
          <w:divBdr>
            <w:top w:val="none" w:sz="0" w:space="0" w:color="auto"/>
            <w:left w:val="none" w:sz="0" w:space="0" w:color="auto"/>
            <w:bottom w:val="none" w:sz="0" w:space="0" w:color="auto"/>
            <w:right w:val="none" w:sz="0" w:space="0" w:color="auto"/>
          </w:divBdr>
        </w:div>
        <w:div w:id="90442832">
          <w:marLeft w:val="0"/>
          <w:marRight w:val="0"/>
          <w:marTop w:val="0"/>
          <w:marBottom w:val="0"/>
          <w:divBdr>
            <w:top w:val="none" w:sz="0" w:space="0" w:color="auto"/>
            <w:left w:val="none" w:sz="0" w:space="0" w:color="auto"/>
            <w:bottom w:val="none" w:sz="0" w:space="0" w:color="auto"/>
            <w:right w:val="none" w:sz="0" w:space="0" w:color="auto"/>
          </w:divBdr>
        </w:div>
        <w:div w:id="1647929960">
          <w:marLeft w:val="0"/>
          <w:marRight w:val="0"/>
          <w:marTop w:val="0"/>
          <w:marBottom w:val="0"/>
          <w:divBdr>
            <w:top w:val="none" w:sz="0" w:space="0" w:color="auto"/>
            <w:left w:val="none" w:sz="0" w:space="0" w:color="auto"/>
            <w:bottom w:val="none" w:sz="0" w:space="0" w:color="auto"/>
            <w:right w:val="none" w:sz="0" w:space="0" w:color="auto"/>
          </w:divBdr>
        </w:div>
        <w:div w:id="854464621">
          <w:marLeft w:val="0"/>
          <w:marRight w:val="0"/>
          <w:marTop w:val="0"/>
          <w:marBottom w:val="0"/>
          <w:divBdr>
            <w:top w:val="none" w:sz="0" w:space="0" w:color="auto"/>
            <w:left w:val="none" w:sz="0" w:space="0" w:color="auto"/>
            <w:bottom w:val="none" w:sz="0" w:space="0" w:color="auto"/>
            <w:right w:val="none" w:sz="0" w:space="0" w:color="auto"/>
          </w:divBdr>
        </w:div>
        <w:div w:id="438840024">
          <w:marLeft w:val="0"/>
          <w:marRight w:val="0"/>
          <w:marTop w:val="0"/>
          <w:marBottom w:val="0"/>
          <w:divBdr>
            <w:top w:val="none" w:sz="0" w:space="0" w:color="auto"/>
            <w:left w:val="none" w:sz="0" w:space="0" w:color="auto"/>
            <w:bottom w:val="none" w:sz="0" w:space="0" w:color="auto"/>
            <w:right w:val="none" w:sz="0" w:space="0" w:color="auto"/>
          </w:divBdr>
        </w:div>
        <w:div w:id="611788343">
          <w:marLeft w:val="0"/>
          <w:marRight w:val="0"/>
          <w:marTop w:val="0"/>
          <w:marBottom w:val="0"/>
          <w:divBdr>
            <w:top w:val="none" w:sz="0" w:space="0" w:color="auto"/>
            <w:left w:val="none" w:sz="0" w:space="0" w:color="auto"/>
            <w:bottom w:val="none" w:sz="0" w:space="0" w:color="auto"/>
            <w:right w:val="none" w:sz="0" w:space="0" w:color="auto"/>
          </w:divBdr>
        </w:div>
        <w:div w:id="275454869">
          <w:marLeft w:val="0"/>
          <w:marRight w:val="0"/>
          <w:marTop w:val="0"/>
          <w:marBottom w:val="0"/>
          <w:divBdr>
            <w:top w:val="none" w:sz="0" w:space="0" w:color="auto"/>
            <w:left w:val="none" w:sz="0" w:space="0" w:color="auto"/>
            <w:bottom w:val="none" w:sz="0" w:space="0" w:color="auto"/>
            <w:right w:val="none" w:sz="0" w:space="0" w:color="auto"/>
          </w:divBdr>
        </w:div>
        <w:div w:id="956564471">
          <w:marLeft w:val="0"/>
          <w:marRight w:val="0"/>
          <w:marTop w:val="0"/>
          <w:marBottom w:val="0"/>
          <w:divBdr>
            <w:top w:val="none" w:sz="0" w:space="0" w:color="auto"/>
            <w:left w:val="none" w:sz="0" w:space="0" w:color="auto"/>
            <w:bottom w:val="none" w:sz="0" w:space="0" w:color="auto"/>
            <w:right w:val="none" w:sz="0" w:space="0" w:color="auto"/>
          </w:divBdr>
        </w:div>
        <w:div w:id="379865413">
          <w:marLeft w:val="0"/>
          <w:marRight w:val="0"/>
          <w:marTop w:val="0"/>
          <w:marBottom w:val="0"/>
          <w:divBdr>
            <w:top w:val="none" w:sz="0" w:space="0" w:color="auto"/>
            <w:left w:val="none" w:sz="0" w:space="0" w:color="auto"/>
            <w:bottom w:val="none" w:sz="0" w:space="0" w:color="auto"/>
            <w:right w:val="none" w:sz="0" w:space="0" w:color="auto"/>
          </w:divBdr>
        </w:div>
        <w:div w:id="1811094933">
          <w:marLeft w:val="0"/>
          <w:marRight w:val="0"/>
          <w:marTop w:val="0"/>
          <w:marBottom w:val="0"/>
          <w:divBdr>
            <w:top w:val="none" w:sz="0" w:space="0" w:color="auto"/>
            <w:left w:val="none" w:sz="0" w:space="0" w:color="auto"/>
            <w:bottom w:val="none" w:sz="0" w:space="0" w:color="auto"/>
            <w:right w:val="none" w:sz="0" w:space="0" w:color="auto"/>
          </w:divBdr>
        </w:div>
        <w:div w:id="2117599483">
          <w:marLeft w:val="0"/>
          <w:marRight w:val="0"/>
          <w:marTop w:val="0"/>
          <w:marBottom w:val="0"/>
          <w:divBdr>
            <w:top w:val="none" w:sz="0" w:space="0" w:color="auto"/>
            <w:left w:val="none" w:sz="0" w:space="0" w:color="auto"/>
            <w:bottom w:val="none" w:sz="0" w:space="0" w:color="auto"/>
            <w:right w:val="none" w:sz="0" w:space="0" w:color="auto"/>
          </w:divBdr>
        </w:div>
        <w:div w:id="649556008">
          <w:marLeft w:val="0"/>
          <w:marRight w:val="0"/>
          <w:marTop w:val="0"/>
          <w:marBottom w:val="0"/>
          <w:divBdr>
            <w:top w:val="none" w:sz="0" w:space="0" w:color="auto"/>
            <w:left w:val="none" w:sz="0" w:space="0" w:color="auto"/>
            <w:bottom w:val="none" w:sz="0" w:space="0" w:color="auto"/>
            <w:right w:val="none" w:sz="0" w:space="0" w:color="auto"/>
          </w:divBdr>
        </w:div>
        <w:div w:id="1237015393">
          <w:marLeft w:val="0"/>
          <w:marRight w:val="0"/>
          <w:marTop w:val="0"/>
          <w:marBottom w:val="0"/>
          <w:divBdr>
            <w:top w:val="none" w:sz="0" w:space="0" w:color="auto"/>
            <w:left w:val="none" w:sz="0" w:space="0" w:color="auto"/>
            <w:bottom w:val="none" w:sz="0" w:space="0" w:color="auto"/>
            <w:right w:val="none" w:sz="0" w:space="0" w:color="auto"/>
          </w:divBdr>
        </w:div>
        <w:div w:id="979962931">
          <w:marLeft w:val="0"/>
          <w:marRight w:val="0"/>
          <w:marTop w:val="0"/>
          <w:marBottom w:val="0"/>
          <w:divBdr>
            <w:top w:val="none" w:sz="0" w:space="0" w:color="auto"/>
            <w:left w:val="none" w:sz="0" w:space="0" w:color="auto"/>
            <w:bottom w:val="none" w:sz="0" w:space="0" w:color="auto"/>
            <w:right w:val="none" w:sz="0" w:space="0" w:color="auto"/>
          </w:divBdr>
        </w:div>
        <w:div w:id="91711039">
          <w:marLeft w:val="0"/>
          <w:marRight w:val="0"/>
          <w:marTop w:val="0"/>
          <w:marBottom w:val="0"/>
          <w:divBdr>
            <w:top w:val="none" w:sz="0" w:space="0" w:color="auto"/>
            <w:left w:val="none" w:sz="0" w:space="0" w:color="auto"/>
            <w:bottom w:val="none" w:sz="0" w:space="0" w:color="auto"/>
            <w:right w:val="none" w:sz="0" w:space="0" w:color="auto"/>
          </w:divBdr>
        </w:div>
        <w:div w:id="714618934">
          <w:marLeft w:val="0"/>
          <w:marRight w:val="0"/>
          <w:marTop w:val="0"/>
          <w:marBottom w:val="0"/>
          <w:divBdr>
            <w:top w:val="none" w:sz="0" w:space="0" w:color="auto"/>
            <w:left w:val="none" w:sz="0" w:space="0" w:color="auto"/>
            <w:bottom w:val="none" w:sz="0" w:space="0" w:color="auto"/>
            <w:right w:val="none" w:sz="0" w:space="0" w:color="auto"/>
          </w:divBdr>
        </w:div>
        <w:div w:id="1970285608">
          <w:marLeft w:val="0"/>
          <w:marRight w:val="0"/>
          <w:marTop w:val="0"/>
          <w:marBottom w:val="0"/>
          <w:divBdr>
            <w:top w:val="none" w:sz="0" w:space="0" w:color="auto"/>
            <w:left w:val="none" w:sz="0" w:space="0" w:color="auto"/>
            <w:bottom w:val="none" w:sz="0" w:space="0" w:color="auto"/>
            <w:right w:val="none" w:sz="0" w:space="0" w:color="auto"/>
          </w:divBdr>
        </w:div>
        <w:div w:id="561064914">
          <w:marLeft w:val="0"/>
          <w:marRight w:val="0"/>
          <w:marTop w:val="0"/>
          <w:marBottom w:val="0"/>
          <w:divBdr>
            <w:top w:val="none" w:sz="0" w:space="0" w:color="auto"/>
            <w:left w:val="none" w:sz="0" w:space="0" w:color="auto"/>
            <w:bottom w:val="none" w:sz="0" w:space="0" w:color="auto"/>
            <w:right w:val="none" w:sz="0" w:space="0" w:color="auto"/>
          </w:divBdr>
        </w:div>
        <w:div w:id="580136934">
          <w:marLeft w:val="0"/>
          <w:marRight w:val="0"/>
          <w:marTop w:val="0"/>
          <w:marBottom w:val="0"/>
          <w:divBdr>
            <w:top w:val="none" w:sz="0" w:space="0" w:color="auto"/>
            <w:left w:val="none" w:sz="0" w:space="0" w:color="auto"/>
            <w:bottom w:val="none" w:sz="0" w:space="0" w:color="auto"/>
            <w:right w:val="none" w:sz="0" w:space="0" w:color="auto"/>
          </w:divBdr>
        </w:div>
        <w:div w:id="576475810">
          <w:marLeft w:val="0"/>
          <w:marRight w:val="0"/>
          <w:marTop w:val="0"/>
          <w:marBottom w:val="0"/>
          <w:divBdr>
            <w:top w:val="none" w:sz="0" w:space="0" w:color="auto"/>
            <w:left w:val="none" w:sz="0" w:space="0" w:color="auto"/>
            <w:bottom w:val="none" w:sz="0" w:space="0" w:color="auto"/>
            <w:right w:val="none" w:sz="0" w:space="0" w:color="auto"/>
          </w:divBdr>
        </w:div>
        <w:div w:id="902526233">
          <w:marLeft w:val="0"/>
          <w:marRight w:val="0"/>
          <w:marTop w:val="0"/>
          <w:marBottom w:val="0"/>
          <w:divBdr>
            <w:top w:val="none" w:sz="0" w:space="0" w:color="auto"/>
            <w:left w:val="none" w:sz="0" w:space="0" w:color="auto"/>
            <w:bottom w:val="none" w:sz="0" w:space="0" w:color="auto"/>
            <w:right w:val="none" w:sz="0" w:space="0" w:color="auto"/>
          </w:divBdr>
        </w:div>
        <w:div w:id="1757092161">
          <w:marLeft w:val="0"/>
          <w:marRight w:val="0"/>
          <w:marTop w:val="0"/>
          <w:marBottom w:val="0"/>
          <w:divBdr>
            <w:top w:val="none" w:sz="0" w:space="0" w:color="auto"/>
            <w:left w:val="none" w:sz="0" w:space="0" w:color="auto"/>
            <w:bottom w:val="none" w:sz="0" w:space="0" w:color="auto"/>
            <w:right w:val="none" w:sz="0" w:space="0" w:color="auto"/>
          </w:divBdr>
        </w:div>
        <w:div w:id="1840928309">
          <w:marLeft w:val="0"/>
          <w:marRight w:val="0"/>
          <w:marTop w:val="0"/>
          <w:marBottom w:val="0"/>
          <w:divBdr>
            <w:top w:val="none" w:sz="0" w:space="0" w:color="auto"/>
            <w:left w:val="none" w:sz="0" w:space="0" w:color="auto"/>
            <w:bottom w:val="none" w:sz="0" w:space="0" w:color="auto"/>
            <w:right w:val="none" w:sz="0" w:space="0" w:color="auto"/>
          </w:divBdr>
        </w:div>
        <w:div w:id="1166870330">
          <w:marLeft w:val="0"/>
          <w:marRight w:val="0"/>
          <w:marTop w:val="0"/>
          <w:marBottom w:val="0"/>
          <w:divBdr>
            <w:top w:val="none" w:sz="0" w:space="0" w:color="auto"/>
            <w:left w:val="none" w:sz="0" w:space="0" w:color="auto"/>
            <w:bottom w:val="none" w:sz="0" w:space="0" w:color="auto"/>
            <w:right w:val="none" w:sz="0" w:space="0" w:color="auto"/>
          </w:divBdr>
        </w:div>
        <w:div w:id="1488546538">
          <w:marLeft w:val="0"/>
          <w:marRight w:val="0"/>
          <w:marTop w:val="0"/>
          <w:marBottom w:val="0"/>
          <w:divBdr>
            <w:top w:val="none" w:sz="0" w:space="0" w:color="auto"/>
            <w:left w:val="none" w:sz="0" w:space="0" w:color="auto"/>
            <w:bottom w:val="none" w:sz="0" w:space="0" w:color="auto"/>
            <w:right w:val="none" w:sz="0" w:space="0" w:color="auto"/>
          </w:divBdr>
        </w:div>
        <w:div w:id="1303928473">
          <w:marLeft w:val="0"/>
          <w:marRight w:val="0"/>
          <w:marTop w:val="0"/>
          <w:marBottom w:val="0"/>
          <w:divBdr>
            <w:top w:val="none" w:sz="0" w:space="0" w:color="auto"/>
            <w:left w:val="none" w:sz="0" w:space="0" w:color="auto"/>
            <w:bottom w:val="none" w:sz="0" w:space="0" w:color="auto"/>
            <w:right w:val="none" w:sz="0" w:space="0" w:color="auto"/>
          </w:divBdr>
        </w:div>
        <w:div w:id="727649354">
          <w:marLeft w:val="0"/>
          <w:marRight w:val="0"/>
          <w:marTop w:val="0"/>
          <w:marBottom w:val="0"/>
          <w:divBdr>
            <w:top w:val="none" w:sz="0" w:space="0" w:color="auto"/>
            <w:left w:val="none" w:sz="0" w:space="0" w:color="auto"/>
            <w:bottom w:val="none" w:sz="0" w:space="0" w:color="auto"/>
            <w:right w:val="none" w:sz="0" w:space="0" w:color="auto"/>
          </w:divBdr>
        </w:div>
        <w:div w:id="212161754">
          <w:marLeft w:val="0"/>
          <w:marRight w:val="0"/>
          <w:marTop w:val="0"/>
          <w:marBottom w:val="0"/>
          <w:divBdr>
            <w:top w:val="none" w:sz="0" w:space="0" w:color="auto"/>
            <w:left w:val="none" w:sz="0" w:space="0" w:color="auto"/>
            <w:bottom w:val="none" w:sz="0" w:space="0" w:color="auto"/>
            <w:right w:val="none" w:sz="0" w:space="0" w:color="auto"/>
          </w:divBdr>
        </w:div>
        <w:div w:id="1537082691">
          <w:marLeft w:val="0"/>
          <w:marRight w:val="0"/>
          <w:marTop w:val="0"/>
          <w:marBottom w:val="0"/>
          <w:divBdr>
            <w:top w:val="none" w:sz="0" w:space="0" w:color="auto"/>
            <w:left w:val="none" w:sz="0" w:space="0" w:color="auto"/>
            <w:bottom w:val="none" w:sz="0" w:space="0" w:color="auto"/>
            <w:right w:val="none" w:sz="0" w:space="0" w:color="auto"/>
          </w:divBdr>
        </w:div>
        <w:div w:id="1777407288">
          <w:marLeft w:val="0"/>
          <w:marRight w:val="0"/>
          <w:marTop w:val="0"/>
          <w:marBottom w:val="0"/>
          <w:divBdr>
            <w:top w:val="none" w:sz="0" w:space="0" w:color="auto"/>
            <w:left w:val="none" w:sz="0" w:space="0" w:color="auto"/>
            <w:bottom w:val="none" w:sz="0" w:space="0" w:color="auto"/>
            <w:right w:val="none" w:sz="0" w:space="0" w:color="auto"/>
          </w:divBdr>
        </w:div>
        <w:div w:id="49696224">
          <w:marLeft w:val="0"/>
          <w:marRight w:val="0"/>
          <w:marTop w:val="0"/>
          <w:marBottom w:val="0"/>
          <w:divBdr>
            <w:top w:val="none" w:sz="0" w:space="0" w:color="auto"/>
            <w:left w:val="none" w:sz="0" w:space="0" w:color="auto"/>
            <w:bottom w:val="none" w:sz="0" w:space="0" w:color="auto"/>
            <w:right w:val="none" w:sz="0" w:space="0" w:color="auto"/>
          </w:divBdr>
        </w:div>
        <w:div w:id="548884467">
          <w:marLeft w:val="0"/>
          <w:marRight w:val="0"/>
          <w:marTop w:val="0"/>
          <w:marBottom w:val="0"/>
          <w:divBdr>
            <w:top w:val="none" w:sz="0" w:space="0" w:color="auto"/>
            <w:left w:val="none" w:sz="0" w:space="0" w:color="auto"/>
            <w:bottom w:val="none" w:sz="0" w:space="0" w:color="auto"/>
            <w:right w:val="none" w:sz="0" w:space="0" w:color="auto"/>
          </w:divBdr>
        </w:div>
        <w:div w:id="1144273352">
          <w:marLeft w:val="0"/>
          <w:marRight w:val="0"/>
          <w:marTop w:val="0"/>
          <w:marBottom w:val="0"/>
          <w:divBdr>
            <w:top w:val="none" w:sz="0" w:space="0" w:color="auto"/>
            <w:left w:val="none" w:sz="0" w:space="0" w:color="auto"/>
            <w:bottom w:val="none" w:sz="0" w:space="0" w:color="auto"/>
            <w:right w:val="none" w:sz="0" w:space="0" w:color="auto"/>
          </w:divBdr>
        </w:div>
        <w:div w:id="1158417939">
          <w:marLeft w:val="0"/>
          <w:marRight w:val="0"/>
          <w:marTop w:val="0"/>
          <w:marBottom w:val="0"/>
          <w:divBdr>
            <w:top w:val="none" w:sz="0" w:space="0" w:color="auto"/>
            <w:left w:val="none" w:sz="0" w:space="0" w:color="auto"/>
            <w:bottom w:val="none" w:sz="0" w:space="0" w:color="auto"/>
            <w:right w:val="none" w:sz="0" w:space="0" w:color="auto"/>
          </w:divBdr>
        </w:div>
        <w:div w:id="1925605143">
          <w:marLeft w:val="0"/>
          <w:marRight w:val="0"/>
          <w:marTop w:val="0"/>
          <w:marBottom w:val="0"/>
          <w:divBdr>
            <w:top w:val="none" w:sz="0" w:space="0" w:color="auto"/>
            <w:left w:val="none" w:sz="0" w:space="0" w:color="auto"/>
            <w:bottom w:val="none" w:sz="0" w:space="0" w:color="auto"/>
            <w:right w:val="none" w:sz="0" w:space="0" w:color="auto"/>
          </w:divBdr>
        </w:div>
        <w:div w:id="184515070">
          <w:marLeft w:val="0"/>
          <w:marRight w:val="0"/>
          <w:marTop w:val="0"/>
          <w:marBottom w:val="0"/>
          <w:divBdr>
            <w:top w:val="none" w:sz="0" w:space="0" w:color="auto"/>
            <w:left w:val="none" w:sz="0" w:space="0" w:color="auto"/>
            <w:bottom w:val="none" w:sz="0" w:space="0" w:color="auto"/>
            <w:right w:val="none" w:sz="0" w:space="0" w:color="auto"/>
          </w:divBdr>
        </w:div>
        <w:div w:id="746613085">
          <w:marLeft w:val="0"/>
          <w:marRight w:val="0"/>
          <w:marTop w:val="0"/>
          <w:marBottom w:val="0"/>
          <w:divBdr>
            <w:top w:val="none" w:sz="0" w:space="0" w:color="auto"/>
            <w:left w:val="none" w:sz="0" w:space="0" w:color="auto"/>
            <w:bottom w:val="none" w:sz="0" w:space="0" w:color="auto"/>
            <w:right w:val="none" w:sz="0" w:space="0" w:color="auto"/>
          </w:divBdr>
        </w:div>
        <w:div w:id="689575191">
          <w:marLeft w:val="0"/>
          <w:marRight w:val="0"/>
          <w:marTop w:val="0"/>
          <w:marBottom w:val="0"/>
          <w:divBdr>
            <w:top w:val="none" w:sz="0" w:space="0" w:color="auto"/>
            <w:left w:val="none" w:sz="0" w:space="0" w:color="auto"/>
            <w:bottom w:val="none" w:sz="0" w:space="0" w:color="auto"/>
            <w:right w:val="none" w:sz="0" w:space="0" w:color="auto"/>
          </w:divBdr>
        </w:div>
        <w:div w:id="754403052">
          <w:marLeft w:val="0"/>
          <w:marRight w:val="0"/>
          <w:marTop w:val="0"/>
          <w:marBottom w:val="0"/>
          <w:divBdr>
            <w:top w:val="none" w:sz="0" w:space="0" w:color="auto"/>
            <w:left w:val="none" w:sz="0" w:space="0" w:color="auto"/>
            <w:bottom w:val="none" w:sz="0" w:space="0" w:color="auto"/>
            <w:right w:val="none" w:sz="0" w:space="0" w:color="auto"/>
          </w:divBdr>
        </w:div>
        <w:div w:id="1817184398">
          <w:marLeft w:val="0"/>
          <w:marRight w:val="0"/>
          <w:marTop w:val="0"/>
          <w:marBottom w:val="0"/>
          <w:divBdr>
            <w:top w:val="none" w:sz="0" w:space="0" w:color="auto"/>
            <w:left w:val="none" w:sz="0" w:space="0" w:color="auto"/>
            <w:bottom w:val="none" w:sz="0" w:space="0" w:color="auto"/>
            <w:right w:val="none" w:sz="0" w:space="0" w:color="auto"/>
          </w:divBdr>
        </w:div>
        <w:div w:id="830754051">
          <w:marLeft w:val="0"/>
          <w:marRight w:val="0"/>
          <w:marTop w:val="0"/>
          <w:marBottom w:val="0"/>
          <w:divBdr>
            <w:top w:val="none" w:sz="0" w:space="0" w:color="auto"/>
            <w:left w:val="none" w:sz="0" w:space="0" w:color="auto"/>
            <w:bottom w:val="none" w:sz="0" w:space="0" w:color="auto"/>
            <w:right w:val="none" w:sz="0" w:space="0" w:color="auto"/>
          </w:divBdr>
        </w:div>
        <w:div w:id="237983283">
          <w:marLeft w:val="0"/>
          <w:marRight w:val="0"/>
          <w:marTop w:val="0"/>
          <w:marBottom w:val="0"/>
          <w:divBdr>
            <w:top w:val="none" w:sz="0" w:space="0" w:color="auto"/>
            <w:left w:val="none" w:sz="0" w:space="0" w:color="auto"/>
            <w:bottom w:val="none" w:sz="0" w:space="0" w:color="auto"/>
            <w:right w:val="none" w:sz="0" w:space="0" w:color="auto"/>
          </w:divBdr>
        </w:div>
        <w:div w:id="101074388">
          <w:marLeft w:val="0"/>
          <w:marRight w:val="0"/>
          <w:marTop w:val="0"/>
          <w:marBottom w:val="0"/>
          <w:divBdr>
            <w:top w:val="none" w:sz="0" w:space="0" w:color="auto"/>
            <w:left w:val="none" w:sz="0" w:space="0" w:color="auto"/>
            <w:bottom w:val="none" w:sz="0" w:space="0" w:color="auto"/>
            <w:right w:val="none" w:sz="0" w:space="0" w:color="auto"/>
          </w:divBdr>
        </w:div>
        <w:div w:id="67509163">
          <w:marLeft w:val="0"/>
          <w:marRight w:val="0"/>
          <w:marTop w:val="0"/>
          <w:marBottom w:val="0"/>
          <w:divBdr>
            <w:top w:val="none" w:sz="0" w:space="0" w:color="auto"/>
            <w:left w:val="none" w:sz="0" w:space="0" w:color="auto"/>
            <w:bottom w:val="none" w:sz="0" w:space="0" w:color="auto"/>
            <w:right w:val="none" w:sz="0" w:space="0" w:color="auto"/>
          </w:divBdr>
        </w:div>
        <w:div w:id="92290363">
          <w:marLeft w:val="0"/>
          <w:marRight w:val="0"/>
          <w:marTop w:val="0"/>
          <w:marBottom w:val="0"/>
          <w:divBdr>
            <w:top w:val="none" w:sz="0" w:space="0" w:color="auto"/>
            <w:left w:val="none" w:sz="0" w:space="0" w:color="auto"/>
            <w:bottom w:val="none" w:sz="0" w:space="0" w:color="auto"/>
            <w:right w:val="none" w:sz="0" w:space="0" w:color="auto"/>
          </w:divBdr>
        </w:div>
        <w:div w:id="681787542">
          <w:marLeft w:val="0"/>
          <w:marRight w:val="0"/>
          <w:marTop w:val="0"/>
          <w:marBottom w:val="0"/>
          <w:divBdr>
            <w:top w:val="none" w:sz="0" w:space="0" w:color="auto"/>
            <w:left w:val="none" w:sz="0" w:space="0" w:color="auto"/>
            <w:bottom w:val="none" w:sz="0" w:space="0" w:color="auto"/>
            <w:right w:val="none" w:sz="0" w:space="0" w:color="auto"/>
          </w:divBdr>
        </w:div>
        <w:div w:id="1282416585">
          <w:marLeft w:val="0"/>
          <w:marRight w:val="0"/>
          <w:marTop w:val="0"/>
          <w:marBottom w:val="0"/>
          <w:divBdr>
            <w:top w:val="none" w:sz="0" w:space="0" w:color="auto"/>
            <w:left w:val="none" w:sz="0" w:space="0" w:color="auto"/>
            <w:bottom w:val="none" w:sz="0" w:space="0" w:color="auto"/>
            <w:right w:val="none" w:sz="0" w:space="0" w:color="auto"/>
          </w:divBdr>
        </w:div>
        <w:div w:id="2076470182">
          <w:marLeft w:val="0"/>
          <w:marRight w:val="0"/>
          <w:marTop w:val="0"/>
          <w:marBottom w:val="0"/>
          <w:divBdr>
            <w:top w:val="none" w:sz="0" w:space="0" w:color="auto"/>
            <w:left w:val="none" w:sz="0" w:space="0" w:color="auto"/>
            <w:bottom w:val="none" w:sz="0" w:space="0" w:color="auto"/>
            <w:right w:val="none" w:sz="0" w:space="0" w:color="auto"/>
          </w:divBdr>
        </w:div>
        <w:div w:id="1746337961">
          <w:marLeft w:val="0"/>
          <w:marRight w:val="0"/>
          <w:marTop w:val="0"/>
          <w:marBottom w:val="0"/>
          <w:divBdr>
            <w:top w:val="none" w:sz="0" w:space="0" w:color="auto"/>
            <w:left w:val="none" w:sz="0" w:space="0" w:color="auto"/>
            <w:bottom w:val="none" w:sz="0" w:space="0" w:color="auto"/>
            <w:right w:val="none" w:sz="0" w:space="0" w:color="auto"/>
          </w:divBdr>
        </w:div>
        <w:div w:id="1252929030">
          <w:marLeft w:val="0"/>
          <w:marRight w:val="0"/>
          <w:marTop w:val="0"/>
          <w:marBottom w:val="0"/>
          <w:divBdr>
            <w:top w:val="none" w:sz="0" w:space="0" w:color="auto"/>
            <w:left w:val="none" w:sz="0" w:space="0" w:color="auto"/>
            <w:bottom w:val="none" w:sz="0" w:space="0" w:color="auto"/>
            <w:right w:val="none" w:sz="0" w:space="0" w:color="auto"/>
          </w:divBdr>
        </w:div>
        <w:div w:id="676856265">
          <w:marLeft w:val="0"/>
          <w:marRight w:val="0"/>
          <w:marTop w:val="0"/>
          <w:marBottom w:val="0"/>
          <w:divBdr>
            <w:top w:val="none" w:sz="0" w:space="0" w:color="auto"/>
            <w:left w:val="none" w:sz="0" w:space="0" w:color="auto"/>
            <w:bottom w:val="none" w:sz="0" w:space="0" w:color="auto"/>
            <w:right w:val="none" w:sz="0" w:space="0" w:color="auto"/>
          </w:divBdr>
        </w:div>
        <w:div w:id="1908371394">
          <w:marLeft w:val="0"/>
          <w:marRight w:val="0"/>
          <w:marTop w:val="0"/>
          <w:marBottom w:val="0"/>
          <w:divBdr>
            <w:top w:val="none" w:sz="0" w:space="0" w:color="auto"/>
            <w:left w:val="none" w:sz="0" w:space="0" w:color="auto"/>
            <w:bottom w:val="none" w:sz="0" w:space="0" w:color="auto"/>
            <w:right w:val="none" w:sz="0" w:space="0" w:color="auto"/>
          </w:divBdr>
        </w:div>
        <w:div w:id="127286969">
          <w:marLeft w:val="0"/>
          <w:marRight w:val="0"/>
          <w:marTop w:val="0"/>
          <w:marBottom w:val="0"/>
          <w:divBdr>
            <w:top w:val="none" w:sz="0" w:space="0" w:color="auto"/>
            <w:left w:val="none" w:sz="0" w:space="0" w:color="auto"/>
            <w:bottom w:val="none" w:sz="0" w:space="0" w:color="auto"/>
            <w:right w:val="none" w:sz="0" w:space="0" w:color="auto"/>
          </w:divBdr>
        </w:div>
        <w:div w:id="1599025654">
          <w:marLeft w:val="0"/>
          <w:marRight w:val="0"/>
          <w:marTop w:val="0"/>
          <w:marBottom w:val="0"/>
          <w:divBdr>
            <w:top w:val="none" w:sz="0" w:space="0" w:color="auto"/>
            <w:left w:val="none" w:sz="0" w:space="0" w:color="auto"/>
            <w:bottom w:val="none" w:sz="0" w:space="0" w:color="auto"/>
            <w:right w:val="none" w:sz="0" w:space="0" w:color="auto"/>
          </w:divBdr>
        </w:div>
        <w:div w:id="1178737702">
          <w:marLeft w:val="0"/>
          <w:marRight w:val="0"/>
          <w:marTop w:val="0"/>
          <w:marBottom w:val="0"/>
          <w:divBdr>
            <w:top w:val="none" w:sz="0" w:space="0" w:color="auto"/>
            <w:left w:val="none" w:sz="0" w:space="0" w:color="auto"/>
            <w:bottom w:val="none" w:sz="0" w:space="0" w:color="auto"/>
            <w:right w:val="none" w:sz="0" w:space="0" w:color="auto"/>
          </w:divBdr>
        </w:div>
        <w:div w:id="2046100902">
          <w:marLeft w:val="0"/>
          <w:marRight w:val="0"/>
          <w:marTop w:val="0"/>
          <w:marBottom w:val="0"/>
          <w:divBdr>
            <w:top w:val="none" w:sz="0" w:space="0" w:color="auto"/>
            <w:left w:val="none" w:sz="0" w:space="0" w:color="auto"/>
            <w:bottom w:val="none" w:sz="0" w:space="0" w:color="auto"/>
            <w:right w:val="none" w:sz="0" w:space="0" w:color="auto"/>
          </w:divBdr>
        </w:div>
        <w:div w:id="921331204">
          <w:marLeft w:val="0"/>
          <w:marRight w:val="0"/>
          <w:marTop w:val="0"/>
          <w:marBottom w:val="0"/>
          <w:divBdr>
            <w:top w:val="none" w:sz="0" w:space="0" w:color="auto"/>
            <w:left w:val="none" w:sz="0" w:space="0" w:color="auto"/>
            <w:bottom w:val="none" w:sz="0" w:space="0" w:color="auto"/>
            <w:right w:val="none" w:sz="0" w:space="0" w:color="auto"/>
          </w:divBdr>
        </w:div>
        <w:div w:id="1336684357">
          <w:marLeft w:val="0"/>
          <w:marRight w:val="0"/>
          <w:marTop w:val="0"/>
          <w:marBottom w:val="0"/>
          <w:divBdr>
            <w:top w:val="none" w:sz="0" w:space="0" w:color="auto"/>
            <w:left w:val="none" w:sz="0" w:space="0" w:color="auto"/>
            <w:bottom w:val="none" w:sz="0" w:space="0" w:color="auto"/>
            <w:right w:val="none" w:sz="0" w:space="0" w:color="auto"/>
          </w:divBdr>
        </w:div>
        <w:div w:id="2123765698">
          <w:marLeft w:val="0"/>
          <w:marRight w:val="0"/>
          <w:marTop w:val="0"/>
          <w:marBottom w:val="0"/>
          <w:divBdr>
            <w:top w:val="none" w:sz="0" w:space="0" w:color="auto"/>
            <w:left w:val="none" w:sz="0" w:space="0" w:color="auto"/>
            <w:bottom w:val="none" w:sz="0" w:space="0" w:color="auto"/>
            <w:right w:val="none" w:sz="0" w:space="0" w:color="auto"/>
          </w:divBdr>
        </w:div>
        <w:div w:id="1819347595">
          <w:marLeft w:val="0"/>
          <w:marRight w:val="0"/>
          <w:marTop w:val="0"/>
          <w:marBottom w:val="0"/>
          <w:divBdr>
            <w:top w:val="none" w:sz="0" w:space="0" w:color="auto"/>
            <w:left w:val="none" w:sz="0" w:space="0" w:color="auto"/>
            <w:bottom w:val="none" w:sz="0" w:space="0" w:color="auto"/>
            <w:right w:val="none" w:sz="0" w:space="0" w:color="auto"/>
          </w:divBdr>
        </w:div>
        <w:div w:id="2081436876">
          <w:marLeft w:val="0"/>
          <w:marRight w:val="0"/>
          <w:marTop w:val="0"/>
          <w:marBottom w:val="0"/>
          <w:divBdr>
            <w:top w:val="none" w:sz="0" w:space="0" w:color="auto"/>
            <w:left w:val="none" w:sz="0" w:space="0" w:color="auto"/>
            <w:bottom w:val="none" w:sz="0" w:space="0" w:color="auto"/>
            <w:right w:val="none" w:sz="0" w:space="0" w:color="auto"/>
          </w:divBdr>
        </w:div>
      </w:divsChild>
    </w:div>
    <w:div w:id="476261641">
      <w:bodyDiv w:val="1"/>
      <w:marLeft w:val="0"/>
      <w:marRight w:val="0"/>
      <w:marTop w:val="0"/>
      <w:marBottom w:val="0"/>
      <w:divBdr>
        <w:top w:val="none" w:sz="0" w:space="0" w:color="auto"/>
        <w:left w:val="none" w:sz="0" w:space="0" w:color="auto"/>
        <w:bottom w:val="none" w:sz="0" w:space="0" w:color="auto"/>
        <w:right w:val="none" w:sz="0" w:space="0" w:color="auto"/>
      </w:divBdr>
    </w:div>
    <w:div w:id="481434791">
      <w:bodyDiv w:val="1"/>
      <w:marLeft w:val="0"/>
      <w:marRight w:val="0"/>
      <w:marTop w:val="0"/>
      <w:marBottom w:val="0"/>
      <w:divBdr>
        <w:top w:val="none" w:sz="0" w:space="0" w:color="auto"/>
        <w:left w:val="none" w:sz="0" w:space="0" w:color="auto"/>
        <w:bottom w:val="none" w:sz="0" w:space="0" w:color="auto"/>
        <w:right w:val="none" w:sz="0" w:space="0" w:color="auto"/>
      </w:divBdr>
    </w:div>
    <w:div w:id="487746101">
      <w:bodyDiv w:val="1"/>
      <w:marLeft w:val="0"/>
      <w:marRight w:val="0"/>
      <w:marTop w:val="0"/>
      <w:marBottom w:val="0"/>
      <w:divBdr>
        <w:top w:val="none" w:sz="0" w:space="0" w:color="auto"/>
        <w:left w:val="none" w:sz="0" w:space="0" w:color="auto"/>
        <w:bottom w:val="none" w:sz="0" w:space="0" w:color="auto"/>
        <w:right w:val="none" w:sz="0" w:space="0" w:color="auto"/>
      </w:divBdr>
    </w:div>
    <w:div w:id="490146155">
      <w:bodyDiv w:val="1"/>
      <w:marLeft w:val="0"/>
      <w:marRight w:val="0"/>
      <w:marTop w:val="0"/>
      <w:marBottom w:val="0"/>
      <w:divBdr>
        <w:top w:val="none" w:sz="0" w:space="0" w:color="auto"/>
        <w:left w:val="none" w:sz="0" w:space="0" w:color="auto"/>
        <w:bottom w:val="none" w:sz="0" w:space="0" w:color="auto"/>
        <w:right w:val="none" w:sz="0" w:space="0" w:color="auto"/>
      </w:divBdr>
    </w:div>
    <w:div w:id="495268712">
      <w:bodyDiv w:val="1"/>
      <w:marLeft w:val="0"/>
      <w:marRight w:val="0"/>
      <w:marTop w:val="0"/>
      <w:marBottom w:val="0"/>
      <w:divBdr>
        <w:top w:val="none" w:sz="0" w:space="0" w:color="auto"/>
        <w:left w:val="none" w:sz="0" w:space="0" w:color="auto"/>
        <w:bottom w:val="none" w:sz="0" w:space="0" w:color="auto"/>
        <w:right w:val="none" w:sz="0" w:space="0" w:color="auto"/>
      </w:divBdr>
    </w:div>
    <w:div w:id="528377504">
      <w:bodyDiv w:val="1"/>
      <w:marLeft w:val="0"/>
      <w:marRight w:val="0"/>
      <w:marTop w:val="0"/>
      <w:marBottom w:val="0"/>
      <w:divBdr>
        <w:top w:val="none" w:sz="0" w:space="0" w:color="auto"/>
        <w:left w:val="none" w:sz="0" w:space="0" w:color="auto"/>
        <w:bottom w:val="none" w:sz="0" w:space="0" w:color="auto"/>
        <w:right w:val="none" w:sz="0" w:space="0" w:color="auto"/>
      </w:divBdr>
    </w:div>
    <w:div w:id="531724362">
      <w:bodyDiv w:val="1"/>
      <w:marLeft w:val="0"/>
      <w:marRight w:val="0"/>
      <w:marTop w:val="0"/>
      <w:marBottom w:val="0"/>
      <w:divBdr>
        <w:top w:val="none" w:sz="0" w:space="0" w:color="auto"/>
        <w:left w:val="none" w:sz="0" w:space="0" w:color="auto"/>
        <w:bottom w:val="none" w:sz="0" w:space="0" w:color="auto"/>
        <w:right w:val="none" w:sz="0" w:space="0" w:color="auto"/>
      </w:divBdr>
    </w:div>
    <w:div w:id="545917530">
      <w:bodyDiv w:val="1"/>
      <w:marLeft w:val="0"/>
      <w:marRight w:val="0"/>
      <w:marTop w:val="0"/>
      <w:marBottom w:val="0"/>
      <w:divBdr>
        <w:top w:val="none" w:sz="0" w:space="0" w:color="auto"/>
        <w:left w:val="none" w:sz="0" w:space="0" w:color="auto"/>
        <w:bottom w:val="none" w:sz="0" w:space="0" w:color="auto"/>
        <w:right w:val="none" w:sz="0" w:space="0" w:color="auto"/>
      </w:divBdr>
    </w:div>
    <w:div w:id="546258826">
      <w:bodyDiv w:val="1"/>
      <w:marLeft w:val="0"/>
      <w:marRight w:val="0"/>
      <w:marTop w:val="0"/>
      <w:marBottom w:val="0"/>
      <w:divBdr>
        <w:top w:val="none" w:sz="0" w:space="0" w:color="auto"/>
        <w:left w:val="none" w:sz="0" w:space="0" w:color="auto"/>
        <w:bottom w:val="none" w:sz="0" w:space="0" w:color="auto"/>
        <w:right w:val="none" w:sz="0" w:space="0" w:color="auto"/>
      </w:divBdr>
    </w:div>
    <w:div w:id="549464503">
      <w:bodyDiv w:val="1"/>
      <w:marLeft w:val="0"/>
      <w:marRight w:val="0"/>
      <w:marTop w:val="0"/>
      <w:marBottom w:val="0"/>
      <w:divBdr>
        <w:top w:val="none" w:sz="0" w:space="0" w:color="auto"/>
        <w:left w:val="none" w:sz="0" w:space="0" w:color="auto"/>
        <w:bottom w:val="none" w:sz="0" w:space="0" w:color="auto"/>
        <w:right w:val="none" w:sz="0" w:space="0" w:color="auto"/>
      </w:divBdr>
    </w:div>
    <w:div w:id="558979299">
      <w:bodyDiv w:val="1"/>
      <w:marLeft w:val="0"/>
      <w:marRight w:val="0"/>
      <w:marTop w:val="0"/>
      <w:marBottom w:val="0"/>
      <w:divBdr>
        <w:top w:val="none" w:sz="0" w:space="0" w:color="auto"/>
        <w:left w:val="none" w:sz="0" w:space="0" w:color="auto"/>
        <w:bottom w:val="none" w:sz="0" w:space="0" w:color="auto"/>
        <w:right w:val="none" w:sz="0" w:space="0" w:color="auto"/>
      </w:divBdr>
    </w:div>
    <w:div w:id="617415256">
      <w:bodyDiv w:val="1"/>
      <w:marLeft w:val="0"/>
      <w:marRight w:val="0"/>
      <w:marTop w:val="0"/>
      <w:marBottom w:val="0"/>
      <w:divBdr>
        <w:top w:val="none" w:sz="0" w:space="0" w:color="auto"/>
        <w:left w:val="none" w:sz="0" w:space="0" w:color="auto"/>
        <w:bottom w:val="none" w:sz="0" w:space="0" w:color="auto"/>
        <w:right w:val="none" w:sz="0" w:space="0" w:color="auto"/>
      </w:divBdr>
    </w:div>
    <w:div w:id="650909993">
      <w:bodyDiv w:val="1"/>
      <w:marLeft w:val="0"/>
      <w:marRight w:val="0"/>
      <w:marTop w:val="0"/>
      <w:marBottom w:val="0"/>
      <w:divBdr>
        <w:top w:val="none" w:sz="0" w:space="0" w:color="auto"/>
        <w:left w:val="none" w:sz="0" w:space="0" w:color="auto"/>
        <w:bottom w:val="none" w:sz="0" w:space="0" w:color="auto"/>
        <w:right w:val="none" w:sz="0" w:space="0" w:color="auto"/>
      </w:divBdr>
      <w:divsChild>
        <w:div w:id="1952277458">
          <w:marLeft w:val="0"/>
          <w:marRight w:val="0"/>
          <w:marTop w:val="0"/>
          <w:marBottom w:val="0"/>
          <w:divBdr>
            <w:top w:val="none" w:sz="0" w:space="0" w:color="auto"/>
            <w:left w:val="none" w:sz="0" w:space="0" w:color="auto"/>
            <w:bottom w:val="none" w:sz="0" w:space="0" w:color="auto"/>
            <w:right w:val="none" w:sz="0" w:space="0" w:color="auto"/>
          </w:divBdr>
        </w:div>
        <w:div w:id="91435935">
          <w:marLeft w:val="0"/>
          <w:marRight w:val="0"/>
          <w:marTop w:val="0"/>
          <w:marBottom w:val="0"/>
          <w:divBdr>
            <w:top w:val="none" w:sz="0" w:space="0" w:color="auto"/>
            <w:left w:val="none" w:sz="0" w:space="0" w:color="auto"/>
            <w:bottom w:val="none" w:sz="0" w:space="0" w:color="auto"/>
            <w:right w:val="none" w:sz="0" w:space="0" w:color="auto"/>
          </w:divBdr>
        </w:div>
        <w:div w:id="1994794664">
          <w:marLeft w:val="0"/>
          <w:marRight w:val="0"/>
          <w:marTop w:val="0"/>
          <w:marBottom w:val="0"/>
          <w:divBdr>
            <w:top w:val="none" w:sz="0" w:space="0" w:color="auto"/>
            <w:left w:val="none" w:sz="0" w:space="0" w:color="auto"/>
            <w:bottom w:val="none" w:sz="0" w:space="0" w:color="auto"/>
            <w:right w:val="none" w:sz="0" w:space="0" w:color="auto"/>
          </w:divBdr>
        </w:div>
        <w:div w:id="437674270">
          <w:marLeft w:val="0"/>
          <w:marRight w:val="0"/>
          <w:marTop w:val="0"/>
          <w:marBottom w:val="0"/>
          <w:divBdr>
            <w:top w:val="none" w:sz="0" w:space="0" w:color="auto"/>
            <w:left w:val="none" w:sz="0" w:space="0" w:color="auto"/>
            <w:bottom w:val="none" w:sz="0" w:space="0" w:color="auto"/>
            <w:right w:val="none" w:sz="0" w:space="0" w:color="auto"/>
          </w:divBdr>
        </w:div>
        <w:div w:id="1847667661">
          <w:marLeft w:val="0"/>
          <w:marRight w:val="0"/>
          <w:marTop w:val="0"/>
          <w:marBottom w:val="0"/>
          <w:divBdr>
            <w:top w:val="none" w:sz="0" w:space="0" w:color="auto"/>
            <w:left w:val="none" w:sz="0" w:space="0" w:color="auto"/>
            <w:bottom w:val="none" w:sz="0" w:space="0" w:color="auto"/>
            <w:right w:val="none" w:sz="0" w:space="0" w:color="auto"/>
          </w:divBdr>
        </w:div>
        <w:div w:id="1903758862">
          <w:marLeft w:val="0"/>
          <w:marRight w:val="0"/>
          <w:marTop w:val="0"/>
          <w:marBottom w:val="0"/>
          <w:divBdr>
            <w:top w:val="none" w:sz="0" w:space="0" w:color="auto"/>
            <w:left w:val="none" w:sz="0" w:space="0" w:color="auto"/>
            <w:bottom w:val="none" w:sz="0" w:space="0" w:color="auto"/>
            <w:right w:val="none" w:sz="0" w:space="0" w:color="auto"/>
          </w:divBdr>
        </w:div>
        <w:div w:id="1143498559">
          <w:marLeft w:val="0"/>
          <w:marRight w:val="0"/>
          <w:marTop w:val="0"/>
          <w:marBottom w:val="0"/>
          <w:divBdr>
            <w:top w:val="none" w:sz="0" w:space="0" w:color="auto"/>
            <w:left w:val="none" w:sz="0" w:space="0" w:color="auto"/>
            <w:bottom w:val="none" w:sz="0" w:space="0" w:color="auto"/>
            <w:right w:val="none" w:sz="0" w:space="0" w:color="auto"/>
          </w:divBdr>
        </w:div>
        <w:div w:id="142083272">
          <w:marLeft w:val="0"/>
          <w:marRight w:val="0"/>
          <w:marTop w:val="0"/>
          <w:marBottom w:val="0"/>
          <w:divBdr>
            <w:top w:val="none" w:sz="0" w:space="0" w:color="auto"/>
            <w:left w:val="none" w:sz="0" w:space="0" w:color="auto"/>
            <w:bottom w:val="none" w:sz="0" w:space="0" w:color="auto"/>
            <w:right w:val="none" w:sz="0" w:space="0" w:color="auto"/>
          </w:divBdr>
        </w:div>
        <w:div w:id="1839031851">
          <w:marLeft w:val="0"/>
          <w:marRight w:val="0"/>
          <w:marTop w:val="0"/>
          <w:marBottom w:val="0"/>
          <w:divBdr>
            <w:top w:val="none" w:sz="0" w:space="0" w:color="auto"/>
            <w:left w:val="none" w:sz="0" w:space="0" w:color="auto"/>
            <w:bottom w:val="none" w:sz="0" w:space="0" w:color="auto"/>
            <w:right w:val="none" w:sz="0" w:space="0" w:color="auto"/>
          </w:divBdr>
        </w:div>
        <w:div w:id="655495836">
          <w:marLeft w:val="0"/>
          <w:marRight w:val="0"/>
          <w:marTop w:val="0"/>
          <w:marBottom w:val="0"/>
          <w:divBdr>
            <w:top w:val="none" w:sz="0" w:space="0" w:color="auto"/>
            <w:left w:val="none" w:sz="0" w:space="0" w:color="auto"/>
            <w:bottom w:val="none" w:sz="0" w:space="0" w:color="auto"/>
            <w:right w:val="none" w:sz="0" w:space="0" w:color="auto"/>
          </w:divBdr>
        </w:div>
        <w:div w:id="2007321129">
          <w:marLeft w:val="0"/>
          <w:marRight w:val="0"/>
          <w:marTop w:val="0"/>
          <w:marBottom w:val="0"/>
          <w:divBdr>
            <w:top w:val="none" w:sz="0" w:space="0" w:color="auto"/>
            <w:left w:val="none" w:sz="0" w:space="0" w:color="auto"/>
            <w:bottom w:val="none" w:sz="0" w:space="0" w:color="auto"/>
            <w:right w:val="none" w:sz="0" w:space="0" w:color="auto"/>
          </w:divBdr>
        </w:div>
        <w:div w:id="397636937">
          <w:marLeft w:val="0"/>
          <w:marRight w:val="0"/>
          <w:marTop w:val="0"/>
          <w:marBottom w:val="0"/>
          <w:divBdr>
            <w:top w:val="none" w:sz="0" w:space="0" w:color="auto"/>
            <w:left w:val="none" w:sz="0" w:space="0" w:color="auto"/>
            <w:bottom w:val="none" w:sz="0" w:space="0" w:color="auto"/>
            <w:right w:val="none" w:sz="0" w:space="0" w:color="auto"/>
          </w:divBdr>
        </w:div>
        <w:div w:id="796291873">
          <w:marLeft w:val="0"/>
          <w:marRight w:val="0"/>
          <w:marTop w:val="0"/>
          <w:marBottom w:val="0"/>
          <w:divBdr>
            <w:top w:val="none" w:sz="0" w:space="0" w:color="auto"/>
            <w:left w:val="none" w:sz="0" w:space="0" w:color="auto"/>
            <w:bottom w:val="none" w:sz="0" w:space="0" w:color="auto"/>
            <w:right w:val="none" w:sz="0" w:space="0" w:color="auto"/>
          </w:divBdr>
        </w:div>
        <w:div w:id="1907763306">
          <w:marLeft w:val="0"/>
          <w:marRight w:val="0"/>
          <w:marTop w:val="0"/>
          <w:marBottom w:val="0"/>
          <w:divBdr>
            <w:top w:val="none" w:sz="0" w:space="0" w:color="auto"/>
            <w:left w:val="none" w:sz="0" w:space="0" w:color="auto"/>
            <w:bottom w:val="none" w:sz="0" w:space="0" w:color="auto"/>
            <w:right w:val="none" w:sz="0" w:space="0" w:color="auto"/>
          </w:divBdr>
        </w:div>
        <w:div w:id="226384354">
          <w:marLeft w:val="0"/>
          <w:marRight w:val="0"/>
          <w:marTop w:val="0"/>
          <w:marBottom w:val="0"/>
          <w:divBdr>
            <w:top w:val="none" w:sz="0" w:space="0" w:color="auto"/>
            <w:left w:val="none" w:sz="0" w:space="0" w:color="auto"/>
            <w:bottom w:val="none" w:sz="0" w:space="0" w:color="auto"/>
            <w:right w:val="none" w:sz="0" w:space="0" w:color="auto"/>
          </w:divBdr>
        </w:div>
        <w:div w:id="1307319148">
          <w:marLeft w:val="0"/>
          <w:marRight w:val="0"/>
          <w:marTop w:val="0"/>
          <w:marBottom w:val="0"/>
          <w:divBdr>
            <w:top w:val="none" w:sz="0" w:space="0" w:color="auto"/>
            <w:left w:val="none" w:sz="0" w:space="0" w:color="auto"/>
            <w:bottom w:val="none" w:sz="0" w:space="0" w:color="auto"/>
            <w:right w:val="none" w:sz="0" w:space="0" w:color="auto"/>
          </w:divBdr>
        </w:div>
        <w:div w:id="310521845">
          <w:marLeft w:val="0"/>
          <w:marRight w:val="0"/>
          <w:marTop w:val="0"/>
          <w:marBottom w:val="0"/>
          <w:divBdr>
            <w:top w:val="none" w:sz="0" w:space="0" w:color="auto"/>
            <w:left w:val="none" w:sz="0" w:space="0" w:color="auto"/>
            <w:bottom w:val="none" w:sz="0" w:space="0" w:color="auto"/>
            <w:right w:val="none" w:sz="0" w:space="0" w:color="auto"/>
          </w:divBdr>
        </w:div>
        <w:div w:id="1379623046">
          <w:marLeft w:val="0"/>
          <w:marRight w:val="0"/>
          <w:marTop w:val="0"/>
          <w:marBottom w:val="0"/>
          <w:divBdr>
            <w:top w:val="none" w:sz="0" w:space="0" w:color="auto"/>
            <w:left w:val="none" w:sz="0" w:space="0" w:color="auto"/>
            <w:bottom w:val="none" w:sz="0" w:space="0" w:color="auto"/>
            <w:right w:val="none" w:sz="0" w:space="0" w:color="auto"/>
          </w:divBdr>
        </w:div>
        <w:div w:id="465272809">
          <w:marLeft w:val="0"/>
          <w:marRight w:val="0"/>
          <w:marTop w:val="0"/>
          <w:marBottom w:val="0"/>
          <w:divBdr>
            <w:top w:val="none" w:sz="0" w:space="0" w:color="auto"/>
            <w:left w:val="none" w:sz="0" w:space="0" w:color="auto"/>
            <w:bottom w:val="none" w:sz="0" w:space="0" w:color="auto"/>
            <w:right w:val="none" w:sz="0" w:space="0" w:color="auto"/>
          </w:divBdr>
        </w:div>
        <w:div w:id="772014622">
          <w:marLeft w:val="0"/>
          <w:marRight w:val="0"/>
          <w:marTop w:val="0"/>
          <w:marBottom w:val="0"/>
          <w:divBdr>
            <w:top w:val="none" w:sz="0" w:space="0" w:color="auto"/>
            <w:left w:val="none" w:sz="0" w:space="0" w:color="auto"/>
            <w:bottom w:val="none" w:sz="0" w:space="0" w:color="auto"/>
            <w:right w:val="none" w:sz="0" w:space="0" w:color="auto"/>
          </w:divBdr>
        </w:div>
        <w:div w:id="1405294305">
          <w:marLeft w:val="0"/>
          <w:marRight w:val="0"/>
          <w:marTop w:val="0"/>
          <w:marBottom w:val="0"/>
          <w:divBdr>
            <w:top w:val="none" w:sz="0" w:space="0" w:color="auto"/>
            <w:left w:val="none" w:sz="0" w:space="0" w:color="auto"/>
            <w:bottom w:val="none" w:sz="0" w:space="0" w:color="auto"/>
            <w:right w:val="none" w:sz="0" w:space="0" w:color="auto"/>
          </w:divBdr>
        </w:div>
        <w:div w:id="1082799705">
          <w:marLeft w:val="0"/>
          <w:marRight w:val="0"/>
          <w:marTop w:val="0"/>
          <w:marBottom w:val="0"/>
          <w:divBdr>
            <w:top w:val="none" w:sz="0" w:space="0" w:color="auto"/>
            <w:left w:val="none" w:sz="0" w:space="0" w:color="auto"/>
            <w:bottom w:val="none" w:sz="0" w:space="0" w:color="auto"/>
            <w:right w:val="none" w:sz="0" w:space="0" w:color="auto"/>
          </w:divBdr>
        </w:div>
        <w:div w:id="2065332737">
          <w:marLeft w:val="0"/>
          <w:marRight w:val="0"/>
          <w:marTop w:val="0"/>
          <w:marBottom w:val="0"/>
          <w:divBdr>
            <w:top w:val="none" w:sz="0" w:space="0" w:color="auto"/>
            <w:left w:val="none" w:sz="0" w:space="0" w:color="auto"/>
            <w:bottom w:val="none" w:sz="0" w:space="0" w:color="auto"/>
            <w:right w:val="none" w:sz="0" w:space="0" w:color="auto"/>
          </w:divBdr>
        </w:div>
        <w:div w:id="408311843">
          <w:marLeft w:val="0"/>
          <w:marRight w:val="0"/>
          <w:marTop w:val="0"/>
          <w:marBottom w:val="0"/>
          <w:divBdr>
            <w:top w:val="none" w:sz="0" w:space="0" w:color="auto"/>
            <w:left w:val="none" w:sz="0" w:space="0" w:color="auto"/>
            <w:bottom w:val="none" w:sz="0" w:space="0" w:color="auto"/>
            <w:right w:val="none" w:sz="0" w:space="0" w:color="auto"/>
          </w:divBdr>
        </w:div>
        <w:div w:id="1588229297">
          <w:marLeft w:val="0"/>
          <w:marRight w:val="0"/>
          <w:marTop w:val="0"/>
          <w:marBottom w:val="0"/>
          <w:divBdr>
            <w:top w:val="none" w:sz="0" w:space="0" w:color="auto"/>
            <w:left w:val="none" w:sz="0" w:space="0" w:color="auto"/>
            <w:bottom w:val="none" w:sz="0" w:space="0" w:color="auto"/>
            <w:right w:val="none" w:sz="0" w:space="0" w:color="auto"/>
          </w:divBdr>
        </w:div>
        <w:div w:id="1740788400">
          <w:marLeft w:val="0"/>
          <w:marRight w:val="0"/>
          <w:marTop w:val="0"/>
          <w:marBottom w:val="0"/>
          <w:divBdr>
            <w:top w:val="none" w:sz="0" w:space="0" w:color="auto"/>
            <w:left w:val="none" w:sz="0" w:space="0" w:color="auto"/>
            <w:bottom w:val="none" w:sz="0" w:space="0" w:color="auto"/>
            <w:right w:val="none" w:sz="0" w:space="0" w:color="auto"/>
          </w:divBdr>
        </w:div>
        <w:div w:id="1353335122">
          <w:marLeft w:val="0"/>
          <w:marRight w:val="0"/>
          <w:marTop w:val="0"/>
          <w:marBottom w:val="0"/>
          <w:divBdr>
            <w:top w:val="none" w:sz="0" w:space="0" w:color="auto"/>
            <w:left w:val="none" w:sz="0" w:space="0" w:color="auto"/>
            <w:bottom w:val="none" w:sz="0" w:space="0" w:color="auto"/>
            <w:right w:val="none" w:sz="0" w:space="0" w:color="auto"/>
          </w:divBdr>
        </w:div>
        <w:div w:id="1976657">
          <w:marLeft w:val="0"/>
          <w:marRight w:val="0"/>
          <w:marTop w:val="0"/>
          <w:marBottom w:val="0"/>
          <w:divBdr>
            <w:top w:val="none" w:sz="0" w:space="0" w:color="auto"/>
            <w:left w:val="none" w:sz="0" w:space="0" w:color="auto"/>
            <w:bottom w:val="none" w:sz="0" w:space="0" w:color="auto"/>
            <w:right w:val="none" w:sz="0" w:space="0" w:color="auto"/>
          </w:divBdr>
        </w:div>
        <w:div w:id="247933153">
          <w:marLeft w:val="0"/>
          <w:marRight w:val="0"/>
          <w:marTop w:val="0"/>
          <w:marBottom w:val="0"/>
          <w:divBdr>
            <w:top w:val="none" w:sz="0" w:space="0" w:color="auto"/>
            <w:left w:val="none" w:sz="0" w:space="0" w:color="auto"/>
            <w:bottom w:val="none" w:sz="0" w:space="0" w:color="auto"/>
            <w:right w:val="none" w:sz="0" w:space="0" w:color="auto"/>
          </w:divBdr>
        </w:div>
        <w:div w:id="1622571773">
          <w:marLeft w:val="0"/>
          <w:marRight w:val="0"/>
          <w:marTop w:val="0"/>
          <w:marBottom w:val="0"/>
          <w:divBdr>
            <w:top w:val="none" w:sz="0" w:space="0" w:color="auto"/>
            <w:left w:val="none" w:sz="0" w:space="0" w:color="auto"/>
            <w:bottom w:val="none" w:sz="0" w:space="0" w:color="auto"/>
            <w:right w:val="none" w:sz="0" w:space="0" w:color="auto"/>
          </w:divBdr>
        </w:div>
        <w:div w:id="1637562073">
          <w:marLeft w:val="0"/>
          <w:marRight w:val="0"/>
          <w:marTop w:val="0"/>
          <w:marBottom w:val="0"/>
          <w:divBdr>
            <w:top w:val="none" w:sz="0" w:space="0" w:color="auto"/>
            <w:left w:val="none" w:sz="0" w:space="0" w:color="auto"/>
            <w:bottom w:val="none" w:sz="0" w:space="0" w:color="auto"/>
            <w:right w:val="none" w:sz="0" w:space="0" w:color="auto"/>
          </w:divBdr>
        </w:div>
        <w:div w:id="1205216161">
          <w:marLeft w:val="0"/>
          <w:marRight w:val="0"/>
          <w:marTop w:val="0"/>
          <w:marBottom w:val="0"/>
          <w:divBdr>
            <w:top w:val="none" w:sz="0" w:space="0" w:color="auto"/>
            <w:left w:val="none" w:sz="0" w:space="0" w:color="auto"/>
            <w:bottom w:val="none" w:sz="0" w:space="0" w:color="auto"/>
            <w:right w:val="none" w:sz="0" w:space="0" w:color="auto"/>
          </w:divBdr>
        </w:div>
        <w:div w:id="1876238586">
          <w:marLeft w:val="0"/>
          <w:marRight w:val="0"/>
          <w:marTop w:val="0"/>
          <w:marBottom w:val="0"/>
          <w:divBdr>
            <w:top w:val="none" w:sz="0" w:space="0" w:color="auto"/>
            <w:left w:val="none" w:sz="0" w:space="0" w:color="auto"/>
            <w:bottom w:val="none" w:sz="0" w:space="0" w:color="auto"/>
            <w:right w:val="none" w:sz="0" w:space="0" w:color="auto"/>
          </w:divBdr>
        </w:div>
        <w:div w:id="440103367">
          <w:marLeft w:val="0"/>
          <w:marRight w:val="0"/>
          <w:marTop w:val="0"/>
          <w:marBottom w:val="0"/>
          <w:divBdr>
            <w:top w:val="none" w:sz="0" w:space="0" w:color="auto"/>
            <w:left w:val="none" w:sz="0" w:space="0" w:color="auto"/>
            <w:bottom w:val="none" w:sz="0" w:space="0" w:color="auto"/>
            <w:right w:val="none" w:sz="0" w:space="0" w:color="auto"/>
          </w:divBdr>
        </w:div>
        <w:div w:id="58526408">
          <w:marLeft w:val="0"/>
          <w:marRight w:val="0"/>
          <w:marTop w:val="0"/>
          <w:marBottom w:val="0"/>
          <w:divBdr>
            <w:top w:val="none" w:sz="0" w:space="0" w:color="auto"/>
            <w:left w:val="none" w:sz="0" w:space="0" w:color="auto"/>
            <w:bottom w:val="none" w:sz="0" w:space="0" w:color="auto"/>
            <w:right w:val="none" w:sz="0" w:space="0" w:color="auto"/>
          </w:divBdr>
        </w:div>
        <w:div w:id="893931241">
          <w:marLeft w:val="0"/>
          <w:marRight w:val="0"/>
          <w:marTop w:val="0"/>
          <w:marBottom w:val="0"/>
          <w:divBdr>
            <w:top w:val="none" w:sz="0" w:space="0" w:color="auto"/>
            <w:left w:val="none" w:sz="0" w:space="0" w:color="auto"/>
            <w:bottom w:val="none" w:sz="0" w:space="0" w:color="auto"/>
            <w:right w:val="none" w:sz="0" w:space="0" w:color="auto"/>
          </w:divBdr>
        </w:div>
        <w:div w:id="1724988869">
          <w:marLeft w:val="0"/>
          <w:marRight w:val="0"/>
          <w:marTop w:val="0"/>
          <w:marBottom w:val="0"/>
          <w:divBdr>
            <w:top w:val="none" w:sz="0" w:space="0" w:color="auto"/>
            <w:left w:val="none" w:sz="0" w:space="0" w:color="auto"/>
            <w:bottom w:val="none" w:sz="0" w:space="0" w:color="auto"/>
            <w:right w:val="none" w:sz="0" w:space="0" w:color="auto"/>
          </w:divBdr>
        </w:div>
        <w:div w:id="1121848922">
          <w:marLeft w:val="0"/>
          <w:marRight w:val="0"/>
          <w:marTop w:val="0"/>
          <w:marBottom w:val="0"/>
          <w:divBdr>
            <w:top w:val="none" w:sz="0" w:space="0" w:color="auto"/>
            <w:left w:val="none" w:sz="0" w:space="0" w:color="auto"/>
            <w:bottom w:val="none" w:sz="0" w:space="0" w:color="auto"/>
            <w:right w:val="none" w:sz="0" w:space="0" w:color="auto"/>
          </w:divBdr>
        </w:div>
        <w:div w:id="535118888">
          <w:marLeft w:val="0"/>
          <w:marRight w:val="0"/>
          <w:marTop w:val="0"/>
          <w:marBottom w:val="0"/>
          <w:divBdr>
            <w:top w:val="none" w:sz="0" w:space="0" w:color="auto"/>
            <w:left w:val="none" w:sz="0" w:space="0" w:color="auto"/>
            <w:bottom w:val="none" w:sz="0" w:space="0" w:color="auto"/>
            <w:right w:val="none" w:sz="0" w:space="0" w:color="auto"/>
          </w:divBdr>
        </w:div>
        <w:div w:id="1093281655">
          <w:marLeft w:val="0"/>
          <w:marRight w:val="0"/>
          <w:marTop w:val="0"/>
          <w:marBottom w:val="0"/>
          <w:divBdr>
            <w:top w:val="none" w:sz="0" w:space="0" w:color="auto"/>
            <w:left w:val="none" w:sz="0" w:space="0" w:color="auto"/>
            <w:bottom w:val="none" w:sz="0" w:space="0" w:color="auto"/>
            <w:right w:val="none" w:sz="0" w:space="0" w:color="auto"/>
          </w:divBdr>
        </w:div>
      </w:divsChild>
    </w:div>
    <w:div w:id="665015075">
      <w:bodyDiv w:val="1"/>
      <w:marLeft w:val="0"/>
      <w:marRight w:val="0"/>
      <w:marTop w:val="0"/>
      <w:marBottom w:val="0"/>
      <w:divBdr>
        <w:top w:val="none" w:sz="0" w:space="0" w:color="auto"/>
        <w:left w:val="none" w:sz="0" w:space="0" w:color="auto"/>
        <w:bottom w:val="none" w:sz="0" w:space="0" w:color="auto"/>
        <w:right w:val="none" w:sz="0" w:space="0" w:color="auto"/>
      </w:divBdr>
    </w:div>
    <w:div w:id="675576416">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17895504">
      <w:bodyDiv w:val="1"/>
      <w:marLeft w:val="0"/>
      <w:marRight w:val="0"/>
      <w:marTop w:val="0"/>
      <w:marBottom w:val="0"/>
      <w:divBdr>
        <w:top w:val="none" w:sz="0" w:space="0" w:color="auto"/>
        <w:left w:val="none" w:sz="0" w:space="0" w:color="auto"/>
        <w:bottom w:val="none" w:sz="0" w:space="0" w:color="auto"/>
        <w:right w:val="none" w:sz="0" w:space="0" w:color="auto"/>
      </w:divBdr>
    </w:div>
    <w:div w:id="771360669">
      <w:bodyDiv w:val="1"/>
      <w:marLeft w:val="0"/>
      <w:marRight w:val="0"/>
      <w:marTop w:val="0"/>
      <w:marBottom w:val="0"/>
      <w:divBdr>
        <w:top w:val="none" w:sz="0" w:space="0" w:color="auto"/>
        <w:left w:val="none" w:sz="0" w:space="0" w:color="auto"/>
        <w:bottom w:val="none" w:sz="0" w:space="0" w:color="auto"/>
        <w:right w:val="none" w:sz="0" w:space="0" w:color="auto"/>
      </w:divBdr>
      <w:divsChild>
        <w:div w:id="106773777">
          <w:marLeft w:val="0"/>
          <w:marRight w:val="0"/>
          <w:marTop w:val="15"/>
          <w:marBottom w:val="0"/>
          <w:divBdr>
            <w:top w:val="single" w:sz="48" w:space="0" w:color="auto"/>
            <w:left w:val="single" w:sz="48" w:space="0" w:color="auto"/>
            <w:bottom w:val="single" w:sz="48" w:space="0" w:color="auto"/>
            <w:right w:val="single" w:sz="48" w:space="0" w:color="auto"/>
          </w:divBdr>
          <w:divsChild>
            <w:div w:id="898248270">
              <w:marLeft w:val="0"/>
              <w:marRight w:val="0"/>
              <w:marTop w:val="0"/>
              <w:marBottom w:val="0"/>
              <w:divBdr>
                <w:top w:val="none" w:sz="0" w:space="0" w:color="auto"/>
                <w:left w:val="none" w:sz="0" w:space="0" w:color="auto"/>
                <w:bottom w:val="none" w:sz="0" w:space="0" w:color="auto"/>
                <w:right w:val="none" w:sz="0" w:space="0" w:color="auto"/>
              </w:divBdr>
              <w:divsChild>
                <w:div w:id="284700232">
                  <w:marLeft w:val="0"/>
                  <w:marRight w:val="0"/>
                  <w:marTop w:val="0"/>
                  <w:marBottom w:val="0"/>
                  <w:divBdr>
                    <w:top w:val="none" w:sz="0" w:space="0" w:color="auto"/>
                    <w:left w:val="none" w:sz="0" w:space="0" w:color="auto"/>
                    <w:bottom w:val="none" w:sz="0" w:space="0" w:color="auto"/>
                    <w:right w:val="none" w:sz="0" w:space="0" w:color="auto"/>
                  </w:divBdr>
                </w:div>
                <w:div w:id="664091840">
                  <w:marLeft w:val="0"/>
                  <w:marRight w:val="0"/>
                  <w:marTop w:val="0"/>
                  <w:marBottom w:val="0"/>
                  <w:divBdr>
                    <w:top w:val="none" w:sz="0" w:space="0" w:color="auto"/>
                    <w:left w:val="none" w:sz="0" w:space="0" w:color="auto"/>
                    <w:bottom w:val="none" w:sz="0" w:space="0" w:color="auto"/>
                    <w:right w:val="none" w:sz="0" w:space="0" w:color="auto"/>
                  </w:divBdr>
                </w:div>
                <w:div w:id="657853174">
                  <w:marLeft w:val="0"/>
                  <w:marRight w:val="0"/>
                  <w:marTop w:val="0"/>
                  <w:marBottom w:val="0"/>
                  <w:divBdr>
                    <w:top w:val="none" w:sz="0" w:space="0" w:color="auto"/>
                    <w:left w:val="none" w:sz="0" w:space="0" w:color="auto"/>
                    <w:bottom w:val="none" w:sz="0" w:space="0" w:color="auto"/>
                    <w:right w:val="none" w:sz="0" w:space="0" w:color="auto"/>
                  </w:divBdr>
                </w:div>
                <w:div w:id="426734492">
                  <w:marLeft w:val="0"/>
                  <w:marRight w:val="0"/>
                  <w:marTop w:val="0"/>
                  <w:marBottom w:val="0"/>
                  <w:divBdr>
                    <w:top w:val="none" w:sz="0" w:space="0" w:color="auto"/>
                    <w:left w:val="none" w:sz="0" w:space="0" w:color="auto"/>
                    <w:bottom w:val="none" w:sz="0" w:space="0" w:color="auto"/>
                    <w:right w:val="none" w:sz="0" w:space="0" w:color="auto"/>
                  </w:divBdr>
                </w:div>
                <w:div w:id="1324314308">
                  <w:marLeft w:val="0"/>
                  <w:marRight w:val="0"/>
                  <w:marTop w:val="0"/>
                  <w:marBottom w:val="0"/>
                  <w:divBdr>
                    <w:top w:val="none" w:sz="0" w:space="0" w:color="auto"/>
                    <w:left w:val="none" w:sz="0" w:space="0" w:color="auto"/>
                    <w:bottom w:val="none" w:sz="0" w:space="0" w:color="auto"/>
                    <w:right w:val="none" w:sz="0" w:space="0" w:color="auto"/>
                  </w:divBdr>
                </w:div>
                <w:div w:id="1968243324">
                  <w:marLeft w:val="0"/>
                  <w:marRight w:val="0"/>
                  <w:marTop w:val="0"/>
                  <w:marBottom w:val="0"/>
                  <w:divBdr>
                    <w:top w:val="none" w:sz="0" w:space="0" w:color="auto"/>
                    <w:left w:val="none" w:sz="0" w:space="0" w:color="auto"/>
                    <w:bottom w:val="none" w:sz="0" w:space="0" w:color="auto"/>
                    <w:right w:val="none" w:sz="0" w:space="0" w:color="auto"/>
                  </w:divBdr>
                </w:div>
                <w:div w:id="1673024005">
                  <w:marLeft w:val="0"/>
                  <w:marRight w:val="0"/>
                  <w:marTop w:val="0"/>
                  <w:marBottom w:val="0"/>
                  <w:divBdr>
                    <w:top w:val="none" w:sz="0" w:space="0" w:color="auto"/>
                    <w:left w:val="none" w:sz="0" w:space="0" w:color="auto"/>
                    <w:bottom w:val="none" w:sz="0" w:space="0" w:color="auto"/>
                    <w:right w:val="none" w:sz="0" w:space="0" w:color="auto"/>
                  </w:divBdr>
                </w:div>
                <w:div w:id="1025865546">
                  <w:marLeft w:val="0"/>
                  <w:marRight w:val="0"/>
                  <w:marTop w:val="0"/>
                  <w:marBottom w:val="0"/>
                  <w:divBdr>
                    <w:top w:val="none" w:sz="0" w:space="0" w:color="auto"/>
                    <w:left w:val="none" w:sz="0" w:space="0" w:color="auto"/>
                    <w:bottom w:val="none" w:sz="0" w:space="0" w:color="auto"/>
                    <w:right w:val="none" w:sz="0" w:space="0" w:color="auto"/>
                  </w:divBdr>
                </w:div>
                <w:div w:id="89736507">
                  <w:marLeft w:val="0"/>
                  <w:marRight w:val="0"/>
                  <w:marTop w:val="0"/>
                  <w:marBottom w:val="0"/>
                  <w:divBdr>
                    <w:top w:val="none" w:sz="0" w:space="0" w:color="auto"/>
                    <w:left w:val="none" w:sz="0" w:space="0" w:color="auto"/>
                    <w:bottom w:val="none" w:sz="0" w:space="0" w:color="auto"/>
                    <w:right w:val="none" w:sz="0" w:space="0" w:color="auto"/>
                  </w:divBdr>
                </w:div>
                <w:div w:id="1973944838">
                  <w:marLeft w:val="0"/>
                  <w:marRight w:val="0"/>
                  <w:marTop w:val="0"/>
                  <w:marBottom w:val="0"/>
                  <w:divBdr>
                    <w:top w:val="none" w:sz="0" w:space="0" w:color="auto"/>
                    <w:left w:val="none" w:sz="0" w:space="0" w:color="auto"/>
                    <w:bottom w:val="none" w:sz="0" w:space="0" w:color="auto"/>
                    <w:right w:val="none" w:sz="0" w:space="0" w:color="auto"/>
                  </w:divBdr>
                </w:div>
                <w:div w:id="478571390">
                  <w:marLeft w:val="0"/>
                  <w:marRight w:val="0"/>
                  <w:marTop w:val="0"/>
                  <w:marBottom w:val="0"/>
                  <w:divBdr>
                    <w:top w:val="none" w:sz="0" w:space="0" w:color="auto"/>
                    <w:left w:val="none" w:sz="0" w:space="0" w:color="auto"/>
                    <w:bottom w:val="none" w:sz="0" w:space="0" w:color="auto"/>
                    <w:right w:val="none" w:sz="0" w:space="0" w:color="auto"/>
                  </w:divBdr>
                </w:div>
                <w:div w:id="1992829501">
                  <w:marLeft w:val="0"/>
                  <w:marRight w:val="0"/>
                  <w:marTop w:val="0"/>
                  <w:marBottom w:val="0"/>
                  <w:divBdr>
                    <w:top w:val="none" w:sz="0" w:space="0" w:color="auto"/>
                    <w:left w:val="none" w:sz="0" w:space="0" w:color="auto"/>
                    <w:bottom w:val="none" w:sz="0" w:space="0" w:color="auto"/>
                    <w:right w:val="none" w:sz="0" w:space="0" w:color="auto"/>
                  </w:divBdr>
                </w:div>
                <w:div w:id="85543712">
                  <w:marLeft w:val="0"/>
                  <w:marRight w:val="0"/>
                  <w:marTop w:val="0"/>
                  <w:marBottom w:val="0"/>
                  <w:divBdr>
                    <w:top w:val="none" w:sz="0" w:space="0" w:color="auto"/>
                    <w:left w:val="none" w:sz="0" w:space="0" w:color="auto"/>
                    <w:bottom w:val="none" w:sz="0" w:space="0" w:color="auto"/>
                    <w:right w:val="none" w:sz="0" w:space="0" w:color="auto"/>
                  </w:divBdr>
                </w:div>
                <w:div w:id="830372829">
                  <w:marLeft w:val="0"/>
                  <w:marRight w:val="0"/>
                  <w:marTop w:val="0"/>
                  <w:marBottom w:val="0"/>
                  <w:divBdr>
                    <w:top w:val="none" w:sz="0" w:space="0" w:color="auto"/>
                    <w:left w:val="none" w:sz="0" w:space="0" w:color="auto"/>
                    <w:bottom w:val="none" w:sz="0" w:space="0" w:color="auto"/>
                    <w:right w:val="none" w:sz="0" w:space="0" w:color="auto"/>
                  </w:divBdr>
                </w:div>
                <w:div w:id="2056542915">
                  <w:marLeft w:val="0"/>
                  <w:marRight w:val="0"/>
                  <w:marTop w:val="0"/>
                  <w:marBottom w:val="0"/>
                  <w:divBdr>
                    <w:top w:val="none" w:sz="0" w:space="0" w:color="auto"/>
                    <w:left w:val="none" w:sz="0" w:space="0" w:color="auto"/>
                    <w:bottom w:val="none" w:sz="0" w:space="0" w:color="auto"/>
                    <w:right w:val="none" w:sz="0" w:space="0" w:color="auto"/>
                  </w:divBdr>
                </w:div>
                <w:div w:id="316349556">
                  <w:marLeft w:val="0"/>
                  <w:marRight w:val="0"/>
                  <w:marTop w:val="0"/>
                  <w:marBottom w:val="0"/>
                  <w:divBdr>
                    <w:top w:val="none" w:sz="0" w:space="0" w:color="auto"/>
                    <w:left w:val="none" w:sz="0" w:space="0" w:color="auto"/>
                    <w:bottom w:val="none" w:sz="0" w:space="0" w:color="auto"/>
                    <w:right w:val="none" w:sz="0" w:space="0" w:color="auto"/>
                  </w:divBdr>
                </w:div>
                <w:div w:id="261038178">
                  <w:marLeft w:val="0"/>
                  <w:marRight w:val="0"/>
                  <w:marTop w:val="0"/>
                  <w:marBottom w:val="0"/>
                  <w:divBdr>
                    <w:top w:val="none" w:sz="0" w:space="0" w:color="auto"/>
                    <w:left w:val="none" w:sz="0" w:space="0" w:color="auto"/>
                    <w:bottom w:val="none" w:sz="0" w:space="0" w:color="auto"/>
                    <w:right w:val="none" w:sz="0" w:space="0" w:color="auto"/>
                  </w:divBdr>
                </w:div>
                <w:div w:id="1600873281">
                  <w:marLeft w:val="0"/>
                  <w:marRight w:val="0"/>
                  <w:marTop w:val="0"/>
                  <w:marBottom w:val="0"/>
                  <w:divBdr>
                    <w:top w:val="none" w:sz="0" w:space="0" w:color="auto"/>
                    <w:left w:val="none" w:sz="0" w:space="0" w:color="auto"/>
                    <w:bottom w:val="none" w:sz="0" w:space="0" w:color="auto"/>
                    <w:right w:val="none" w:sz="0" w:space="0" w:color="auto"/>
                  </w:divBdr>
                </w:div>
                <w:div w:id="1568803363">
                  <w:marLeft w:val="0"/>
                  <w:marRight w:val="0"/>
                  <w:marTop w:val="0"/>
                  <w:marBottom w:val="0"/>
                  <w:divBdr>
                    <w:top w:val="none" w:sz="0" w:space="0" w:color="auto"/>
                    <w:left w:val="none" w:sz="0" w:space="0" w:color="auto"/>
                    <w:bottom w:val="none" w:sz="0" w:space="0" w:color="auto"/>
                    <w:right w:val="none" w:sz="0" w:space="0" w:color="auto"/>
                  </w:divBdr>
                </w:div>
                <w:div w:id="2080982906">
                  <w:marLeft w:val="0"/>
                  <w:marRight w:val="0"/>
                  <w:marTop w:val="0"/>
                  <w:marBottom w:val="0"/>
                  <w:divBdr>
                    <w:top w:val="none" w:sz="0" w:space="0" w:color="auto"/>
                    <w:left w:val="none" w:sz="0" w:space="0" w:color="auto"/>
                    <w:bottom w:val="none" w:sz="0" w:space="0" w:color="auto"/>
                    <w:right w:val="none" w:sz="0" w:space="0" w:color="auto"/>
                  </w:divBdr>
                </w:div>
                <w:div w:id="982466509">
                  <w:marLeft w:val="0"/>
                  <w:marRight w:val="0"/>
                  <w:marTop w:val="0"/>
                  <w:marBottom w:val="0"/>
                  <w:divBdr>
                    <w:top w:val="none" w:sz="0" w:space="0" w:color="auto"/>
                    <w:left w:val="none" w:sz="0" w:space="0" w:color="auto"/>
                    <w:bottom w:val="none" w:sz="0" w:space="0" w:color="auto"/>
                    <w:right w:val="none" w:sz="0" w:space="0" w:color="auto"/>
                  </w:divBdr>
                </w:div>
                <w:div w:id="1141079243">
                  <w:marLeft w:val="0"/>
                  <w:marRight w:val="0"/>
                  <w:marTop w:val="0"/>
                  <w:marBottom w:val="0"/>
                  <w:divBdr>
                    <w:top w:val="none" w:sz="0" w:space="0" w:color="auto"/>
                    <w:left w:val="none" w:sz="0" w:space="0" w:color="auto"/>
                    <w:bottom w:val="none" w:sz="0" w:space="0" w:color="auto"/>
                    <w:right w:val="none" w:sz="0" w:space="0" w:color="auto"/>
                  </w:divBdr>
                </w:div>
                <w:div w:id="548422401">
                  <w:marLeft w:val="0"/>
                  <w:marRight w:val="0"/>
                  <w:marTop w:val="0"/>
                  <w:marBottom w:val="0"/>
                  <w:divBdr>
                    <w:top w:val="none" w:sz="0" w:space="0" w:color="auto"/>
                    <w:left w:val="none" w:sz="0" w:space="0" w:color="auto"/>
                    <w:bottom w:val="none" w:sz="0" w:space="0" w:color="auto"/>
                    <w:right w:val="none" w:sz="0" w:space="0" w:color="auto"/>
                  </w:divBdr>
                </w:div>
                <w:div w:id="521209281">
                  <w:marLeft w:val="0"/>
                  <w:marRight w:val="0"/>
                  <w:marTop w:val="0"/>
                  <w:marBottom w:val="0"/>
                  <w:divBdr>
                    <w:top w:val="none" w:sz="0" w:space="0" w:color="auto"/>
                    <w:left w:val="none" w:sz="0" w:space="0" w:color="auto"/>
                    <w:bottom w:val="none" w:sz="0" w:space="0" w:color="auto"/>
                    <w:right w:val="none" w:sz="0" w:space="0" w:color="auto"/>
                  </w:divBdr>
                </w:div>
                <w:div w:id="918833463">
                  <w:marLeft w:val="0"/>
                  <w:marRight w:val="0"/>
                  <w:marTop w:val="0"/>
                  <w:marBottom w:val="0"/>
                  <w:divBdr>
                    <w:top w:val="none" w:sz="0" w:space="0" w:color="auto"/>
                    <w:left w:val="none" w:sz="0" w:space="0" w:color="auto"/>
                    <w:bottom w:val="none" w:sz="0" w:space="0" w:color="auto"/>
                    <w:right w:val="none" w:sz="0" w:space="0" w:color="auto"/>
                  </w:divBdr>
                </w:div>
                <w:div w:id="1928297994">
                  <w:marLeft w:val="0"/>
                  <w:marRight w:val="0"/>
                  <w:marTop w:val="0"/>
                  <w:marBottom w:val="0"/>
                  <w:divBdr>
                    <w:top w:val="none" w:sz="0" w:space="0" w:color="auto"/>
                    <w:left w:val="none" w:sz="0" w:space="0" w:color="auto"/>
                    <w:bottom w:val="none" w:sz="0" w:space="0" w:color="auto"/>
                    <w:right w:val="none" w:sz="0" w:space="0" w:color="auto"/>
                  </w:divBdr>
                </w:div>
                <w:div w:id="2027366462">
                  <w:marLeft w:val="0"/>
                  <w:marRight w:val="0"/>
                  <w:marTop w:val="0"/>
                  <w:marBottom w:val="0"/>
                  <w:divBdr>
                    <w:top w:val="none" w:sz="0" w:space="0" w:color="auto"/>
                    <w:left w:val="none" w:sz="0" w:space="0" w:color="auto"/>
                    <w:bottom w:val="none" w:sz="0" w:space="0" w:color="auto"/>
                    <w:right w:val="none" w:sz="0" w:space="0" w:color="auto"/>
                  </w:divBdr>
                </w:div>
                <w:div w:id="1555041705">
                  <w:marLeft w:val="0"/>
                  <w:marRight w:val="0"/>
                  <w:marTop w:val="0"/>
                  <w:marBottom w:val="0"/>
                  <w:divBdr>
                    <w:top w:val="none" w:sz="0" w:space="0" w:color="auto"/>
                    <w:left w:val="none" w:sz="0" w:space="0" w:color="auto"/>
                    <w:bottom w:val="none" w:sz="0" w:space="0" w:color="auto"/>
                    <w:right w:val="none" w:sz="0" w:space="0" w:color="auto"/>
                  </w:divBdr>
                </w:div>
                <w:div w:id="404841631">
                  <w:marLeft w:val="0"/>
                  <w:marRight w:val="0"/>
                  <w:marTop w:val="0"/>
                  <w:marBottom w:val="0"/>
                  <w:divBdr>
                    <w:top w:val="none" w:sz="0" w:space="0" w:color="auto"/>
                    <w:left w:val="none" w:sz="0" w:space="0" w:color="auto"/>
                    <w:bottom w:val="none" w:sz="0" w:space="0" w:color="auto"/>
                    <w:right w:val="none" w:sz="0" w:space="0" w:color="auto"/>
                  </w:divBdr>
                </w:div>
                <w:div w:id="1004820102">
                  <w:marLeft w:val="0"/>
                  <w:marRight w:val="0"/>
                  <w:marTop w:val="0"/>
                  <w:marBottom w:val="0"/>
                  <w:divBdr>
                    <w:top w:val="none" w:sz="0" w:space="0" w:color="auto"/>
                    <w:left w:val="none" w:sz="0" w:space="0" w:color="auto"/>
                    <w:bottom w:val="none" w:sz="0" w:space="0" w:color="auto"/>
                    <w:right w:val="none" w:sz="0" w:space="0" w:color="auto"/>
                  </w:divBdr>
                </w:div>
                <w:div w:id="2042242882">
                  <w:marLeft w:val="0"/>
                  <w:marRight w:val="0"/>
                  <w:marTop w:val="0"/>
                  <w:marBottom w:val="0"/>
                  <w:divBdr>
                    <w:top w:val="none" w:sz="0" w:space="0" w:color="auto"/>
                    <w:left w:val="none" w:sz="0" w:space="0" w:color="auto"/>
                    <w:bottom w:val="none" w:sz="0" w:space="0" w:color="auto"/>
                    <w:right w:val="none" w:sz="0" w:space="0" w:color="auto"/>
                  </w:divBdr>
                </w:div>
                <w:div w:id="755327977">
                  <w:marLeft w:val="0"/>
                  <w:marRight w:val="0"/>
                  <w:marTop w:val="0"/>
                  <w:marBottom w:val="0"/>
                  <w:divBdr>
                    <w:top w:val="none" w:sz="0" w:space="0" w:color="auto"/>
                    <w:left w:val="none" w:sz="0" w:space="0" w:color="auto"/>
                    <w:bottom w:val="none" w:sz="0" w:space="0" w:color="auto"/>
                    <w:right w:val="none" w:sz="0" w:space="0" w:color="auto"/>
                  </w:divBdr>
                </w:div>
                <w:div w:id="162669858">
                  <w:marLeft w:val="0"/>
                  <w:marRight w:val="0"/>
                  <w:marTop w:val="0"/>
                  <w:marBottom w:val="0"/>
                  <w:divBdr>
                    <w:top w:val="none" w:sz="0" w:space="0" w:color="auto"/>
                    <w:left w:val="none" w:sz="0" w:space="0" w:color="auto"/>
                    <w:bottom w:val="none" w:sz="0" w:space="0" w:color="auto"/>
                    <w:right w:val="none" w:sz="0" w:space="0" w:color="auto"/>
                  </w:divBdr>
                </w:div>
                <w:div w:id="708452971">
                  <w:marLeft w:val="0"/>
                  <w:marRight w:val="0"/>
                  <w:marTop w:val="0"/>
                  <w:marBottom w:val="0"/>
                  <w:divBdr>
                    <w:top w:val="none" w:sz="0" w:space="0" w:color="auto"/>
                    <w:left w:val="none" w:sz="0" w:space="0" w:color="auto"/>
                    <w:bottom w:val="none" w:sz="0" w:space="0" w:color="auto"/>
                    <w:right w:val="none" w:sz="0" w:space="0" w:color="auto"/>
                  </w:divBdr>
                </w:div>
                <w:div w:id="1945720207">
                  <w:marLeft w:val="0"/>
                  <w:marRight w:val="0"/>
                  <w:marTop w:val="0"/>
                  <w:marBottom w:val="0"/>
                  <w:divBdr>
                    <w:top w:val="none" w:sz="0" w:space="0" w:color="auto"/>
                    <w:left w:val="none" w:sz="0" w:space="0" w:color="auto"/>
                    <w:bottom w:val="none" w:sz="0" w:space="0" w:color="auto"/>
                    <w:right w:val="none" w:sz="0" w:space="0" w:color="auto"/>
                  </w:divBdr>
                </w:div>
                <w:div w:id="2033144498">
                  <w:marLeft w:val="0"/>
                  <w:marRight w:val="0"/>
                  <w:marTop w:val="0"/>
                  <w:marBottom w:val="0"/>
                  <w:divBdr>
                    <w:top w:val="none" w:sz="0" w:space="0" w:color="auto"/>
                    <w:left w:val="none" w:sz="0" w:space="0" w:color="auto"/>
                    <w:bottom w:val="none" w:sz="0" w:space="0" w:color="auto"/>
                    <w:right w:val="none" w:sz="0" w:space="0" w:color="auto"/>
                  </w:divBdr>
                </w:div>
                <w:div w:id="405884626">
                  <w:marLeft w:val="0"/>
                  <w:marRight w:val="0"/>
                  <w:marTop w:val="0"/>
                  <w:marBottom w:val="0"/>
                  <w:divBdr>
                    <w:top w:val="none" w:sz="0" w:space="0" w:color="auto"/>
                    <w:left w:val="none" w:sz="0" w:space="0" w:color="auto"/>
                    <w:bottom w:val="none" w:sz="0" w:space="0" w:color="auto"/>
                    <w:right w:val="none" w:sz="0" w:space="0" w:color="auto"/>
                  </w:divBdr>
                </w:div>
                <w:div w:id="1634942744">
                  <w:marLeft w:val="0"/>
                  <w:marRight w:val="0"/>
                  <w:marTop w:val="0"/>
                  <w:marBottom w:val="0"/>
                  <w:divBdr>
                    <w:top w:val="none" w:sz="0" w:space="0" w:color="auto"/>
                    <w:left w:val="none" w:sz="0" w:space="0" w:color="auto"/>
                    <w:bottom w:val="none" w:sz="0" w:space="0" w:color="auto"/>
                    <w:right w:val="none" w:sz="0" w:space="0" w:color="auto"/>
                  </w:divBdr>
                </w:div>
                <w:div w:id="656687920">
                  <w:marLeft w:val="0"/>
                  <w:marRight w:val="0"/>
                  <w:marTop w:val="0"/>
                  <w:marBottom w:val="0"/>
                  <w:divBdr>
                    <w:top w:val="none" w:sz="0" w:space="0" w:color="auto"/>
                    <w:left w:val="none" w:sz="0" w:space="0" w:color="auto"/>
                    <w:bottom w:val="none" w:sz="0" w:space="0" w:color="auto"/>
                    <w:right w:val="none" w:sz="0" w:space="0" w:color="auto"/>
                  </w:divBdr>
                </w:div>
                <w:div w:id="520750414">
                  <w:marLeft w:val="0"/>
                  <w:marRight w:val="0"/>
                  <w:marTop w:val="0"/>
                  <w:marBottom w:val="0"/>
                  <w:divBdr>
                    <w:top w:val="none" w:sz="0" w:space="0" w:color="auto"/>
                    <w:left w:val="none" w:sz="0" w:space="0" w:color="auto"/>
                    <w:bottom w:val="none" w:sz="0" w:space="0" w:color="auto"/>
                    <w:right w:val="none" w:sz="0" w:space="0" w:color="auto"/>
                  </w:divBdr>
                </w:div>
                <w:div w:id="147400161">
                  <w:marLeft w:val="0"/>
                  <w:marRight w:val="0"/>
                  <w:marTop w:val="0"/>
                  <w:marBottom w:val="0"/>
                  <w:divBdr>
                    <w:top w:val="none" w:sz="0" w:space="0" w:color="auto"/>
                    <w:left w:val="none" w:sz="0" w:space="0" w:color="auto"/>
                    <w:bottom w:val="none" w:sz="0" w:space="0" w:color="auto"/>
                    <w:right w:val="none" w:sz="0" w:space="0" w:color="auto"/>
                  </w:divBdr>
                </w:div>
                <w:div w:id="1128279159">
                  <w:marLeft w:val="0"/>
                  <w:marRight w:val="0"/>
                  <w:marTop w:val="0"/>
                  <w:marBottom w:val="0"/>
                  <w:divBdr>
                    <w:top w:val="none" w:sz="0" w:space="0" w:color="auto"/>
                    <w:left w:val="none" w:sz="0" w:space="0" w:color="auto"/>
                    <w:bottom w:val="none" w:sz="0" w:space="0" w:color="auto"/>
                    <w:right w:val="none" w:sz="0" w:space="0" w:color="auto"/>
                  </w:divBdr>
                </w:div>
                <w:div w:id="1474368510">
                  <w:marLeft w:val="0"/>
                  <w:marRight w:val="0"/>
                  <w:marTop w:val="0"/>
                  <w:marBottom w:val="0"/>
                  <w:divBdr>
                    <w:top w:val="none" w:sz="0" w:space="0" w:color="auto"/>
                    <w:left w:val="none" w:sz="0" w:space="0" w:color="auto"/>
                    <w:bottom w:val="none" w:sz="0" w:space="0" w:color="auto"/>
                    <w:right w:val="none" w:sz="0" w:space="0" w:color="auto"/>
                  </w:divBdr>
                </w:div>
                <w:div w:id="157887417">
                  <w:marLeft w:val="0"/>
                  <w:marRight w:val="0"/>
                  <w:marTop w:val="0"/>
                  <w:marBottom w:val="0"/>
                  <w:divBdr>
                    <w:top w:val="none" w:sz="0" w:space="0" w:color="auto"/>
                    <w:left w:val="none" w:sz="0" w:space="0" w:color="auto"/>
                    <w:bottom w:val="none" w:sz="0" w:space="0" w:color="auto"/>
                    <w:right w:val="none" w:sz="0" w:space="0" w:color="auto"/>
                  </w:divBdr>
                </w:div>
                <w:div w:id="1538275499">
                  <w:marLeft w:val="0"/>
                  <w:marRight w:val="0"/>
                  <w:marTop w:val="0"/>
                  <w:marBottom w:val="0"/>
                  <w:divBdr>
                    <w:top w:val="none" w:sz="0" w:space="0" w:color="auto"/>
                    <w:left w:val="none" w:sz="0" w:space="0" w:color="auto"/>
                    <w:bottom w:val="none" w:sz="0" w:space="0" w:color="auto"/>
                    <w:right w:val="none" w:sz="0" w:space="0" w:color="auto"/>
                  </w:divBdr>
                </w:div>
                <w:div w:id="108283070">
                  <w:marLeft w:val="0"/>
                  <w:marRight w:val="0"/>
                  <w:marTop w:val="0"/>
                  <w:marBottom w:val="0"/>
                  <w:divBdr>
                    <w:top w:val="none" w:sz="0" w:space="0" w:color="auto"/>
                    <w:left w:val="none" w:sz="0" w:space="0" w:color="auto"/>
                    <w:bottom w:val="none" w:sz="0" w:space="0" w:color="auto"/>
                    <w:right w:val="none" w:sz="0" w:space="0" w:color="auto"/>
                  </w:divBdr>
                </w:div>
                <w:div w:id="922253099">
                  <w:marLeft w:val="0"/>
                  <w:marRight w:val="0"/>
                  <w:marTop w:val="0"/>
                  <w:marBottom w:val="0"/>
                  <w:divBdr>
                    <w:top w:val="none" w:sz="0" w:space="0" w:color="auto"/>
                    <w:left w:val="none" w:sz="0" w:space="0" w:color="auto"/>
                    <w:bottom w:val="none" w:sz="0" w:space="0" w:color="auto"/>
                    <w:right w:val="none" w:sz="0" w:space="0" w:color="auto"/>
                  </w:divBdr>
                </w:div>
                <w:div w:id="1746490632">
                  <w:marLeft w:val="0"/>
                  <w:marRight w:val="0"/>
                  <w:marTop w:val="0"/>
                  <w:marBottom w:val="0"/>
                  <w:divBdr>
                    <w:top w:val="none" w:sz="0" w:space="0" w:color="auto"/>
                    <w:left w:val="none" w:sz="0" w:space="0" w:color="auto"/>
                    <w:bottom w:val="none" w:sz="0" w:space="0" w:color="auto"/>
                    <w:right w:val="none" w:sz="0" w:space="0" w:color="auto"/>
                  </w:divBdr>
                </w:div>
                <w:div w:id="1164933586">
                  <w:marLeft w:val="0"/>
                  <w:marRight w:val="0"/>
                  <w:marTop w:val="0"/>
                  <w:marBottom w:val="0"/>
                  <w:divBdr>
                    <w:top w:val="none" w:sz="0" w:space="0" w:color="auto"/>
                    <w:left w:val="none" w:sz="0" w:space="0" w:color="auto"/>
                    <w:bottom w:val="none" w:sz="0" w:space="0" w:color="auto"/>
                    <w:right w:val="none" w:sz="0" w:space="0" w:color="auto"/>
                  </w:divBdr>
                </w:div>
                <w:div w:id="240412456">
                  <w:marLeft w:val="0"/>
                  <w:marRight w:val="0"/>
                  <w:marTop w:val="0"/>
                  <w:marBottom w:val="0"/>
                  <w:divBdr>
                    <w:top w:val="none" w:sz="0" w:space="0" w:color="auto"/>
                    <w:left w:val="none" w:sz="0" w:space="0" w:color="auto"/>
                    <w:bottom w:val="none" w:sz="0" w:space="0" w:color="auto"/>
                    <w:right w:val="none" w:sz="0" w:space="0" w:color="auto"/>
                  </w:divBdr>
                </w:div>
                <w:div w:id="2138328824">
                  <w:marLeft w:val="0"/>
                  <w:marRight w:val="0"/>
                  <w:marTop w:val="0"/>
                  <w:marBottom w:val="0"/>
                  <w:divBdr>
                    <w:top w:val="none" w:sz="0" w:space="0" w:color="auto"/>
                    <w:left w:val="none" w:sz="0" w:space="0" w:color="auto"/>
                    <w:bottom w:val="none" w:sz="0" w:space="0" w:color="auto"/>
                    <w:right w:val="none" w:sz="0" w:space="0" w:color="auto"/>
                  </w:divBdr>
                </w:div>
                <w:div w:id="368646167">
                  <w:marLeft w:val="0"/>
                  <w:marRight w:val="0"/>
                  <w:marTop w:val="0"/>
                  <w:marBottom w:val="0"/>
                  <w:divBdr>
                    <w:top w:val="none" w:sz="0" w:space="0" w:color="auto"/>
                    <w:left w:val="none" w:sz="0" w:space="0" w:color="auto"/>
                    <w:bottom w:val="none" w:sz="0" w:space="0" w:color="auto"/>
                    <w:right w:val="none" w:sz="0" w:space="0" w:color="auto"/>
                  </w:divBdr>
                </w:div>
                <w:div w:id="1202747443">
                  <w:marLeft w:val="0"/>
                  <w:marRight w:val="0"/>
                  <w:marTop w:val="0"/>
                  <w:marBottom w:val="0"/>
                  <w:divBdr>
                    <w:top w:val="none" w:sz="0" w:space="0" w:color="auto"/>
                    <w:left w:val="none" w:sz="0" w:space="0" w:color="auto"/>
                    <w:bottom w:val="none" w:sz="0" w:space="0" w:color="auto"/>
                    <w:right w:val="none" w:sz="0" w:space="0" w:color="auto"/>
                  </w:divBdr>
                </w:div>
                <w:div w:id="2030790520">
                  <w:marLeft w:val="0"/>
                  <w:marRight w:val="0"/>
                  <w:marTop w:val="0"/>
                  <w:marBottom w:val="0"/>
                  <w:divBdr>
                    <w:top w:val="none" w:sz="0" w:space="0" w:color="auto"/>
                    <w:left w:val="none" w:sz="0" w:space="0" w:color="auto"/>
                    <w:bottom w:val="none" w:sz="0" w:space="0" w:color="auto"/>
                    <w:right w:val="none" w:sz="0" w:space="0" w:color="auto"/>
                  </w:divBdr>
                </w:div>
                <w:div w:id="51858168">
                  <w:marLeft w:val="0"/>
                  <w:marRight w:val="0"/>
                  <w:marTop w:val="0"/>
                  <w:marBottom w:val="0"/>
                  <w:divBdr>
                    <w:top w:val="none" w:sz="0" w:space="0" w:color="auto"/>
                    <w:left w:val="none" w:sz="0" w:space="0" w:color="auto"/>
                    <w:bottom w:val="none" w:sz="0" w:space="0" w:color="auto"/>
                    <w:right w:val="none" w:sz="0" w:space="0" w:color="auto"/>
                  </w:divBdr>
                </w:div>
                <w:div w:id="984697268">
                  <w:marLeft w:val="0"/>
                  <w:marRight w:val="0"/>
                  <w:marTop w:val="0"/>
                  <w:marBottom w:val="0"/>
                  <w:divBdr>
                    <w:top w:val="none" w:sz="0" w:space="0" w:color="auto"/>
                    <w:left w:val="none" w:sz="0" w:space="0" w:color="auto"/>
                    <w:bottom w:val="none" w:sz="0" w:space="0" w:color="auto"/>
                    <w:right w:val="none" w:sz="0" w:space="0" w:color="auto"/>
                  </w:divBdr>
                </w:div>
                <w:div w:id="308755493">
                  <w:marLeft w:val="0"/>
                  <w:marRight w:val="0"/>
                  <w:marTop w:val="0"/>
                  <w:marBottom w:val="0"/>
                  <w:divBdr>
                    <w:top w:val="none" w:sz="0" w:space="0" w:color="auto"/>
                    <w:left w:val="none" w:sz="0" w:space="0" w:color="auto"/>
                    <w:bottom w:val="none" w:sz="0" w:space="0" w:color="auto"/>
                    <w:right w:val="none" w:sz="0" w:space="0" w:color="auto"/>
                  </w:divBdr>
                </w:div>
                <w:div w:id="1886259956">
                  <w:marLeft w:val="0"/>
                  <w:marRight w:val="0"/>
                  <w:marTop w:val="0"/>
                  <w:marBottom w:val="0"/>
                  <w:divBdr>
                    <w:top w:val="none" w:sz="0" w:space="0" w:color="auto"/>
                    <w:left w:val="none" w:sz="0" w:space="0" w:color="auto"/>
                    <w:bottom w:val="none" w:sz="0" w:space="0" w:color="auto"/>
                    <w:right w:val="none" w:sz="0" w:space="0" w:color="auto"/>
                  </w:divBdr>
                </w:div>
                <w:div w:id="985936326">
                  <w:marLeft w:val="0"/>
                  <w:marRight w:val="0"/>
                  <w:marTop w:val="0"/>
                  <w:marBottom w:val="0"/>
                  <w:divBdr>
                    <w:top w:val="none" w:sz="0" w:space="0" w:color="auto"/>
                    <w:left w:val="none" w:sz="0" w:space="0" w:color="auto"/>
                    <w:bottom w:val="none" w:sz="0" w:space="0" w:color="auto"/>
                    <w:right w:val="none" w:sz="0" w:space="0" w:color="auto"/>
                  </w:divBdr>
                </w:div>
                <w:div w:id="92022203">
                  <w:marLeft w:val="0"/>
                  <w:marRight w:val="0"/>
                  <w:marTop w:val="0"/>
                  <w:marBottom w:val="0"/>
                  <w:divBdr>
                    <w:top w:val="none" w:sz="0" w:space="0" w:color="auto"/>
                    <w:left w:val="none" w:sz="0" w:space="0" w:color="auto"/>
                    <w:bottom w:val="none" w:sz="0" w:space="0" w:color="auto"/>
                    <w:right w:val="none" w:sz="0" w:space="0" w:color="auto"/>
                  </w:divBdr>
                </w:div>
                <w:div w:id="387534095">
                  <w:marLeft w:val="0"/>
                  <w:marRight w:val="0"/>
                  <w:marTop w:val="0"/>
                  <w:marBottom w:val="0"/>
                  <w:divBdr>
                    <w:top w:val="none" w:sz="0" w:space="0" w:color="auto"/>
                    <w:left w:val="none" w:sz="0" w:space="0" w:color="auto"/>
                    <w:bottom w:val="none" w:sz="0" w:space="0" w:color="auto"/>
                    <w:right w:val="none" w:sz="0" w:space="0" w:color="auto"/>
                  </w:divBdr>
                </w:div>
                <w:div w:id="1374191530">
                  <w:marLeft w:val="0"/>
                  <w:marRight w:val="0"/>
                  <w:marTop w:val="0"/>
                  <w:marBottom w:val="0"/>
                  <w:divBdr>
                    <w:top w:val="none" w:sz="0" w:space="0" w:color="auto"/>
                    <w:left w:val="none" w:sz="0" w:space="0" w:color="auto"/>
                    <w:bottom w:val="none" w:sz="0" w:space="0" w:color="auto"/>
                    <w:right w:val="none" w:sz="0" w:space="0" w:color="auto"/>
                  </w:divBdr>
                </w:div>
                <w:div w:id="942349065">
                  <w:marLeft w:val="0"/>
                  <w:marRight w:val="0"/>
                  <w:marTop w:val="0"/>
                  <w:marBottom w:val="0"/>
                  <w:divBdr>
                    <w:top w:val="none" w:sz="0" w:space="0" w:color="auto"/>
                    <w:left w:val="none" w:sz="0" w:space="0" w:color="auto"/>
                    <w:bottom w:val="none" w:sz="0" w:space="0" w:color="auto"/>
                    <w:right w:val="none" w:sz="0" w:space="0" w:color="auto"/>
                  </w:divBdr>
                </w:div>
                <w:div w:id="888541060">
                  <w:marLeft w:val="0"/>
                  <w:marRight w:val="0"/>
                  <w:marTop w:val="0"/>
                  <w:marBottom w:val="0"/>
                  <w:divBdr>
                    <w:top w:val="none" w:sz="0" w:space="0" w:color="auto"/>
                    <w:left w:val="none" w:sz="0" w:space="0" w:color="auto"/>
                    <w:bottom w:val="none" w:sz="0" w:space="0" w:color="auto"/>
                    <w:right w:val="none" w:sz="0" w:space="0" w:color="auto"/>
                  </w:divBdr>
                </w:div>
                <w:div w:id="1087463337">
                  <w:marLeft w:val="0"/>
                  <w:marRight w:val="0"/>
                  <w:marTop w:val="0"/>
                  <w:marBottom w:val="0"/>
                  <w:divBdr>
                    <w:top w:val="none" w:sz="0" w:space="0" w:color="auto"/>
                    <w:left w:val="none" w:sz="0" w:space="0" w:color="auto"/>
                    <w:bottom w:val="none" w:sz="0" w:space="0" w:color="auto"/>
                    <w:right w:val="none" w:sz="0" w:space="0" w:color="auto"/>
                  </w:divBdr>
                </w:div>
                <w:div w:id="2068068697">
                  <w:marLeft w:val="0"/>
                  <w:marRight w:val="0"/>
                  <w:marTop w:val="0"/>
                  <w:marBottom w:val="0"/>
                  <w:divBdr>
                    <w:top w:val="none" w:sz="0" w:space="0" w:color="auto"/>
                    <w:left w:val="none" w:sz="0" w:space="0" w:color="auto"/>
                    <w:bottom w:val="none" w:sz="0" w:space="0" w:color="auto"/>
                    <w:right w:val="none" w:sz="0" w:space="0" w:color="auto"/>
                  </w:divBdr>
                </w:div>
                <w:div w:id="334698055">
                  <w:marLeft w:val="0"/>
                  <w:marRight w:val="0"/>
                  <w:marTop w:val="0"/>
                  <w:marBottom w:val="0"/>
                  <w:divBdr>
                    <w:top w:val="none" w:sz="0" w:space="0" w:color="auto"/>
                    <w:left w:val="none" w:sz="0" w:space="0" w:color="auto"/>
                    <w:bottom w:val="none" w:sz="0" w:space="0" w:color="auto"/>
                    <w:right w:val="none" w:sz="0" w:space="0" w:color="auto"/>
                  </w:divBdr>
                </w:div>
                <w:div w:id="504322505">
                  <w:marLeft w:val="0"/>
                  <w:marRight w:val="0"/>
                  <w:marTop w:val="0"/>
                  <w:marBottom w:val="0"/>
                  <w:divBdr>
                    <w:top w:val="none" w:sz="0" w:space="0" w:color="auto"/>
                    <w:left w:val="none" w:sz="0" w:space="0" w:color="auto"/>
                    <w:bottom w:val="none" w:sz="0" w:space="0" w:color="auto"/>
                    <w:right w:val="none" w:sz="0" w:space="0" w:color="auto"/>
                  </w:divBdr>
                </w:div>
                <w:div w:id="442265077">
                  <w:marLeft w:val="0"/>
                  <w:marRight w:val="0"/>
                  <w:marTop w:val="0"/>
                  <w:marBottom w:val="0"/>
                  <w:divBdr>
                    <w:top w:val="none" w:sz="0" w:space="0" w:color="auto"/>
                    <w:left w:val="none" w:sz="0" w:space="0" w:color="auto"/>
                    <w:bottom w:val="none" w:sz="0" w:space="0" w:color="auto"/>
                    <w:right w:val="none" w:sz="0" w:space="0" w:color="auto"/>
                  </w:divBdr>
                </w:div>
                <w:div w:id="2072581977">
                  <w:marLeft w:val="0"/>
                  <w:marRight w:val="0"/>
                  <w:marTop w:val="0"/>
                  <w:marBottom w:val="0"/>
                  <w:divBdr>
                    <w:top w:val="none" w:sz="0" w:space="0" w:color="auto"/>
                    <w:left w:val="none" w:sz="0" w:space="0" w:color="auto"/>
                    <w:bottom w:val="none" w:sz="0" w:space="0" w:color="auto"/>
                    <w:right w:val="none" w:sz="0" w:space="0" w:color="auto"/>
                  </w:divBdr>
                </w:div>
                <w:div w:id="805782435">
                  <w:marLeft w:val="0"/>
                  <w:marRight w:val="0"/>
                  <w:marTop w:val="0"/>
                  <w:marBottom w:val="0"/>
                  <w:divBdr>
                    <w:top w:val="none" w:sz="0" w:space="0" w:color="auto"/>
                    <w:left w:val="none" w:sz="0" w:space="0" w:color="auto"/>
                    <w:bottom w:val="none" w:sz="0" w:space="0" w:color="auto"/>
                    <w:right w:val="none" w:sz="0" w:space="0" w:color="auto"/>
                  </w:divBdr>
                </w:div>
                <w:div w:id="1843624699">
                  <w:marLeft w:val="0"/>
                  <w:marRight w:val="0"/>
                  <w:marTop w:val="0"/>
                  <w:marBottom w:val="0"/>
                  <w:divBdr>
                    <w:top w:val="none" w:sz="0" w:space="0" w:color="auto"/>
                    <w:left w:val="none" w:sz="0" w:space="0" w:color="auto"/>
                    <w:bottom w:val="none" w:sz="0" w:space="0" w:color="auto"/>
                    <w:right w:val="none" w:sz="0" w:space="0" w:color="auto"/>
                  </w:divBdr>
                </w:div>
                <w:div w:id="636375213">
                  <w:marLeft w:val="0"/>
                  <w:marRight w:val="0"/>
                  <w:marTop w:val="0"/>
                  <w:marBottom w:val="0"/>
                  <w:divBdr>
                    <w:top w:val="none" w:sz="0" w:space="0" w:color="auto"/>
                    <w:left w:val="none" w:sz="0" w:space="0" w:color="auto"/>
                    <w:bottom w:val="none" w:sz="0" w:space="0" w:color="auto"/>
                    <w:right w:val="none" w:sz="0" w:space="0" w:color="auto"/>
                  </w:divBdr>
                </w:div>
                <w:div w:id="484056897">
                  <w:marLeft w:val="0"/>
                  <w:marRight w:val="0"/>
                  <w:marTop w:val="0"/>
                  <w:marBottom w:val="0"/>
                  <w:divBdr>
                    <w:top w:val="none" w:sz="0" w:space="0" w:color="auto"/>
                    <w:left w:val="none" w:sz="0" w:space="0" w:color="auto"/>
                    <w:bottom w:val="none" w:sz="0" w:space="0" w:color="auto"/>
                    <w:right w:val="none" w:sz="0" w:space="0" w:color="auto"/>
                  </w:divBdr>
                </w:div>
                <w:div w:id="561212950">
                  <w:marLeft w:val="0"/>
                  <w:marRight w:val="0"/>
                  <w:marTop w:val="0"/>
                  <w:marBottom w:val="0"/>
                  <w:divBdr>
                    <w:top w:val="none" w:sz="0" w:space="0" w:color="auto"/>
                    <w:left w:val="none" w:sz="0" w:space="0" w:color="auto"/>
                    <w:bottom w:val="none" w:sz="0" w:space="0" w:color="auto"/>
                    <w:right w:val="none" w:sz="0" w:space="0" w:color="auto"/>
                  </w:divBdr>
                </w:div>
                <w:div w:id="1630088785">
                  <w:marLeft w:val="0"/>
                  <w:marRight w:val="0"/>
                  <w:marTop w:val="0"/>
                  <w:marBottom w:val="0"/>
                  <w:divBdr>
                    <w:top w:val="none" w:sz="0" w:space="0" w:color="auto"/>
                    <w:left w:val="none" w:sz="0" w:space="0" w:color="auto"/>
                    <w:bottom w:val="none" w:sz="0" w:space="0" w:color="auto"/>
                    <w:right w:val="none" w:sz="0" w:space="0" w:color="auto"/>
                  </w:divBdr>
                </w:div>
                <w:div w:id="1837070461">
                  <w:marLeft w:val="0"/>
                  <w:marRight w:val="0"/>
                  <w:marTop w:val="0"/>
                  <w:marBottom w:val="0"/>
                  <w:divBdr>
                    <w:top w:val="none" w:sz="0" w:space="0" w:color="auto"/>
                    <w:left w:val="none" w:sz="0" w:space="0" w:color="auto"/>
                    <w:bottom w:val="none" w:sz="0" w:space="0" w:color="auto"/>
                    <w:right w:val="none" w:sz="0" w:space="0" w:color="auto"/>
                  </w:divBdr>
                </w:div>
                <w:div w:id="2096776451">
                  <w:marLeft w:val="0"/>
                  <w:marRight w:val="0"/>
                  <w:marTop w:val="0"/>
                  <w:marBottom w:val="0"/>
                  <w:divBdr>
                    <w:top w:val="none" w:sz="0" w:space="0" w:color="auto"/>
                    <w:left w:val="none" w:sz="0" w:space="0" w:color="auto"/>
                    <w:bottom w:val="none" w:sz="0" w:space="0" w:color="auto"/>
                    <w:right w:val="none" w:sz="0" w:space="0" w:color="auto"/>
                  </w:divBdr>
                </w:div>
                <w:div w:id="396053587">
                  <w:marLeft w:val="0"/>
                  <w:marRight w:val="0"/>
                  <w:marTop w:val="0"/>
                  <w:marBottom w:val="0"/>
                  <w:divBdr>
                    <w:top w:val="none" w:sz="0" w:space="0" w:color="auto"/>
                    <w:left w:val="none" w:sz="0" w:space="0" w:color="auto"/>
                    <w:bottom w:val="none" w:sz="0" w:space="0" w:color="auto"/>
                    <w:right w:val="none" w:sz="0" w:space="0" w:color="auto"/>
                  </w:divBdr>
                </w:div>
                <w:div w:id="1011445779">
                  <w:marLeft w:val="0"/>
                  <w:marRight w:val="0"/>
                  <w:marTop w:val="0"/>
                  <w:marBottom w:val="0"/>
                  <w:divBdr>
                    <w:top w:val="none" w:sz="0" w:space="0" w:color="auto"/>
                    <w:left w:val="none" w:sz="0" w:space="0" w:color="auto"/>
                    <w:bottom w:val="none" w:sz="0" w:space="0" w:color="auto"/>
                    <w:right w:val="none" w:sz="0" w:space="0" w:color="auto"/>
                  </w:divBdr>
                </w:div>
                <w:div w:id="1126777764">
                  <w:marLeft w:val="0"/>
                  <w:marRight w:val="0"/>
                  <w:marTop w:val="0"/>
                  <w:marBottom w:val="0"/>
                  <w:divBdr>
                    <w:top w:val="none" w:sz="0" w:space="0" w:color="auto"/>
                    <w:left w:val="none" w:sz="0" w:space="0" w:color="auto"/>
                    <w:bottom w:val="none" w:sz="0" w:space="0" w:color="auto"/>
                    <w:right w:val="none" w:sz="0" w:space="0" w:color="auto"/>
                  </w:divBdr>
                </w:div>
                <w:div w:id="14430034">
                  <w:marLeft w:val="0"/>
                  <w:marRight w:val="0"/>
                  <w:marTop w:val="0"/>
                  <w:marBottom w:val="0"/>
                  <w:divBdr>
                    <w:top w:val="none" w:sz="0" w:space="0" w:color="auto"/>
                    <w:left w:val="none" w:sz="0" w:space="0" w:color="auto"/>
                    <w:bottom w:val="none" w:sz="0" w:space="0" w:color="auto"/>
                    <w:right w:val="none" w:sz="0" w:space="0" w:color="auto"/>
                  </w:divBdr>
                </w:div>
                <w:div w:id="2108842658">
                  <w:marLeft w:val="0"/>
                  <w:marRight w:val="0"/>
                  <w:marTop w:val="0"/>
                  <w:marBottom w:val="0"/>
                  <w:divBdr>
                    <w:top w:val="none" w:sz="0" w:space="0" w:color="auto"/>
                    <w:left w:val="none" w:sz="0" w:space="0" w:color="auto"/>
                    <w:bottom w:val="none" w:sz="0" w:space="0" w:color="auto"/>
                    <w:right w:val="none" w:sz="0" w:space="0" w:color="auto"/>
                  </w:divBdr>
                </w:div>
                <w:div w:id="105002318">
                  <w:marLeft w:val="0"/>
                  <w:marRight w:val="0"/>
                  <w:marTop w:val="0"/>
                  <w:marBottom w:val="0"/>
                  <w:divBdr>
                    <w:top w:val="none" w:sz="0" w:space="0" w:color="auto"/>
                    <w:left w:val="none" w:sz="0" w:space="0" w:color="auto"/>
                    <w:bottom w:val="none" w:sz="0" w:space="0" w:color="auto"/>
                    <w:right w:val="none" w:sz="0" w:space="0" w:color="auto"/>
                  </w:divBdr>
                </w:div>
                <w:div w:id="128592881">
                  <w:marLeft w:val="0"/>
                  <w:marRight w:val="0"/>
                  <w:marTop w:val="0"/>
                  <w:marBottom w:val="0"/>
                  <w:divBdr>
                    <w:top w:val="none" w:sz="0" w:space="0" w:color="auto"/>
                    <w:left w:val="none" w:sz="0" w:space="0" w:color="auto"/>
                    <w:bottom w:val="none" w:sz="0" w:space="0" w:color="auto"/>
                    <w:right w:val="none" w:sz="0" w:space="0" w:color="auto"/>
                  </w:divBdr>
                </w:div>
                <w:div w:id="1337994425">
                  <w:marLeft w:val="0"/>
                  <w:marRight w:val="0"/>
                  <w:marTop w:val="0"/>
                  <w:marBottom w:val="0"/>
                  <w:divBdr>
                    <w:top w:val="none" w:sz="0" w:space="0" w:color="auto"/>
                    <w:left w:val="none" w:sz="0" w:space="0" w:color="auto"/>
                    <w:bottom w:val="none" w:sz="0" w:space="0" w:color="auto"/>
                    <w:right w:val="none" w:sz="0" w:space="0" w:color="auto"/>
                  </w:divBdr>
                </w:div>
                <w:div w:id="1019699263">
                  <w:marLeft w:val="0"/>
                  <w:marRight w:val="0"/>
                  <w:marTop w:val="0"/>
                  <w:marBottom w:val="0"/>
                  <w:divBdr>
                    <w:top w:val="none" w:sz="0" w:space="0" w:color="auto"/>
                    <w:left w:val="none" w:sz="0" w:space="0" w:color="auto"/>
                    <w:bottom w:val="none" w:sz="0" w:space="0" w:color="auto"/>
                    <w:right w:val="none" w:sz="0" w:space="0" w:color="auto"/>
                  </w:divBdr>
                </w:div>
                <w:div w:id="1747267715">
                  <w:marLeft w:val="0"/>
                  <w:marRight w:val="0"/>
                  <w:marTop w:val="0"/>
                  <w:marBottom w:val="0"/>
                  <w:divBdr>
                    <w:top w:val="none" w:sz="0" w:space="0" w:color="auto"/>
                    <w:left w:val="none" w:sz="0" w:space="0" w:color="auto"/>
                    <w:bottom w:val="none" w:sz="0" w:space="0" w:color="auto"/>
                    <w:right w:val="none" w:sz="0" w:space="0" w:color="auto"/>
                  </w:divBdr>
                </w:div>
                <w:div w:id="642122339">
                  <w:marLeft w:val="0"/>
                  <w:marRight w:val="0"/>
                  <w:marTop w:val="0"/>
                  <w:marBottom w:val="0"/>
                  <w:divBdr>
                    <w:top w:val="none" w:sz="0" w:space="0" w:color="auto"/>
                    <w:left w:val="none" w:sz="0" w:space="0" w:color="auto"/>
                    <w:bottom w:val="none" w:sz="0" w:space="0" w:color="auto"/>
                    <w:right w:val="none" w:sz="0" w:space="0" w:color="auto"/>
                  </w:divBdr>
                </w:div>
                <w:div w:id="547693258">
                  <w:marLeft w:val="0"/>
                  <w:marRight w:val="0"/>
                  <w:marTop w:val="0"/>
                  <w:marBottom w:val="0"/>
                  <w:divBdr>
                    <w:top w:val="none" w:sz="0" w:space="0" w:color="auto"/>
                    <w:left w:val="none" w:sz="0" w:space="0" w:color="auto"/>
                    <w:bottom w:val="none" w:sz="0" w:space="0" w:color="auto"/>
                    <w:right w:val="none" w:sz="0" w:space="0" w:color="auto"/>
                  </w:divBdr>
                </w:div>
                <w:div w:id="864517253">
                  <w:marLeft w:val="0"/>
                  <w:marRight w:val="0"/>
                  <w:marTop w:val="0"/>
                  <w:marBottom w:val="0"/>
                  <w:divBdr>
                    <w:top w:val="none" w:sz="0" w:space="0" w:color="auto"/>
                    <w:left w:val="none" w:sz="0" w:space="0" w:color="auto"/>
                    <w:bottom w:val="none" w:sz="0" w:space="0" w:color="auto"/>
                    <w:right w:val="none" w:sz="0" w:space="0" w:color="auto"/>
                  </w:divBdr>
                </w:div>
                <w:div w:id="927153013">
                  <w:marLeft w:val="0"/>
                  <w:marRight w:val="0"/>
                  <w:marTop w:val="0"/>
                  <w:marBottom w:val="0"/>
                  <w:divBdr>
                    <w:top w:val="none" w:sz="0" w:space="0" w:color="auto"/>
                    <w:left w:val="none" w:sz="0" w:space="0" w:color="auto"/>
                    <w:bottom w:val="none" w:sz="0" w:space="0" w:color="auto"/>
                    <w:right w:val="none" w:sz="0" w:space="0" w:color="auto"/>
                  </w:divBdr>
                </w:div>
                <w:div w:id="188224101">
                  <w:marLeft w:val="0"/>
                  <w:marRight w:val="0"/>
                  <w:marTop w:val="0"/>
                  <w:marBottom w:val="0"/>
                  <w:divBdr>
                    <w:top w:val="none" w:sz="0" w:space="0" w:color="auto"/>
                    <w:left w:val="none" w:sz="0" w:space="0" w:color="auto"/>
                    <w:bottom w:val="none" w:sz="0" w:space="0" w:color="auto"/>
                    <w:right w:val="none" w:sz="0" w:space="0" w:color="auto"/>
                  </w:divBdr>
                </w:div>
                <w:div w:id="1047410514">
                  <w:marLeft w:val="0"/>
                  <w:marRight w:val="0"/>
                  <w:marTop w:val="0"/>
                  <w:marBottom w:val="0"/>
                  <w:divBdr>
                    <w:top w:val="none" w:sz="0" w:space="0" w:color="auto"/>
                    <w:left w:val="none" w:sz="0" w:space="0" w:color="auto"/>
                    <w:bottom w:val="none" w:sz="0" w:space="0" w:color="auto"/>
                    <w:right w:val="none" w:sz="0" w:space="0" w:color="auto"/>
                  </w:divBdr>
                </w:div>
                <w:div w:id="1335690647">
                  <w:marLeft w:val="0"/>
                  <w:marRight w:val="0"/>
                  <w:marTop w:val="0"/>
                  <w:marBottom w:val="0"/>
                  <w:divBdr>
                    <w:top w:val="none" w:sz="0" w:space="0" w:color="auto"/>
                    <w:left w:val="none" w:sz="0" w:space="0" w:color="auto"/>
                    <w:bottom w:val="none" w:sz="0" w:space="0" w:color="auto"/>
                    <w:right w:val="none" w:sz="0" w:space="0" w:color="auto"/>
                  </w:divBdr>
                </w:div>
                <w:div w:id="1939364817">
                  <w:marLeft w:val="0"/>
                  <w:marRight w:val="0"/>
                  <w:marTop w:val="0"/>
                  <w:marBottom w:val="0"/>
                  <w:divBdr>
                    <w:top w:val="none" w:sz="0" w:space="0" w:color="auto"/>
                    <w:left w:val="none" w:sz="0" w:space="0" w:color="auto"/>
                    <w:bottom w:val="none" w:sz="0" w:space="0" w:color="auto"/>
                    <w:right w:val="none" w:sz="0" w:space="0" w:color="auto"/>
                  </w:divBdr>
                </w:div>
                <w:div w:id="359362226">
                  <w:marLeft w:val="0"/>
                  <w:marRight w:val="0"/>
                  <w:marTop w:val="0"/>
                  <w:marBottom w:val="0"/>
                  <w:divBdr>
                    <w:top w:val="none" w:sz="0" w:space="0" w:color="auto"/>
                    <w:left w:val="none" w:sz="0" w:space="0" w:color="auto"/>
                    <w:bottom w:val="none" w:sz="0" w:space="0" w:color="auto"/>
                    <w:right w:val="none" w:sz="0" w:space="0" w:color="auto"/>
                  </w:divBdr>
                </w:div>
                <w:div w:id="1566841507">
                  <w:marLeft w:val="0"/>
                  <w:marRight w:val="0"/>
                  <w:marTop w:val="0"/>
                  <w:marBottom w:val="0"/>
                  <w:divBdr>
                    <w:top w:val="none" w:sz="0" w:space="0" w:color="auto"/>
                    <w:left w:val="none" w:sz="0" w:space="0" w:color="auto"/>
                    <w:bottom w:val="none" w:sz="0" w:space="0" w:color="auto"/>
                    <w:right w:val="none" w:sz="0" w:space="0" w:color="auto"/>
                  </w:divBdr>
                </w:div>
                <w:div w:id="2145196635">
                  <w:marLeft w:val="0"/>
                  <w:marRight w:val="0"/>
                  <w:marTop w:val="0"/>
                  <w:marBottom w:val="0"/>
                  <w:divBdr>
                    <w:top w:val="none" w:sz="0" w:space="0" w:color="auto"/>
                    <w:left w:val="none" w:sz="0" w:space="0" w:color="auto"/>
                    <w:bottom w:val="none" w:sz="0" w:space="0" w:color="auto"/>
                    <w:right w:val="none" w:sz="0" w:space="0" w:color="auto"/>
                  </w:divBdr>
                </w:div>
                <w:div w:id="708186489">
                  <w:marLeft w:val="0"/>
                  <w:marRight w:val="0"/>
                  <w:marTop w:val="0"/>
                  <w:marBottom w:val="0"/>
                  <w:divBdr>
                    <w:top w:val="none" w:sz="0" w:space="0" w:color="auto"/>
                    <w:left w:val="none" w:sz="0" w:space="0" w:color="auto"/>
                    <w:bottom w:val="none" w:sz="0" w:space="0" w:color="auto"/>
                    <w:right w:val="none" w:sz="0" w:space="0" w:color="auto"/>
                  </w:divBdr>
                </w:div>
                <w:div w:id="1501658650">
                  <w:marLeft w:val="0"/>
                  <w:marRight w:val="0"/>
                  <w:marTop w:val="0"/>
                  <w:marBottom w:val="0"/>
                  <w:divBdr>
                    <w:top w:val="none" w:sz="0" w:space="0" w:color="auto"/>
                    <w:left w:val="none" w:sz="0" w:space="0" w:color="auto"/>
                    <w:bottom w:val="none" w:sz="0" w:space="0" w:color="auto"/>
                    <w:right w:val="none" w:sz="0" w:space="0" w:color="auto"/>
                  </w:divBdr>
                </w:div>
                <w:div w:id="1260023265">
                  <w:marLeft w:val="0"/>
                  <w:marRight w:val="0"/>
                  <w:marTop w:val="0"/>
                  <w:marBottom w:val="0"/>
                  <w:divBdr>
                    <w:top w:val="none" w:sz="0" w:space="0" w:color="auto"/>
                    <w:left w:val="none" w:sz="0" w:space="0" w:color="auto"/>
                    <w:bottom w:val="none" w:sz="0" w:space="0" w:color="auto"/>
                    <w:right w:val="none" w:sz="0" w:space="0" w:color="auto"/>
                  </w:divBdr>
                </w:div>
                <w:div w:id="1858495419">
                  <w:marLeft w:val="0"/>
                  <w:marRight w:val="0"/>
                  <w:marTop w:val="0"/>
                  <w:marBottom w:val="0"/>
                  <w:divBdr>
                    <w:top w:val="none" w:sz="0" w:space="0" w:color="auto"/>
                    <w:left w:val="none" w:sz="0" w:space="0" w:color="auto"/>
                    <w:bottom w:val="none" w:sz="0" w:space="0" w:color="auto"/>
                    <w:right w:val="none" w:sz="0" w:space="0" w:color="auto"/>
                  </w:divBdr>
                </w:div>
                <w:div w:id="295989188">
                  <w:marLeft w:val="0"/>
                  <w:marRight w:val="0"/>
                  <w:marTop w:val="0"/>
                  <w:marBottom w:val="0"/>
                  <w:divBdr>
                    <w:top w:val="none" w:sz="0" w:space="0" w:color="auto"/>
                    <w:left w:val="none" w:sz="0" w:space="0" w:color="auto"/>
                    <w:bottom w:val="none" w:sz="0" w:space="0" w:color="auto"/>
                    <w:right w:val="none" w:sz="0" w:space="0" w:color="auto"/>
                  </w:divBdr>
                </w:div>
                <w:div w:id="1761487936">
                  <w:marLeft w:val="0"/>
                  <w:marRight w:val="0"/>
                  <w:marTop w:val="0"/>
                  <w:marBottom w:val="0"/>
                  <w:divBdr>
                    <w:top w:val="none" w:sz="0" w:space="0" w:color="auto"/>
                    <w:left w:val="none" w:sz="0" w:space="0" w:color="auto"/>
                    <w:bottom w:val="none" w:sz="0" w:space="0" w:color="auto"/>
                    <w:right w:val="none" w:sz="0" w:space="0" w:color="auto"/>
                  </w:divBdr>
                </w:div>
                <w:div w:id="461000779">
                  <w:marLeft w:val="0"/>
                  <w:marRight w:val="0"/>
                  <w:marTop w:val="0"/>
                  <w:marBottom w:val="0"/>
                  <w:divBdr>
                    <w:top w:val="none" w:sz="0" w:space="0" w:color="auto"/>
                    <w:left w:val="none" w:sz="0" w:space="0" w:color="auto"/>
                    <w:bottom w:val="none" w:sz="0" w:space="0" w:color="auto"/>
                    <w:right w:val="none" w:sz="0" w:space="0" w:color="auto"/>
                  </w:divBdr>
                </w:div>
                <w:div w:id="1565139118">
                  <w:marLeft w:val="0"/>
                  <w:marRight w:val="0"/>
                  <w:marTop w:val="0"/>
                  <w:marBottom w:val="0"/>
                  <w:divBdr>
                    <w:top w:val="none" w:sz="0" w:space="0" w:color="auto"/>
                    <w:left w:val="none" w:sz="0" w:space="0" w:color="auto"/>
                    <w:bottom w:val="none" w:sz="0" w:space="0" w:color="auto"/>
                    <w:right w:val="none" w:sz="0" w:space="0" w:color="auto"/>
                  </w:divBdr>
                </w:div>
                <w:div w:id="923300796">
                  <w:marLeft w:val="0"/>
                  <w:marRight w:val="0"/>
                  <w:marTop w:val="0"/>
                  <w:marBottom w:val="0"/>
                  <w:divBdr>
                    <w:top w:val="none" w:sz="0" w:space="0" w:color="auto"/>
                    <w:left w:val="none" w:sz="0" w:space="0" w:color="auto"/>
                    <w:bottom w:val="none" w:sz="0" w:space="0" w:color="auto"/>
                    <w:right w:val="none" w:sz="0" w:space="0" w:color="auto"/>
                  </w:divBdr>
                </w:div>
                <w:div w:id="599412582">
                  <w:marLeft w:val="0"/>
                  <w:marRight w:val="0"/>
                  <w:marTop w:val="0"/>
                  <w:marBottom w:val="0"/>
                  <w:divBdr>
                    <w:top w:val="none" w:sz="0" w:space="0" w:color="auto"/>
                    <w:left w:val="none" w:sz="0" w:space="0" w:color="auto"/>
                    <w:bottom w:val="none" w:sz="0" w:space="0" w:color="auto"/>
                    <w:right w:val="none" w:sz="0" w:space="0" w:color="auto"/>
                  </w:divBdr>
                </w:div>
                <w:div w:id="404643238">
                  <w:marLeft w:val="0"/>
                  <w:marRight w:val="0"/>
                  <w:marTop w:val="0"/>
                  <w:marBottom w:val="0"/>
                  <w:divBdr>
                    <w:top w:val="none" w:sz="0" w:space="0" w:color="auto"/>
                    <w:left w:val="none" w:sz="0" w:space="0" w:color="auto"/>
                    <w:bottom w:val="none" w:sz="0" w:space="0" w:color="auto"/>
                    <w:right w:val="none" w:sz="0" w:space="0" w:color="auto"/>
                  </w:divBdr>
                </w:div>
                <w:div w:id="1583560467">
                  <w:marLeft w:val="0"/>
                  <w:marRight w:val="0"/>
                  <w:marTop w:val="0"/>
                  <w:marBottom w:val="0"/>
                  <w:divBdr>
                    <w:top w:val="none" w:sz="0" w:space="0" w:color="auto"/>
                    <w:left w:val="none" w:sz="0" w:space="0" w:color="auto"/>
                    <w:bottom w:val="none" w:sz="0" w:space="0" w:color="auto"/>
                    <w:right w:val="none" w:sz="0" w:space="0" w:color="auto"/>
                  </w:divBdr>
                </w:div>
                <w:div w:id="1547840675">
                  <w:marLeft w:val="0"/>
                  <w:marRight w:val="0"/>
                  <w:marTop w:val="0"/>
                  <w:marBottom w:val="0"/>
                  <w:divBdr>
                    <w:top w:val="none" w:sz="0" w:space="0" w:color="auto"/>
                    <w:left w:val="none" w:sz="0" w:space="0" w:color="auto"/>
                    <w:bottom w:val="none" w:sz="0" w:space="0" w:color="auto"/>
                    <w:right w:val="none" w:sz="0" w:space="0" w:color="auto"/>
                  </w:divBdr>
                </w:div>
                <w:div w:id="1832672087">
                  <w:marLeft w:val="0"/>
                  <w:marRight w:val="0"/>
                  <w:marTop w:val="0"/>
                  <w:marBottom w:val="0"/>
                  <w:divBdr>
                    <w:top w:val="none" w:sz="0" w:space="0" w:color="auto"/>
                    <w:left w:val="none" w:sz="0" w:space="0" w:color="auto"/>
                    <w:bottom w:val="none" w:sz="0" w:space="0" w:color="auto"/>
                    <w:right w:val="none" w:sz="0" w:space="0" w:color="auto"/>
                  </w:divBdr>
                </w:div>
                <w:div w:id="924190201">
                  <w:marLeft w:val="0"/>
                  <w:marRight w:val="0"/>
                  <w:marTop w:val="0"/>
                  <w:marBottom w:val="0"/>
                  <w:divBdr>
                    <w:top w:val="none" w:sz="0" w:space="0" w:color="auto"/>
                    <w:left w:val="none" w:sz="0" w:space="0" w:color="auto"/>
                    <w:bottom w:val="none" w:sz="0" w:space="0" w:color="auto"/>
                    <w:right w:val="none" w:sz="0" w:space="0" w:color="auto"/>
                  </w:divBdr>
                </w:div>
                <w:div w:id="418256337">
                  <w:marLeft w:val="0"/>
                  <w:marRight w:val="0"/>
                  <w:marTop w:val="0"/>
                  <w:marBottom w:val="0"/>
                  <w:divBdr>
                    <w:top w:val="none" w:sz="0" w:space="0" w:color="auto"/>
                    <w:left w:val="none" w:sz="0" w:space="0" w:color="auto"/>
                    <w:bottom w:val="none" w:sz="0" w:space="0" w:color="auto"/>
                    <w:right w:val="none" w:sz="0" w:space="0" w:color="auto"/>
                  </w:divBdr>
                </w:div>
                <w:div w:id="321130959">
                  <w:marLeft w:val="0"/>
                  <w:marRight w:val="0"/>
                  <w:marTop w:val="0"/>
                  <w:marBottom w:val="0"/>
                  <w:divBdr>
                    <w:top w:val="none" w:sz="0" w:space="0" w:color="auto"/>
                    <w:left w:val="none" w:sz="0" w:space="0" w:color="auto"/>
                    <w:bottom w:val="none" w:sz="0" w:space="0" w:color="auto"/>
                    <w:right w:val="none" w:sz="0" w:space="0" w:color="auto"/>
                  </w:divBdr>
                </w:div>
                <w:div w:id="1248925647">
                  <w:marLeft w:val="0"/>
                  <w:marRight w:val="0"/>
                  <w:marTop w:val="0"/>
                  <w:marBottom w:val="0"/>
                  <w:divBdr>
                    <w:top w:val="none" w:sz="0" w:space="0" w:color="auto"/>
                    <w:left w:val="none" w:sz="0" w:space="0" w:color="auto"/>
                    <w:bottom w:val="none" w:sz="0" w:space="0" w:color="auto"/>
                    <w:right w:val="none" w:sz="0" w:space="0" w:color="auto"/>
                  </w:divBdr>
                </w:div>
                <w:div w:id="1673332384">
                  <w:marLeft w:val="0"/>
                  <w:marRight w:val="0"/>
                  <w:marTop w:val="0"/>
                  <w:marBottom w:val="0"/>
                  <w:divBdr>
                    <w:top w:val="none" w:sz="0" w:space="0" w:color="auto"/>
                    <w:left w:val="none" w:sz="0" w:space="0" w:color="auto"/>
                    <w:bottom w:val="none" w:sz="0" w:space="0" w:color="auto"/>
                    <w:right w:val="none" w:sz="0" w:space="0" w:color="auto"/>
                  </w:divBdr>
                </w:div>
                <w:div w:id="710571783">
                  <w:marLeft w:val="0"/>
                  <w:marRight w:val="0"/>
                  <w:marTop w:val="0"/>
                  <w:marBottom w:val="0"/>
                  <w:divBdr>
                    <w:top w:val="none" w:sz="0" w:space="0" w:color="auto"/>
                    <w:left w:val="none" w:sz="0" w:space="0" w:color="auto"/>
                    <w:bottom w:val="none" w:sz="0" w:space="0" w:color="auto"/>
                    <w:right w:val="none" w:sz="0" w:space="0" w:color="auto"/>
                  </w:divBdr>
                </w:div>
                <w:div w:id="1812207355">
                  <w:marLeft w:val="0"/>
                  <w:marRight w:val="0"/>
                  <w:marTop w:val="0"/>
                  <w:marBottom w:val="0"/>
                  <w:divBdr>
                    <w:top w:val="none" w:sz="0" w:space="0" w:color="auto"/>
                    <w:left w:val="none" w:sz="0" w:space="0" w:color="auto"/>
                    <w:bottom w:val="none" w:sz="0" w:space="0" w:color="auto"/>
                    <w:right w:val="none" w:sz="0" w:space="0" w:color="auto"/>
                  </w:divBdr>
                </w:div>
                <w:div w:id="769198498">
                  <w:marLeft w:val="0"/>
                  <w:marRight w:val="0"/>
                  <w:marTop w:val="0"/>
                  <w:marBottom w:val="0"/>
                  <w:divBdr>
                    <w:top w:val="none" w:sz="0" w:space="0" w:color="auto"/>
                    <w:left w:val="none" w:sz="0" w:space="0" w:color="auto"/>
                    <w:bottom w:val="none" w:sz="0" w:space="0" w:color="auto"/>
                    <w:right w:val="none" w:sz="0" w:space="0" w:color="auto"/>
                  </w:divBdr>
                </w:div>
                <w:div w:id="376708633">
                  <w:marLeft w:val="0"/>
                  <w:marRight w:val="0"/>
                  <w:marTop w:val="0"/>
                  <w:marBottom w:val="0"/>
                  <w:divBdr>
                    <w:top w:val="none" w:sz="0" w:space="0" w:color="auto"/>
                    <w:left w:val="none" w:sz="0" w:space="0" w:color="auto"/>
                    <w:bottom w:val="none" w:sz="0" w:space="0" w:color="auto"/>
                    <w:right w:val="none" w:sz="0" w:space="0" w:color="auto"/>
                  </w:divBdr>
                </w:div>
                <w:div w:id="1049375126">
                  <w:marLeft w:val="0"/>
                  <w:marRight w:val="0"/>
                  <w:marTop w:val="0"/>
                  <w:marBottom w:val="0"/>
                  <w:divBdr>
                    <w:top w:val="none" w:sz="0" w:space="0" w:color="auto"/>
                    <w:left w:val="none" w:sz="0" w:space="0" w:color="auto"/>
                    <w:bottom w:val="none" w:sz="0" w:space="0" w:color="auto"/>
                    <w:right w:val="none" w:sz="0" w:space="0" w:color="auto"/>
                  </w:divBdr>
                </w:div>
                <w:div w:id="1583565780">
                  <w:marLeft w:val="0"/>
                  <w:marRight w:val="0"/>
                  <w:marTop w:val="0"/>
                  <w:marBottom w:val="0"/>
                  <w:divBdr>
                    <w:top w:val="none" w:sz="0" w:space="0" w:color="auto"/>
                    <w:left w:val="none" w:sz="0" w:space="0" w:color="auto"/>
                    <w:bottom w:val="none" w:sz="0" w:space="0" w:color="auto"/>
                    <w:right w:val="none" w:sz="0" w:space="0" w:color="auto"/>
                  </w:divBdr>
                </w:div>
                <w:div w:id="486290879">
                  <w:marLeft w:val="0"/>
                  <w:marRight w:val="0"/>
                  <w:marTop w:val="0"/>
                  <w:marBottom w:val="0"/>
                  <w:divBdr>
                    <w:top w:val="none" w:sz="0" w:space="0" w:color="auto"/>
                    <w:left w:val="none" w:sz="0" w:space="0" w:color="auto"/>
                    <w:bottom w:val="none" w:sz="0" w:space="0" w:color="auto"/>
                    <w:right w:val="none" w:sz="0" w:space="0" w:color="auto"/>
                  </w:divBdr>
                </w:div>
                <w:div w:id="1830904066">
                  <w:marLeft w:val="0"/>
                  <w:marRight w:val="0"/>
                  <w:marTop w:val="0"/>
                  <w:marBottom w:val="0"/>
                  <w:divBdr>
                    <w:top w:val="none" w:sz="0" w:space="0" w:color="auto"/>
                    <w:left w:val="none" w:sz="0" w:space="0" w:color="auto"/>
                    <w:bottom w:val="none" w:sz="0" w:space="0" w:color="auto"/>
                    <w:right w:val="none" w:sz="0" w:space="0" w:color="auto"/>
                  </w:divBdr>
                </w:div>
                <w:div w:id="636758162">
                  <w:marLeft w:val="0"/>
                  <w:marRight w:val="0"/>
                  <w:marTop w:val="0"/>
                  <w:marBottom w:val="0"/>
                  <w:divBdr>
                    <w:top w:val="none" w:sz="0" w:space="0" w:color="auto"/>
                    <w:left w:val="none" w:sz="0" w:space="0" w:color="auto"/>
                    <w:bottom w:val="none" w:sz="0" w:space="0" w:color="auto"/>
                    <w:right w:val="none" w:sz="0" w:space="0" w:color="auto"/>
                  </w:divBdr>
                </w:div>
                <w:div w:id="103236476">
                  <w:marLeft w:val="0"/>
                  <w:marRight w:val="0"/>
                  <w:marTop w:val="0"/>
                  <w:marBottom w:val="0"/>
                  <w:divBdr>
                    <w:top w:val="none" w:sz="0" w:space="0" w:color="auto"/>
                    <w:left w:val="none" w:sz="0" w:space="0" w:color="auto"/>
                    <w:bottom w:val="none" w:sz="0" w:space="0" w:color="auto"/>
                    <w:right w:val="none" w:sz="0" w:space="0" w:color="auto"/>
                  </w:divBdr>
                </w:div>
                <w:div w:id="116333656">
                  <w:marLeft w:val="0"/>
                  <w:marRight w:val="0"/>
                  <w:marTop w:val="0"/>
                  <w:marBottom w:val="0"/>
                  <w:divBdr>
                    <w:top w:val="none" w:sz="0" w:space="0" w:color="auto"/>
                    <w:left w:val="none" w:sz="0" w:space="0" w:color="auto"/>
                    <w:bottom w:val="none" w:sz="0" w:space="0" w:color="auto"/>
                    <w:right w:val="none" w:sz="0" w:space="0" w:color="auto"/>
                  </w:divBdr>
                </w:div>
                <w:div w:id="1992635670">
                  <w:marLeft w:val="0"/>
                  <w:marRight w:val="0"/>
                  <w:marTop w:val="0"/>
                  <w:marBottom w:val="0"/>
                  <w:divBdr>
                    <w:top w:val="none" w:sz="0" w:space="0" w:color="auto"/>
                    <w:left w:val="none" w:sz="0" w:space="0" w:color="auto"/>
                    <w:bottom w:val="none" w:sz="0" w:space="0" w:color="auto"/>
                    <w:right w:val="none" w:sz="0" w:space="0" w:color="auto"/>
                  </w:divBdr>
                </w:div>
                <w:div w:id="913707161">
                  <w:marLeft w:val="0"/>
                  <w:marRight w:val="0"/>
                  <w:marTop w:val="0"/>
                  <w:marBottom w:val="0"/>
                  <w:divBdr>
                    <w:top w:val="none" w:sz="0" w:space="0" w:color="auto"/>
                    <w:left w:val="none" w:sz="0" w:space="0" w:color="auto"/>
                    <w:bottom w:val="none" w:sz="0" w:space="0" w:color="auto"/>
                    <w:right w:val="none" w:sz="0" w:space="0" w:color="auto"/>
                  </w:divBdr>
                </w:div>
                <w:div w:id="1251425966">
                  <w:marLeft w:val="0"/>
                  <w:marRight w:val="0"/>
                  <w:marTop w:val="0"/>
                  <w:marBottom w:val="0"/>
                  <w:divBdr>
                    <w:top w:val="none" w:sz="0" w:space="0" w:color="auto"/>
                    <w:left w:val="none" w:sz="0" w:space="0" w:color="auto"/>
                    <w:bottom w:val="none" w:sz="0" w:space="0" w:color="auto"/>
                    <w:right w:val="none" w:sz="0" w:space="0" w:color="auto"/>
                  </w:divBdr>
                </w:div>
                <w:div w:id="1096556564">
                  <w:marLeft w:val="0"/>
                  <w:marRight w:val="0"/>
                  <w:marTop w:val="0"/>
                  <w:marBottom w:val="0"/>
                  <w:divBdr>
                    <w:top w:val="none" w:sz="0" w:space="0" w:color="auto"/>
                    <w:left w:val="none" w:sz="0" w:space="0" w:color="auto"/>
                    <w:bottom w:val="none" w:sz="0" w:space="0" w:color="auto"/>
                    <w:right w:val="none" w:sz="0" w:space="0" w:color="auto"/>
                  </w:divBdr>
                </w:div>
                <w:div w:id="961348765">
                  <w:marLeft w:val="0"/>
                  <w:marRight w:val="0"/>
                  <w:marTop w:val="0"/>
                  <w:marBottom w:val="0"/>
                  <w:divBdr>
                    <w:top w:val="none" w:sz="0" w:space="0" w:color="auto"/>
                    <w:left w:val="none" w:sz="0" w:space="0" w:color="auto"/>
                    <w:bottom w:val="none" w:sz="0" w:space="0" w:color="auto"/>
                    <w:right w:val="none" w:sz="0" w:space="0" w:color="auto"/>
                  </w:divBdr>
                </w:div>
                <w:div w:id="2006668964">
                  <w:marLeft w:val="0"/>
                  <w:marRight w:val="0"/>
                  <w:marTop w:val="0"/>
                  <w:marBottom w:val="0"/>
                  <w:divBdr>
                    <w:top w:val="none" w:sz="0" w:space="0" w:color="auto"/>
                    <w:left w:val="none" w:sz="0" w:space="0" w:color="auto"/>
                    <w:bottom w:val="none" w:sz="0" w:space="0" w:color="auto"/>
                    <w:right w:val="none" w:sz="0" w:space="0" w:color="auto"/>
                  </w:divBdr>
                </w:div>
                <w:div w:id="1753156228">
                  <w:marLeft w:val="0"/>
                  <w:marRight w:val="0"/>
                  <w:marTop w:val="0"/>
                  <w:marBottom w:val="0"/>
                  <w:divBdr>
                    <w:top w:val="none" w:sz="0" w:space="0" w:color="auto"/>
                    <w:left w:val="none" w:sz="0" w:space="0" w:color="auto"/>
                    <w:bottom w:val="none" w:sz="0" w:space="0" w:color="auto"/>
                    <w:right w:val="none" w:sz="0" w:space="0" w:color="auto"/>
                  </w:divBdr>
                </w:div>
                <w:div w:id="1785072292">
                  <w:marLeft w:val="0"/>
                  <w:marRight w:val="0"/>
                  <w:marTop w:val="0"/>
                  <w:marBottom w:val="0"/>
                  <w:divBdr>
                    <w:top w:val="none" w:sz="0" w:space="0" w:color="auto"/>
                    <w:left w:val="none" w:sz="0" w:space="0" w:color="auto"/>
                    <w:bottom w:val="none" w:sz="0" w:space="0" w:color="auto"/>
                    <w:right w:val="none" w:sz="0" w:space="0" w:color="auto"/>
                  </w:divBdr>
                </w:div>
                <w:div w:id="1013723062">
                  <w:marLeft w:val="0"/>
                  <w:marRight w:val="0"/>
                  <w:marTop w:val="0"/>
                  <w:marBottom w:val="0"/>
                  <w:divBdr>
                    <w:top w:val="none" w:sz="0" w:space="0" w:color="auto"/>
                    <w:left w:val="none" w:sz="0" w:space="0" w:color="auto"/>
                    <w:bottom w:val="none" w:sz="0" w:space="0" w:color="auto"/>
                    <w:right w:val="none" w:sz="0" w:space="0" w:color="auto"/>
                  </w:divBdr>
                </w:div>
                <w:div w:id="1654675056">
                  <w:marLeft w:val="0"/>
                  <w:marRight w:val="0"/>
                  <w:marTop w:val="0"/>
                  <w:marBottom w:val="0"/>
                  <w:divBdr>
                    <w:top w:val="none" w:sz="0" w:space="0" w:color="auto"/>
                    <w:left w:val="none" w:sz="0" w:space="0" w:color="auto"/>
                    <w:bottom w:val="none" w:sz="0" w:space="0" w:color="auto"/>
                    <w:right w:val="none" w:sz="0" w:space="0" w:color="auto"/>
                  </w:divBdr>
                </w:div>
                <w:div w:id="914433013">
                  <w:marLeft w:val="0"/>
                  <w:marRight w:val="0"/>
                  <w:marTop w:val="0"/>
                  <w:marBottom w:val="0"/>
                  <w:divBdr>
                    <w:top w:val="none" w:sz="0" w:space="0" w:color="auto"/>
                    <w:left w:val="none" w:sz="0" w:space="0" w:color="auto"/>
                    <w:bottom w:val="none" w:sz="0" w:space="0" w:color="auto"/>
                    <w:right w:val="none" w:sz="0" w:space="0" w:color="auto"/>
                  </w:divBdr>
                </w:div>
                <w:div w:id="299893167">
                  <w:marLeft w:val="0"/>
                  <w:marRight w:val="0"/>
                  <w:marTop w:val="0"/>
                  <w:marBottom w:val="0"/>
                  <w:divBdr>
                    <w:top w:val="none" w:sz="0" w:space="0" w:color="auto"/>
                    <w:left w:val="none" w:sz="0" w:space="0" w:color="auto"/>
                    <w:bottom w:val="none" w:sz="0" w:space="0" w:color="auto"/>
                    <w:right w:val="none" w:sz="0" w:space="0" w:color="auto"/>
                  </w:divBdr>
                </w:div>
                <w:div w:id="352649800">
                  <w:marLeft w:val="0"/>
                  <w:marRight w:val="0"/>
                  <w:marTop w:val="0"/>
                  <w:marBottom w:val="0"/>
                  <w:divBdr>
                    <w:top w:val="none" w:sz="0" w:space="0" w:color="auto"/>
                    <w:left w:val="none" w:sz="0" w:space="0" w:color="auto"/>
                    <w:bottom w:val="none" w:sz="0" w:space="0" w:color="auto"/>
                    <w:right w:val="none" w:sz="0" w:space="0" w:color="auto"/>
                  </w:divBdr>
                </w:div>
                <w:div w:id="65349769">
                  <w:marLeft w:val="0"/>
                  <w:marRight w:val="0"/>
                  <w:marTop w:val="0"/>
                  <w:marBottom w:val="0"/>
                  <w:divBdr>
                    <w:top w:val="none" w:sz="0" w:space="0" w:color="auto"/>
                    <w:left w:val="none" w:sz="0" w:space="0" w:color="auto"/>
                    <w:bottom w:val="none" w:sz="0" w:space="0" w:color="auto"/>
                    <w:right w:val="none" w:sz="0" w:space="0" w:color="auto"/>
                  </w:divBdr>
                </w:div>
                <w:div w:id="698625448">
                  <w:marLeft w:val="0"/>
                  <w:marRight w:val="0"/>
                  <w:marTop w:val="0"/>
                  <w:marBottom w:val="0"/>
                  <w:divBdr>
                    <w:top w:val="none" w:sz="0" w:space="0" w:color="auto"/>
                    <w:left w:val="none" w:sz="0" w:space="0" w:color="auto"/>
                    <w:bottom w:val="none" w:sz="0" w:space="0" w:color="auto"/>
                    <w:right w:val="none" w:sz="0" w:space="0" w:color="auto"/>
                  </w:divBdr>
                </w:div>
                <w:div w:id="286743181">
                  <w:marLeft w:val="0"/>
                  <w:marRight w:val="0"/>
                  <w:marTop w:val="0"/>
                  <w:marBottom w:val="0"/>
                  <w:divBdr>
                    <w:top w:val="none" w:sz="0" w:space="0" w:color="auto"/>
                    <w:left w:val="none" w:sz="0" w:space="0" w:color="auto"/>
                    <w:bottom w:val="none" w:sz="0" w:space="0" w:color="auto"/>
                    <w:right w:val="none" w:sz="0" w:space="0" w:color="auto"/>
                  </w:divBdr>
                </w:div>
                <w:div w:id="75173737">
                  <w:marLeft w:val="0"/>
                  <w:marRight w:val="0"/>
                  <w:marTop w:val="0"/>
                  <w:marBottom w:val="0"/>
                  <w:divBdr>
                    <w:top w:val="none" w:sz="0" w:space="0" w:color="auto"/>
                    <w:left w:val="none" w:sz="0" w:space="0" w:color="auto"/>
                    <w:bottom w:val="none" w:sz="0" w:space="0" w:color="auto"/>
                    <w:right w:val="none" w:sz="0" w:space="0" w:color="auto"/>
                  </w:divBdr>
                </w:div>
                <w:div w:id="1226455939">
                  <w:marLeft w:val="0"/>
                  <w:marRight w:val="0"/>
                  <w:marTop w:val="0"/>
                  <w:marBottom w:val="0"/>
                  <w:divBdr>
                    <w:top w:val="none" w:sz="0" w:space="0" w:color="auto"/>
                    <w:left w:val="none" w:sz="0" w:space="0" w:color="auto"/>
                    <w:bottom w:val="none" w:sz="0" w:space="0" w:color="auto"/>
                    <w:right w:val="none" w:sz="0" w:space="0" w:color="auto"/>
                  </w:divBdr>
                </w:div>
                <w:div w:id="1028994512">
                  <w:marLeft w:val="0"/>
                  <w:marRight w:val="0"/>
                  <w:marTop w:val="0"/>
                  <w:marBottom w:val="0"/>
                  <w:divBdr>
                    <w:top w:val="none" w:sz="0" w:space="0" w:color="auto"/>
                    <w:left w:val="none" w:sz="0" w:space="0" w:color="auto"/>
                    <w:bottom w:val="none" w:sz="0" w:space="0" w:color="auto"/>
                    <w:right w:val="none" w:sz="0" w:space="0" w:color="auto"/>
                  </w:divBdr>
                </w:div>
                <w:div w:id="96100518">
                  <w:marLeft w:val="0"/>
                  <w:marRight w:val="0"/>
                  <w:marTop w:val="0"/>
                  <w:marBottom w:val="0"/>
                  <w:divBdr>
                    <w:top w:val="none" w:sz="0" w:space="0" w:color="auto"/>
                    <w:left w:val="none" w:sz="0" w:space="0" w:color="auto"/>
                    <w:bottom w:val="none" w:sz="0" w:space="0" w:color="auto"/>
                    <w:right w:val="none" w:sz="0" w:space="0" w:color="auto"/>
                  </w:divBdr>
                </w:div>
                <w:div w:id="1418477749">
                  <w:marLeft w:val="0"/>
                  <w:marRight w:val="0"/>
                  <w:marTop w:val="0"/>
                  <w:marBottom w:val="0"/>
                  <w:divBdr>
                    <w:top w:val="none" w:sz="0" w:space="0" w:color="auto"/>
                    <w:left w:val="none" w:sz="0" w:space="0" w:color="auto"/>
                    <w:bottom w:val="none" w:sz="0" w:space="0" w:color="auto"/>
                    <w:right w:val="none" w:sz="0" w:space="0" w:color="auto"/>
                  </w:divBdr>
                </w:div>
                <w:div w:id="1755979450">
                  <w:marLeft w:val="0"/>
                  <w:marRight w:val="0"/>
                  <w:marTop w:val="0"/>
                  <w:marBottom w:val="0"/>
                  <w:divBdr>
                    <w:top w:val="none" w:sz="0" w:space="0" w:color="auto"/>
                    <w:left w:val="none" w:sz="0" w:space="0" w:color="auto"/>
                    <w:bottom w:val="none" w:sz="0" w:space="0" w:color="auto"/>
                    <w:right w:val="none" w:sz="0" w:space="0" w:color="auto"/>
                  </w:divBdr>
                </w:div>
                <w:div w:id="1729962666">
                  <w:marLeft w:val="0"/>
                  <w:marRight w:val="0"/>
                  <w:marTop w:val="0"/>
                  <w:marBottom w:val="0"/>
                  <w:divBdr>
                    <w:top w:val="none" w:sz="0" w:space="0" w:color="auto"/>
                    <w:left w:val="none" w:sz="0" w:space="0" w:color="auto"/>
                    <w:bottom w:val="none" w:sz="0" w:space="0" w:color="auto"/>
                    <w:right w:val="none" w:sz="0" w:space="0" w:color="auto"/>
                  </w:divBdr>
                </w:div>
                <w:div w:id="1663267330">
                  <w:marLeft w:val="0"/>
                  <w:marRight w:val="0"/>
                  <w:marTop w:val="0"/>
                  <w:marBottom w:val="0"/>
                  <w:divBdr>
                    <w:top w:val="none" w:sz="0" w:space="0" w:color="auto"/>
                    <w:left w:val="none" w:sz="0" w:space="0" w:color="auto"/>
                    <w:bottom w:val="none" w:sz="0" w:space="0" w:color="auto"/>
                    <w:right w:val="none" w:sz="0" w:space="0" w:color="auto"/>
                  </w:divBdr>
                </w:div>
                <w:div w:id="1302030699">
                  <w:marLeft w:val="0"/>
                  <w:marRight w:val="0"/>
                  <w:marTop w:val="0"/>
                  <w:marBottom w:val="0"/>
                  <w:divBdr>
                    <w:top w:val="none" w:sz="0" w:space="0" w:color="auto"/>
                    <w:left w:val="none" w:sz="0" w:space="0" w:color="auto"/>
                    <w:bottom w:val="none" w:sz="0" w:space="0" w:color="auto"/>
                    <w:right w:val="none" w:sz="0" w:space="0" w:color="auto"/>
                  </w:divBdr>
                </w:div>
                <w:div w:id="1229001353">
                  <w:marLeft w:val="0"/>
                  <w:marRight w:val="0"/>
                  <w:marTop w:val="0"/>
                  <w:marBottom w:val="0"/>
                  <w:divBdr>
                    <w:top w:val="none" w:sz="0" w:space="0" w:color="auto"/>
                    <w:left w:val="none" w:sz="0" w:space="0" w:color="auto"/>
                    <w:bottom w:val="none" w:sz="0" w:space="0" w:color="auto"/>
                    <w:right w:val="none" w:sz="0" w:space="0" w:color="auto"/>
                  </w:divBdr>
                </w:div>
                <w:div w:id="6872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78210">
      <w:bodyDiv w:val="1"/>
      <w:marLeft w:val="0"/>
      <w:marRight w:val="0"/>
      <w:marTop w:val="0"/>
      <w:marBottom w:val="0"/>
      <w:divBdr>
        <w:top w:val="none" w:sz="0" w:space="0" w:color="auto"/>
        <w:left w:val="none" w:sz="0" w:space="0" w:color="auto"/>
        <w:bottom w:val="none" w:sz="0" w:space="0" w:color="auto"/>
        <w:right w:val="none" w:sz="0" w:space="0" w:color="auto"/>
      </w:divBdr>
    </w:div>
    <w:div w:id="802431074">
      <w:bodyDiv w:val="1"/>
      <w:marLeft w:val="0"/>
      <w:marRight w:val="0"/>
      <w:marTop w:val="0"/>
      <w:marBottom w:val="0"/>
      <w:divBdr>
        <w:top w:val="none" w:sz="0" w:space="0" w:color="auto"/>
        <w:left w:val="none" w:sz="0" w:space="0" w:color="auto"/>
        <w:bottom w:val="none" w:sz="0" w:space="0" w:color="auto"/>
        <w:right w:val="none" w:sz="0" w:space="0" w:color="auto"/>
      </w:divBdr>
    </w:div>
    <w:div w:id="822697981">
      <w:bodyDiv w:val="1"/>
      <w:marLeft w:val="0"/>
      <w:marRight w:val="0"/>
      <w:marTop w:val="0"/>
      <w:marBottom w:val="0"/>
      <w:divBdr>
        <w:top w:val="none" w:sz="0" w:space="0" w:color="auto"/>
        <w:left w:val="none" w:sz="0" w:space="0" w:color="auto"/>
        <w:bottom w:val="none" w:sz="0" w:space="0" w:color="auto"/>
        <w:right w:val="none" w:sz="0" w:space="0" w:color="auto"/>
      </w:divBdr>
    </w:div>
    <w:div w:id="846167515">
      <w:bodyDiv w:val="1"/>
      <w:marLeft w:val="0"/>
      <w:marRight w:val="0"/>
      <w:marTop w:val="0"/>
      <w:marBottom w:val="0"/>
      <w:divBdr>
        <w:top w:val="none" w:sz="0" w:space="0" w:color="auto"/>
        <w:left w:val="none" w:sz="0" w:space="0" w:color="auto"/>
        <w:bottom w:val="none" w:sz="0" w:space="0" w:color="auto"/>
        <w:right w:val="none" w:sz="0" w:space="0" w:color="auto"/>
      </w:divBdr>
    </w:div>
    <w:div w:id="877860706">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0308856">
      <w:bodyDiv w:val="1"/>
      <w:marLeft w:val="0"/>
      <w:marRight w:val="0"/>
      <w:marTop w:val="0"/>
      <w:marBottom w:val="0"/>
      <w:divBdr>
        <w:top w:val="none" w:sz="0" w:space="0" w:color="auto"/>
        <w:left w:val="none" w:sz="0" w:space="0" w:color="auto"/>
        <w:bottom w:val="none" w:sz="0" w:space="0" w:color="auto"/>
        <w:right w:val="none" w:sz="0" w:space="0" w:color="auto"/>
      </w:divBdr>
    </w:div>
    <w:div w:id="891770389">
      <w:bodyDiv w:val="1"/>
      <w:marLeft w:val="0"/>
      <w:marRight w:val="0"/>
      <w:marTop w:val="0"/>
      <w:marBottom w:val="0"/>
      <w:divBdr>
        <w:top w:val="none" w:sz="0" w:space="0" w:color="auto"/>
        <w:left w:val="none" w:sz="0" w:space="0" w:color="auto"/>
        <w:bottom w:val="none" w:sz="0" w:space="0" w:color="auto"/>
        <w:right w:val="none" w:sz="0" w:space="0" w:color="auto"/>
      </w:divBdr>
    </w:div>
    <w:div w:id="906066333">
      <w:bodyDiv w:val="1"/>
      <w:marLeft w:val="0"/>
      <w:marRight w:val="0"/>
      <w:marTop w:val="0"/>
      <w:marBottom w:val="0"/>
      <w:divBdr>
        <w:top w:val="none" w:sz="0" w:space="0" w:color="auto"/>
        <w:left w:val="none" w:sz="0" w:space="0" w:color="auto"/>
        <w:bottom w:val="none" w:sz="0" w:space="0" w:color="auto"/>
        <w:right w:val="none" w:sz="0" w:space="0" w:color="auto"/>
      </w:divBdr>
    </w:div>
    <w:div w:id="906765405">
      <w:bodyDiv w:val="1"/>
      <w:marLeft w:val="0"/>
      <w:marRight w:val="0"/>
      <w:marTop w:val="0"/>
      <w:marBottom w:val="0"/>
      <w:divBdr>
        <w:top w:val="none" w:sz="0" w:space="0" w:color="auto"/>
        <w:left w:val="none" w:sz="0" w:space="0" w:color="auto"/>
        <w:bottom w:val="none" w:sz="0" w:space="0" w:color="auto"/>
        <w:right w:val="none" w:sz="0" w:space="0" w:color="auto"/>
      </w:divBdr>
    </w:div>
    <w:div w:id="911737942">
      <w:bodyDiv w:val="1"/>
      <w:marLeft w:val="0"/>
      <w:marRight w:val="0"/>
      <w:marTop w:val="0"/>
      <w:marBottom w:val="0"/>
      <w:divBdr>
        <w:top w:val="none" w:sz="0" w:space="0" w:color="auto"/>
        <w:left w:val="none" w:sz="0" w:space="0" w:color="auto"/>
        <w:bottom w:val="none" w:sz="0" w:space="0" w:color="auto"/>
        <w:right w:val="none" w:sz="0" w:space="0" w:color="auto"/>
      </w:divBdr>
    </w:div>
    <w:div w:id="928468936">
      <w:bodyDiv w:val="1"/>
      <w:marLeft w:val="0"/>
      <w:marRight w:val="0"/>
      <w:marTop w:val="0"/>
      <w:marBottom w:val="0"/>
      <w:divBdr>
        <w:top w:val="none" w:sz="0" w:space="0" w:color="auto"/>
        <w:left w:val="none" w:sz="0" w:space="0" w:color="auto"/>
        <w:bottom w:val="none" w:sz="0" w:space="0" w:color="auto"/>
        <w:right w:val="none" w:sz="0" w:space="0" w:color="auto"/>
      </w:divBdr>
    </w:div>
    <w:div w:id="948512874">
      <w:bodyDiv w:val="1"/>
      <w:marLeft w:val="0"/>
      <w:marRight w:val="0"/>
      <w:marTop w:val="0"/>
      <w:marBottom w:val="0"/>
      <w:divBdr>
        <w:top w:val="none" w:sz="0" w:space="0" w:color="auto"/>
        <w:left w:val="none" w:sz="0" w:space="0" w:color="auto"/>
        <w:bottom w:val="none" w:sz="0" w:space="0" w:color="auto"/>
        <w:right w:val="none" w:sz="0" w:space="0" w:color="auto"/>
      </w:divBdr>
    </w:div>
    <w:div w:id="974288580">
      <w:bodyDiv w:val="1"/>
      <w:marLeft w:val="0"/>
      <w:marRight w:val="0"/>
      <w:marTop w:val="0"/>
      <w:marBottom w:val="0"/>
      <w:divBdr>
        <w:top w:val="none" w:sz="0" w:space="0" w:color="auto"/>
        <w:left w:val="none" w:sz="0" w:space="0" w:color="auto"/>
        <w:bottom w:val="none" w:sz="0" w:space="0" w:color="auto"/>
        <w:right w:val="none" w:sz="0" w:space="0" w:color="auto"/>
      </w:divBdr>
    </w:div>
    <w:div w:id="982588375">
      <w:bodyDiv w:val="1"/>
      <w:marLeft w:val="0"/>
      <w:marRight w:val="0"/>
      <w:marTop w:val="0"/>
      <w:marBottom w:val="0"/>
      <w:divBdr>
        <w:top w:val="none" w:sz="0" w:space="0" w:color="auto"/>
        <w:left w:val="none" w:sz="0" w:space="0" w:color="auto"/>
        <w:bottom w:val="none" w:sz="0" w:space="0" w:color="auto"/>
        <w:right w:val="none" w:sz="0" w:space="0" w:color="auto"/>
      </w:divBdr>
    </w:div>
    <w:div w:id="995380525">
      <w:bodyDiv w:val="1"/>
      <w:marLeft w:val="0"/>
      <w:marRight w:val="0"/>
      <w:marTop w:val="0"/>
      <w:marBottom w:val="0"/>
      <w:divBdr>
        <w:top w:val="none" w:sz="0" w:space="0" w:color="auto"/>
        <w:left w:val="none" w:sz="0" w:space="0" w:color="auto"/>
        <w:bottom w:val="none" w:sz="0" w:space="0" w:color="auto"/>
        <w:right w:val="none" w:sz="0" w:space="0" w:color="auto"/>
      </w:divBdr>
    </w:div>
    <w:div w:id="1035616908">
      <w:bodyDiv w:val="1"/>
      <w:marLeft w:val="0"/>
      <w:marRight w:val="0"/>
      <w:marTop w:val="0"/>
      <w:marBottom w:val="0"/>
      <w:divBdr>
        <w:top w:val="none" w:sz="0" w:space="0" w:color="auto"/>
        <w:left w:val="none" w:sz="0" w:space="0" w:color="auto"/>
        <w:bottom w:val="none" w:sz="0" w:space="0" w:color="auto"/>
        <w:right w:val="none" w:sz="0" w:space="0" w:color="auto"/>
      </w:divBdr>
    </w:div>
    <w:div w:id="1043797733">
      <w:bodyDiv w:val="1"/>
      <w:marLeft w:val="0"/>
      <w:marRight w:val="0"/>
      <w:marTop w:val="0"/>
      <w:marBottom w:val="0"/>
      <w:divBdr>
        <w:top w:val="none" w:sz="0" w:space="0" w:color="auto"/>
        <w:left w:val="none" w:sz="0" w:space="0" w:color="auto"/>
        <w:bottom w:val="none" w:sz="0" w:space="0" w:color="auto"/>
        <w:right w:val="none" w:sz="0" w:space="0" w:color="auto"/>
      </w:divBdr>
    </w:div>
    <w:div w:id="1101412558">
      <w:bodyDiv w:val="1"/>
      <w:marLeft w:val="0"/>
      <w:marRight w:val="0"/>
      <w:marTop w:val="0"/>
      <w:marBottom w:val="0"/>
      <w:divBdr>
        <w:top w:val="none" w:sz="0" w:space="0" w:color="auto"/>
        <w:left w:val="none" w:sz="0" w:space="0" w:color="auto"/>
        <w:bottom w:val="none" w:sz="0" w:space="0" w:color="auto"/>
        <w:right w:val="none" w:sz="0" w:space="0" w:color="auto"/>
      </w:divBdr>
    </w:div>
    <w:div w:id="1159610984">
      <w:bodyDiv w:val="1"/>
      <w:marLeft w:val="0"/>
      <w:marRight w:val="0"/>
      <w:marTop w:val="0"/>
      <w:marBottom w:val="0"/>
      <w:divBdr>
        <w:top w:val="none" w:sz="0" w:space="0" w:color="auto"/>
        <w:left w:val="none" w:sz="0" w:space="0" w:color="auto"/>
        <w:bottom w:val="none" w:sz="0" w:space="0" w:color="auto"/>
        <w:right w:val="none" w:sz="0" w:space="0" w:color="auto"/>
      </w:divBdr>
    </w:div>
    <w:div w:id="1225141219">
      <w:bodyDiv w:val="1"/>
      <w:marLeft w:val="0"/>
      <w:marRight w:val="0"/>
      <w:marTop w:val="0"/>
      <w:marBottom w:val="0"/>
      <w:divBdr>
        <w:top w:val="none" w:sz="0" w:space="0" w:color="auto"/>
        <w:left w:val="none" w:sz="0" w:space="0" w:color="auto"/>
        <w:bottom w:val="none" w:sz="0" w:space="0" w:color="auto"/>
        <w:right w:val="none" w:sz="0" w:space="0" w:color="auto"/>
      </w:divBdr>
    </w:div>
    <w:div w:id="1237134360">
      <w:bodyDiv w:val="1"/>
      <w:marLeft w:val="0"/>
      <w:marRight w:val="0"/>
      <w:marTop w:val="0"/>
      <w:marBottom w:val="0"/>
      <w:divBdr>
        <w:top w:val="none" w:sz="0" w:space="0" w:color="auto"/>
        <w:left w:val="none" w:sz="0" w:space="0" w:color="auto"/>
        <w:bottom w:val="none" w:sz="0" w:space="0" w:color="auto"/>
        <w:right w:val="none" w:sz="0" w:space="0" w:color="auto"/>
      </w:divBdr>
    </w:div>
    <w:div w:id="1275095437">
      <w:bodyDiv w:val="1"/>
      <w:marLeft w:val="0"/>
      <w:marRight w:val="0"/>
      <w:marTop w:val="0"/>
      <w:marBottom w:val="0"/>
      <w:divBdr>
        <w:top w:val="none" w:sz="0" w:space="0" w:color="auto"/>
        <w:left w:val="none" w:sz="0" w:space="0" w:color="auto"/>
        <w:bottom w:val="none" w:sz="0" w:space="0" w:color="auto"/>
        <w:right w:val="none" w:sz="0" w:space="0" w:color="auto"/>
      </w:divBdr>
    </w:div>
    <w:div w:id="1279878226">
      <w:bodyDiv w:val="1"/>
      <w:marLeft w:val="0"/>
      <w:marRight w:val="0"/>
      <w:marTop w:val="0"/>
      <w:marBottom w:val="0"/>
      <w:divBdr>
        <w:top w:val="none" w:sz="0" w:space="0" w:color="auto"/>
        <w:left w:val="none" w:sz="0" w:space="0" w:color="auto"/>
        <w:bottom w:val="none" w:sz="0" w:space="0" w:color="auto"/>
        <w:right w:val="none" w:sz="0" w:space="0" w:color="auto"/>
      </w:divBdr>
    </w:div>
    <w:div w:id="1358920192">
      <w:bodyDiv w:val="1"/>
      <w:marLeft w:val="0"/>
      <w:marRight w:val="0"/>
      <w:marTop w:val="0"/>
      <w:marBottom w:val="0"/>
      <w:divBdr>
        <w:top w:val="none" w:sz="0" w:space="0" w:color="auto"/>
        <w:left w:val="none" w:sz="0" w:space="0" w:color="auto"/>
        <w:bottom w:val="none" w:sz="0" w:space="0" w:color="auto"/>
        <w:right w:val="none" w:sz="0" w:space="0" w:color="auto"/>
      </w:divBdr>
      <w:divsChild>
        <w:div w:id="1738626928">
          <w:marLeft w:val="0"/>
          <w:marRight w:val="0"/>
          <w:marTop w:val="0"/>
          <w:marBottom w:val="0"/>
          <w:divBdr>
            <w:top w:val="none" w:sz="0" w:space="0" w:color="auto"/>
            <w:left w:val="none" w:sz="0" w:space="0" w:color="auto"/>
            <w:bottom w:val="none" w:sz="0" w:space="0" w:color="auto"/>
            <w:right w:val="none" w:sz="0" w:space="0" w:color="auto"/>
          </w:divBdr>
        </w:div>
        <w:div w:id="406920536">
          <w:marLeft w:val="0"/>
          <w:marRight w:val="0"/>
          <w:marTop w:val="0"/>
          <w:marBottom w:val="0"/>
          <w:divBdr>
            <w:top w:val="none" w:sz="0" w:space="0" w:color="auto"/>
            <w:left w:val="none" w:sz="0" w:space="0" w:color="auto"/>
            <w:bottom w:val="none" w:sz="0" w:space="0" w:color="auto"/>
            <w:right w:val="none" w:sz="0" w:space="0" w:color="auto"/>
          </w:divBdr>
        </w:div>
        <w:div w:id="1307275047">
          <w:marLeft w:val="0"/>
          <w:marRight w:val="0"/>
          <w:marTop w:val="0"/>
          <w:marBottom w:val="0"/>
          <w:divBdr>
            <w:top w:val="none" w:sz="0" w:space="0" w:color="auto"/>
            <w:left w:val="none" w:sz="0" w:space="0" w:color="auto"/>
            <w:bottom w:val="none" w:sz="0" w:space="0" w:color="auto"/>
            <w:right w:val="none" w:sz="0" w:space="0" w:color="auto"/>
          </w:divBdr>
        </w:div>
        <w:div w:id="1667124852">
          <w:marLeft w:val="0"/>
          <w:marRight w:val="0"/>
          <w:marTop w:val="0"/>
          <w:marBottom w:val="0"/>
          <w:divBdr>
            <w:top w:val="none" w:sz="0" w:space="0" w:color="auto"/>
            <w:left w:val="none" w:sz="0" w:space="0" w:color="auto"/>
            <w:bottom w:val="none" w:sz="0" w:space="0" w:color="auto"/>
            <w:right w:val="none" w:sz="0" w:space="0" w:color="auto"/>
          </w:divBdr>
        </w:div>
        <w:div w:id="1405371481">
          <w:marLeft w:val="0"/>
          <w:marRight w:val="0"/>
          <w:marTop w:val="0"/>
          <w:marBottom w:val="0"/>
          <w:divBdr>
            <w:top w:val="none" w:sz="0" w:space="0" w:color="auto"/>
            <w:left w:val="none" w:sz="0" w:space="0" w:color="auto"/>
            <w:bottom w:val="none" w:sz="0" w:space="0" w:color="auto"/>
            <w:right w:val="none" w:sz="0" w:space="0" w:color="auto"/>
          </w:divBdr>
        </w:div>
        <w:div w:id="587008577">
          <w:marLeft w:val="0"/>
          <w:marRight w:val="0"/>
          <w:marTop w:val="0"/>
          <w:marBottom w:val="0"/>
          <w:divBdr>
            <w:top w:val="none" w:sz="0" w:space="0" w:color="auto"/>
            <w:left w:val="none" w:sz="0" w:space="0" w:color="auto"/>
            <w:bottom w:val="none" w:sz="0" w:space="0" w:color="auto"/>
            <w:right w:val="none" w:sz="0" w:space="0" w:color="auto"/>
          </w:divBdr>
        </w:div>
        <w:div w:id="2106268856">
          <w:marLeft w:val="0"/>
          <w:marRight w:val="0"/>
          <w:marTop w:val="0"/>
          <w:marBottom w:val="0"/>
          <w:divBdr>
            <w:top w:val="none" w:sz="0" w:space="0" w:color="auto"/>
            <w:left w:val="none" w:sz="0" w:space="0" w:color="auto"/>
            <w:bottom w:val="none" w:sz="0" w:space="0" w:color="auto"/>
            <w:right w:val="none" w:sz="0" w:space="0" w:color="auto"/>
          </w:divBdr>
        </w:div>
        <w:div w:id="1258564504">
          <w:marLeft w:val="0"/>
          <w:marRight w:val="0"/>
          <w:marTop w:val="0"/>
          <w:marBottom w:val="0"/>
          <w:divBdr>
            <w:top w:val="none" w:sz="0" w:space="0" w:color="auto"/>
            <w:left w:val="none" w:sz="0" w:space="0" w:color="auto"/>
            <w:bottom w:val="none" w:sz="0" w:space="0" w:color="auto"/>
            <w:right w:val="none" w:sz="0" w:space="0" w:color="auto"/>
          </w:divBdr>
        </w:div>
        <w:div w:id="121383349">
          <w:marLeft w:val="0"/>
          <w:marRight w:val="0"/>
          <w:marTop w:val="0"/>
          <w:marBottom w:val="0"/>
          <w:divBdr>
            <w:top w:val="none" w:sz="0" w:space="0" w:color="auto"/>
            <w:left w:val="none" w:sz="0" w:space="0" w:color="auto"/>
            <w:bottom w:val="none" w:sz="0" w:space="0" w:color="auto"/>
            <w:right w:val="none" w:sz="0" w:space="0" w:color="auto"/>
          </w:divBdr>
        </w:div>
        <w:div w:id="697245721">
          <w:marLeft w:val="0"/>
          <w:marRight w:val="0"/>
          <w:marTop w:val="0"/>
          <w:marBottom w:val="0"/>
          <w:divBdr>
            <w:top w:val="none" w:sz="0" w:space="0" w:color="auto"/>
            <w:left w:val="none" w:sz="0" w:space="0" w:color="auto"/>
            <w:bottom w:val="none" w:sz="0" w:space="0" w:color="auto"/>
            <w:right w:val="none" w:sz="0" w:space="0" w:color="auto"/>
          </w:divBdr>
        </w:div>
        <w:div w:id="1919434522">
          <w:marLeft w:val="0"/>
          <w:marRight w:val="0"/>
          <w:marTop w:val="0"/>
          <w:marBottom w:val="0"/>
          <w:divBdr>
            <w:top w:val="none" w:sz="0" w:space="0" w:color="auto"/>
            <w:left w:val="none" w:sz="0" w:space="0" w:color="auto"/>
            <w:bottom w:val="none" w:sz="0" w:space="0" w:color="auto"/>
            <w:right w:val="none" w:sz="0" w:space="0" w:color="auto"/>
          </w:divBdr>
        </w:div>
        <w:div w:id="1669094334">
          <w:marLeft w:val="0"/>
          <w:marRight w:val="0"/>
          <w:marTop w:val="0"/>
          <w:marBottom w:val="0"/>
          <w:divBdr>
            <w:top w:val="none" w:sz="0" w:space="0" w:color="auto"/>
            <w:left w:val="none" w:sz="0" w:space="0" w:color="auto"/>
            <w:bottom w:val="none" w:sz="0" w:space="0" w:color="auto"/>
            <w:right w:val="none" w:sz="0" w:space="0" w:color="auto"/>
          </w:divBdr>
        </w:div>
        <w:div w:id="538471437">
          <w:marLeft w:val="0"/>
          <w:marRight w:val="0"/>
          <w:marTop w:val="0"/>
          <w:marBottom w:val="0"/>
          <w:divBdr>
            <w:top w:val="none" w:sz="0" w:space="0" w:color="auto"/>
            <w:left w:val="none" w:sz="0" w:space="0" w:color="auto"/>
            <w:bottom w:val="none" w:sz="0" w:space="0" w:color="auto"/>
            <w:right w:val="none" w:sz="0" w:space="0" w:color="auto"/>
          </w:divBdr>
        </w:div>
        <w:div w:id="1691223768">
          <w:marLeft w:val="0"/>
          <w:marRight w:val="0"/>
          <w:marTop w:val="0"/>
          <w:marBottom w:val="0"/>
          <w:divBdr>
            <w:top w:val="none" w:sz="0" w:space="0" w:color="auto"/>
            <w:left w:val="none" w:sz="0" w:space="0" w:color="auto"/>
            <w:bottom w:val="none" w:sz="0" w:space="0" w:color="auto"/>
            <w:right w:val="none" w:sz="0" w:space="0" w:color="auto"/>
          </w:divBdr>
        </w:div>
        <w:div w:id="124397567">
          <w:marLeft w:val="0"/>
          <w:marRight w:val="0"/>
          <w:marTop w:val="0"/>
          <w:marBottom w:val="0"/>
          <w:divBdr>
            <w:top w:val="none" w:sz="0" w:space="0" w:color="auto"/>
            <w:left w:val="none" w:sz="0" w:space="0" w:color="auto"/>
            <w:bottom w:val="none" w:sz="0" w:space="0" w:color="auto"/>
            <w:right w:val="none" w:sz="0" w:space="0" w:color="auto"/>
          </w:divBdr>
        </w:div>
        <w:div w:id="123933165">
          <w:marLeft w:val="0"/>
          <w:marRight w:val="0"/>
          <w:marTop w:val="0"/>
          <w:marBottom w:val="0"/>
          <w:divBdr>
            <w:top w:val="none" w:sz="0" w:space="0" w:color="auto"/>
            <w:left w:val="none" w:sz="0" w:space="0" w:color="auto"/>
            <w:bottom w:val="none" w:sz="0" w:space="0" w:color="auto"/>
            <w:right w:val="none" w:sz="0" w:space="0" w:color="auto"/>
          </w:divBdr>
        </w:div>
        <w:div w:id="1278104945">
          <w:marLeft w:val="0"/>
          <w:marRight w:val="0"/>
          <w:marTop w:val="0"/>
          <w:marBottom w:val="0"/>
          <w:divBdr>
            <w:top w:val="none" w:sz="0" w:space="0" w:color="auto"/>
            <w:left w:val="none" w:sz="0" w:space="0" w:color="auto"/>
            <w:bottom w:val="none" w:sz="0" w:space="0" w:color="auto"/>
            <w:right w:val="none" w:sz="0" w:space="0" w:color="auto"/>
          </w:divBdr>
        </w:div>
        <w:div w:id="1690527055">
          <w:marLeft w:val="0"/>
          <w:marRight w:val="0"/>
          <w:marTop w:val="0"/>
          <w:marBottom w:val="0"/>
          <w:divBdr>
            <w:top w:val="none" w:sz="0" w:space="0" w:color="auto"/>
            <w:left w:val="none" w:sz="0" w:space="0" w:color="auto"/>
            <w:bottom w:val="none" w:sz="0" w:space="0" w:color="auto"/>
            <w:right w:val="none" w:sz="0" w:space="0" w:color="auto"/>
          </w:divBdr>
        </w:div>
        <w:div w:id="914365760">
          <w:marLeft w:val="0"/>
          <w:marRight w:val="0"/>
          <w:marTop w:val="0"/>
          <w:marBottom w:val="0"/>
          <w:divBdr>
            <w:top w:val="none" w:sz="0" w:space="0" w:color="auto"/>
            <w:left w:val="none" w:sz="0" w:space="0" w:color="auto"/>
            <w:bottom w:val="none" w:sz="0" w:space="0" w:color="auto"/>
            <w:right w:val="none" w:sz="0" w:space="0" w:color="auto"/>
          </w:divBdr>
        </w:div>
        <w:div w:id="795104806">
          <w:marLeft w:val="0"/>
          <w:marRight w:val="0"/>
          <w:marTop w:val="0"/>
          <w:marBottom w:val="0"/>
          <w:divBdr>
            <w:top w:val="none" w:sz="0" w:space="0" w:color="auto"/>
            <w:left w:val="none" w:sz="0" w:space="0" w:color="auto"/>
            <w:bottom w:val="none" w:sz="0" w:space="0" w:color="auto"/>
            <w:right w:val="none" w:sz="0" w:space="0" w:color="auto"/>
          </w:divBdr>
        </w:div>
        <w:div w:id="232548052">
          <w:marLeft w:val="0"/>
          <w:marRight w:val="0"/>
          <w:marTop w:val="0"/>
          <w:marBottom w:val="0"/>
          <w:divBdr>
            <w:top w:val="none" w:sz="0" w:space="0" w:color="auto"/>
            <w:left w:val="none" w:sz="0" w:space="0" w:color="auto"/>
            <w:bottom w:val="none" w:sz="0" w:space="0" w:color="auto"/>
            <w:right w:val="none" w:sz="0" w:space="0" w:color="auto"/>
          </w:divBdr>
        </w:div>
        <w:div w:id="174810950">
          <w:marLeft w:val="0"/>
          <w:marRight w:val="0"/>
          <w:marTop w:val="0"/>
          <w:marBottom w:val="0"/>
          <w:divBdr>
            <w:top w:val="none" w:sz="0" w:space="0" w:color="auto"/>
            <w:left w:val="none" w:sz="0" w:space="0" w:color="auto"/>
            <w:bottom w:val="none" w:sz="0" w:space="0" w:color="auto"/>
            <w:right w:val="none" w:sz="0" w:space="0" w:color="auto"/>
          </w:divBdr>
        </w:div>
        <w:div w:id="195697499">
          <w:marLeft w:val="0"/>
          <w:marRight w:val="0"/>
          <w:marTop w:val="0"/>
          <w:marBottom w:val="0"/>
          <w:divBdr>
            <w:top w:val="none" w:sz="0" w:space="0" w:color="auto"/>
            <w:left w:val="none" w:sz="0" w:space="0" w:color="auto"/>
            <w:bottom w:val="none" w:sz="0" w:space="0" w:color="auto"/>
            <w:right w:val="none" w:sz="0" w:space="0" w:color="auto"/>
          </w:divBdr>
        </w:div>
        <w:div w:id="2005814281">
          <w:marLeft w:val="0"/>
          <w:marRight w:val="0"/>
          <w:marTop w:val="0"/>
          <w:marBottom w:val="0"/>
          <w:divBdr>
            <w:top w:val="none" w:sz="0" w:space="0" w:color="auto"/>
            <w:left w:val="none" w:sz="0" w:space="0" w:color="auto"/>
            <w:bottom w:val="none" w:sz="0" w:space="0" w:color="auto"/>
            <w:right w:val="none" w:sz="0" w:space="0" w:color="auto"/>
          </w:divBdr>
        </w:div>
        <w:div w:id="558589850">
          <w:marLeft w:val="0"/>
          <w:marRight w:val="0"/>
          <w:marTop w:val="0"/>
          <w:marBottom w:val="0"/>
          <w:divBdr>
            <w:top w:val="none" w:sz="0" w:space="0" w:color="auto"/>
            <w:left w:val="none" w:sz="0" w:space="0" w:color="auto"/>
            <w:bottom w:val="none" w:sz="0" w:space="0" w:color="auto"/>
            <w:right w:val="none" w:sz="0" w:space="0" w:color="auto"/>
          </w:divBdr>
        </w:div>
        <w:div w:id="332924647">
          <w:marLeft w:val="0"/>
          <w:marRight w:val="0"/>
          <w:marTop w:val="0"/>
          <w:marBottom w:val="0"/>
          <w:divBdr>
            <w:top w:val="none" w:sz="0" w:space="0" w:color="auto"/>
            <w:left w:val="none" w:sz="0" w:space="0" w:color="auto"/>
            <w:bottom w:val="none" w:sz="0" w:space="0" w:color="auto"/>
            <w:right w:val="none" w:sz="0" w:space="0" w:color="auto"/>
          </w:divBdr>
        </w:div>
        <w:div w:id="1456295509">
          <w:marLeft w:val="0"/>
          <w:marRight w:val="0"/>
          <w:marTop w:val="0"/>
          <w:marBottom w:val="0"/>
          <w:divBdr>
            <w:top w:val="none" w:sz="0" w:space="0" w:color="auto"/>
            <w:left w:val="none" w:sz="0" w:space="0" w:color="auto"/>
            <w:bottom w:val="none" w:sz="0" w:space="0" w:color="auto"/>
            <w:right w:val="none" w:sz="0" w:space="0" w:color="auto"/>
          </w:divBdr>
        </w:div>
        <w:div w:id="623584882">
          <w:marLeft w:val="0"/>
          <w:marRight w:val="0"/>
          <w:marTop w:val="0"/>
          <w:marBottom w:val="0"/>
          <w:divBdr>
            <w:top w:val="none" w:sz="0" w:space="0" w:color="auto"/>
            <w:left w:val="none" w:sz="0" w:space="0" w:color="auto"/>
            <w:bottom w:val="none" w:sz="0" w:space="0" w:color="auto"/>
            <w:right w:val="none" w:sz="0" w:space="0" w:color="auto"/>
          </w:divBdr>
        </w:div>
        <w:div w:id="2080471523">
          <w:marLeft w:val="0"/>
          <w:marRight w:val="0"/>
          <w:marTop w:val="0"/>
          <w:marBottom w:val="0"/>
          <w:divBdr>
            <w:top w:val="none" w:sz="0" w:space="0" w:color="auto"/>
            <w:left w:val="none" w:sz="0" w:space="0" w:color="auto"/>
            <w:bottom w:val="none" w:sz="0" w:space="0" w:color="auto"/>
            <w:right w:val="none" w:sz="0" w:space="0" w:color="auto"/>
          </w:divBdr>
        </w:div>
        <w:div w:id="658920518">
          <w:marLeft w:val="0"/>
          <w:marRight w:val="0"/>
          <w:marTop w:val="0"/>
          <w:marBottom w:val="0"/>
          <w:divBdr>
            <w:top w:val="none" w:sz="0" w:space="0" w:color="auto"/>
            <w:left w:val="none" w:sz="0" w:space="0" w:color="auto"/>
            <w:bottom w:val="none" w:sz="0" w:space="0" w:color="auto"/>
            <w:right w:val="none" w:sz="0" w:space="0" w:color="auto"/>
          </w:divBdr>
        </w:div>
        <w:div w:id="881984895">
          <w:marLeft w:val="0"/>
          <w:marRight w:val="0"/>
          <w:marTop w:val="0"/>
          <w:marBottom w:val="0"/>
          <w:divBdr>
            <w:top w:val="none" w:sz="0" w:space="0" w:color="auto"/>
            <w:left w:val="none" w:sz="0" w:space="0" w:color="auto"/>
            <w:bottom w:val="none" w:sz="0" w:space="0" w:color="auto"/>
            <w:right w:val="none" w:sz="0" w:space="0" w:color="auto"/>
          </w:divBdr>
        </w:div>
        <w:div w:id="1847473790">
          <w:marLeft w:val="0"/>
          <w:marRight w:val="0"/>
          <w:marTop w:val="0"/>
          <w:marBottom w:val="0"/>
          <w:divBdr>
            <w:top w:val="none" w:sz="0" w:space="0" w:color="auto"/>
            <w:left w:val="none" w:sz="0" w:space="0" w:color="auto"/>
            <w:bottom w:val="none" w:sz="0" w:space="0" w:color="auto"/>
            <w:right w:val="none" w:sz="0" w:space="0" w:color="auto"/>
          </w:divBdr>
        </w:div>
        <w:div w:id="418210499">
          <w:marLeft w:val="0"/>
          <w:marRight w:val="0"/>
          <w:marTop w:val="0"/>
          <w:marBottom w:val="0"/>
          <w:divBdr>
            <w:top w:val="none" w:sz="0" w:space="0" w:color="auto"/>
            <w:left w:val="none" w:sz="0" w:space="0" w:color="auto"/>
            <w:bottom w:val="none" w:sz="0" w:space="0" w:color="auto"/>
            <w:right w:val="none" w:sz="0" w:space="0" w:color="auto"/>
          </w:divBdr>
        </w:div>
        <w:div w:id="2116515696">
          <w:marLeft w:val="0"/>
          <w:marRight w:val="0"/>
          <w:marTop w:val="0"/>
          <w:marBottom w:val="0"/>
          <w:divBdr>
            <w:top w:val="none" w:sz="0" w:space="0" w:color="auto"/>
            <w:left w:val="none" w:sz="0" w:space="0" w:color="auto"/>
            <w:bottom w:val="none" w:sz="0" w:space="0" w:color="auto"/>
            <w:right w:val="none" w:sz="0" w:space="0" w:color="auto"/>
          </w:divBdr>
        </w:div>
        <w:div w:id="995181190">
          <w:marLeft w:val="0"/>
          <w:marRight w:val="0"/>
          <w:marTop w:val="0"/>
          <w:marBottom w:val="0"/>
          <w:divBdr>
            <w:top w:val="none" w:sz="0" w:space="0" w:color="auto"/>
            <w:left w:val="none" w:sz="0" w:space="0" w:color="auto"/>
            <w:bottom w:val="none" w:sz="0" w:space="0" w:color="auto"/>
            <w:right w:val="none" w:sz="0" w:space="0" w:color="auto"/>
          </w:divBdr>
        </w:div>
        <w:div w:id="883177324">
          <w:marLeft w:val="0"/>
          <w:marRight w:val="0"/>
          <w:marTop w:val="0"/>
          <w:marBottom w:val="0"/>
          <w:divBdr>
            <w:top w:val="none" w:sz="0" w:space="0" w:color="auto"/>
            <w:left w:val="none" w:sz="0" w:space="0" w:color="auto"/>
            <w:bottom w:val="none" w:sz="0" w:space="0" w:color="auto"/>
            <w:right w:val="none" w:sz="0" w:space="0" w:color="auto"/>
          </w:divBdr>
        </w:div>
        <w:div w:id="1405372920">
          <w:marLeft w:val="0"/>
          <w:marRight w:val="0"/>
          <w:marTop w:val="0"/>
          <w:marBottom w:val="0"/>
          <w:divBdr>
            <w:top w:val="none" w:sz="0" w:space="0" w:color="auto"/>
            <w:left w:val="none" w:sz="0" w:space="0" w:color="auto"/>
            <w:bottom w:val="none" w:sz="0" w:space="0" w:color="auto"/>
            <w:right w:val="none" w:sz="0" w:space="0" w:color="auto"/>
          </w:divBdr>
        </w:div>
        <w:div w:id="1495797928">
          <w:marLeft w:val="0"/>
          <w:marRight w:val="0"/>
          <w:marTop w:val="0"/>
          <w:marBottom w:val="0"/>
          <w:divBdr>
            <w:top w:val="none" w:sz="0" w:space="0" w:color="auto"/>
            <w:left w:val="none" w:sz="0" w:space="0" w:color="auto"/>
            <w:bottom w:val="none" w:sz="0" w:space="0" w:color="auto"/>
            <w:right w:val="none" w:sz="0" w:space="0" w:color="auto"/>
          </w:divBdr>
        </w:div>
        <w:div w:id="214052984">
          <w:marLeft w:val="0"/>
          <w:marRight w:val="0"/>
          <w:marTop w:val="0"/>
          <w:marBottom w:val="0"/>
          <w:divBdr>
            <w:top w:val="none" w:sz="0" w:space="0" w:color="auto"/>
            <w:left w:val="none" w:sz="0" w:space="0" w:color="auto"/>
            <w:bottom w:val="none" w:sz="0" w:space="0" w:color="auto"/>
            <w:right w:val="none" w:sz="0" w:space="0" w:color="auto"/>
          </w:divBdr>
        </w:div>
        <w:div w:id="44724021">
          <w:marLeft w:val="0"/>
          <w:marRight w:val="0"/>
          <w:marTop w:val="0"/>
          <w:marBottom w:val="0"/>
          <w:divBdr>
            <w:top w:val="none" w:sz="0" w:space="0" w:color="auto"/>
            <w:left w:val="none" w:sz="0" w:space="0" w:color="auto"/>
            <w:bottom w:val="none" w:sz="0" w:space="0" w:color="auto"/>
            <w:right w:val="none" w:sz="0" w:space="0" w:color="auto"/>
          </w:divBdr>
        </w:div>
        <w:div w:id="1643581211">
          <w:marLeft w:val="0"/>
          <w:marRight w:val="0"/>
          <w:marTop w:val="0"/>
          <w:marBottom w:val="0"/>
          <w:divBdr>
            <w:top w:val="none" w:sz="0" w:space="0" w:color="auto"/>
            <w:left w:val="none" w:sz="0" w:space="0" w:color="auto"/>
            <w:bottom w:val="none" w:sz="0" w:space="0" w:color="auto"/>
            <w:right w:val="none" w:sz="0" w:space="0" w:color="auto"/>
          </w:divBdr>
        </w:div>
        <w:div w:id="347679517">
          <w:marLeft w:val="0"/>
          <w:marRight w:val="0"/>
          <w:marTop w:val="0"/>
          <w:marBottom w:val="0"/>
          <w:divBdr>
            <w:top w:val="none" w:sz="0" w:space="0" w:color="auto"/>
            <w:left w:val="none" w:sz="0" w:space="0" w:color="auto"/>
            <w:bottom w:val="none" w:sz="0" w:space="0" w:color="auto"/>
            <w:right w:val="none" w:sz="0" w:space="0" w:color="auto"/>
          </w:divBdr>
        </w:div>
        <w:div w:id="37316655">
          <w:marLeft w:val="0"/>
          <w:marRight w:val="0"/>
          <w:marTop w:val="0"/>
          <w:marBottom w:val="0"/>
          <w:divBdr>
            <w:top w:val="none" w:sz="0" w:space="0" w:color="auto"/>
            <w:left w:val="none" w:sz="0" w:space="0" w:color="auto"/>
            <w:bottom w:val="none" w:sz="0" w:space="0" w:color="auto"/>
            <w:right w:val="none" w:sz="0" w:space="0" w:color="auto"/>
          </w:divBdr>
        </w:div>
        <w:div w:id="2042626223">
          <w:marLeft w:val="0"/>
          <w:marRight w:val="0"/>
          <w:marTop w:val="0"/>
          <w:marBottom w:val="0"/>
          <w:divBdr>
            <w:top w:val="none" w:sz="0" w:space="0" w:color="auto"/>
            <w:left w:val="none" w:sz="0" w:space="0" w:color="auto"/>
            <w:bottom w:val="none" w:sz="0" w:space="0" w:color="auto"/>
            <w:right w:val="none" w:sz="0" w:space="0" w:color="auto"/>
          </w:divBdr>
        </w:div>
        <w:div w:id="1314411174">
          <w:marLeft w:val="0"/>
          <w:marRight w:val="0"/>
          <w:marTop w:val="0"/>
          <w:marBottom w:val="0"/>
          <w:divBdr>
            <w:top w:val="none" w:sz="0" w:space="0" w:color="auto"/>
            <w:left w:val="none" w:sz="0" w:space="0" w:color="auto"/>
            <w:bottom w:val="none" w:sz="0" w:space="0" w:color="auto"/>
            <w:right w:val="none" w:sz="0" w:space="0" w:color="auto"/>
          </w:divBdr>
        </w:div>
        <w:div w:id="1344018393">
          <w:marLeft w:val="0"/>
          <w:marRight w:val="0"/>
          <w:marTop w:val="0"/>
          <w:marBottom w:val="0"/>
          <w:divBdr>
            <w:top w:val="none" w:sz="0" w:space="0" w:color="auto"/>
            <w:left w:val="none" w:sz="0" w:space="0" w:color="auto"/>
            <w:bottom w:val="none" w:sz="0" w:space="0" w:color="auto"/>
            <w:right w:val="none" w:sz="0" w:space="0" w:color="auto"/>
          </w:divBdr>
        </w:div>
        <w:div w:id="1698116666">
          <w:marLeft w:val="0"/>
          <w:marRight w:val="0"/>
          <w:marTop w:val="0"/>
          <w:marBottom w:val="0"/>
          <w:divBdr>
            <w:top w:val="none" w:sz="0" w:space="0" w:color="auto"/>
            <w:left w:val="none" w:sz="0" w:space="0" w:color="auto"/>
            <w:bottom w:val="none" w:sz="0" w:space="0" w:color="auto"/>
            <w:right w:val="none" w:sz="0" w:space="0" w:color="auto"/>
          </w:divBdr>
        </w:div>
        <w:div w:id="604925118">
          <w:marLeft w:val="0"/>
          <w:marRight w:val="0"/>
          <w:marTop w:val="0"/>
          <w:marBottom w:val="0"/>
          <w:divBdr>
            <w:top w:val="none" w:sz="0" w:space="0" w:color="auto"/>
            <w:left w:val="none" w:sz="0" w:space="0" w:color="auto"/>
            <w:bottom w:val="none" w:sz="0" w:space="0" w:color="auto"/>
            <w:right w:val="none" w:sz="0" w:space="0" w:color="auto"/>
          </w:divBdr>
        </w:div>
        <w:div w:id="1465998175">
          <w:marLeft w:val="0"/>
          <w:marRight w:val="0"/>
          <w:marTop w:val="0"/>
          <w:marBottom w:val="0"/>
          <w:divBdr>
            <w:top w:val="none" w:sz="0" w:space="0" w:color="auto"/>
            <w:left w:val="none" w:sz="0" w:space="0" w:color="auto"/>
            <w:bottom w:val="none" w:sz="0" w:space="0" w:color="auto"/>
            <w:right w:val="none" w:sz="0" w:space="0" w:color="auto"/>
          </w:divBdr>
        </w:div>
        <w:div w:id="1793480512">
          <w:marLeft w:val="0"/>
          <w:marRight w:val="0"/>
          <w:marTop w:val="0"/>
          <w:marBottom w:val="0"/>
          <w:divBdr>
            <w:top w:val="none" w:sz="0" w:space="0" w:color="auto"/>
            <w:left w:val="none" w:sz="0" w:space="0" w:color="auto"/>
            <w:bottom w:val="none" w:sz="0" w:space="0" w:color="auto"/>
            <w:right w:val="none" w:sz="0" w:space="0" w:color="auto"/>
          </w:divBdr>
        </w:div>
        <w:div w:id="1222669636">
          <w:marLeft w:val="0"/>
          <w:marRight w:val="0"/>
          <w:marTop w:val="0"/>
          <w:marBottom w:val="0"/>
          <w:divBdr>
            <w:top w:val="none" w:sz="0" w:space="0" w:color="auto"/>
            <w:left w:val="none" w:sz="0" w:space="0" w:color="auto"/>
            <w:bottom w:val="none" w:sz="0" w:space="0" w:color="auto"/>
            <w:right w:val="none" w:sz="0" w:space="0" w:color="auto"/>
          </w:divBdr>
        </w:div>
        <w:div w:id="1569606122">
          <w:marLeft w:val="0"/>
          <w:marRight w:val="0"/>
          <w:marTop w:val="0"/>
          <w:marBottom w:val="0"/>
          <w:divBdr>
            <w:top w:val="none" w:sz="0" w:space="0" w:color="auto"/>
            <w:left w:val="none" w:sz="0" w:space="0" w:color="auto"/>
            <w:bottom w:val="none" w:sz="0" w:space="0" w:color="auto"/>
            <w:right w:val="none" w:sz="0" w:space="0" w:color="auto"/>
          </w:divBdr>
        </w:div>
        <w:div w:id="980769773">
          <w:marLeft w:val="0"/>
          <w:marRight w:val="0"/>
          <w:marTop w:val="0"/>
          <w:marBottom w:val="0"/>
          <w:divBdr>
            <w:top w:val="none" w:sz="0" w:space="0" w:color="auto"/>
            <w:left w:val="none" w:sz="0" w:space="0" w:color="auto"/>
            <w:bottom w:val="none" w:sz="0" w:space="0" w:color="auto"/>
            <w:right w:val="none" w:sz="0" w:space="0" w:color="auto"/>
          </w:divBdr>
        </w:div>
        <w:div w:id="624190198">
          <w:marLeft w:val="0"/>
          <w:marRight w:val="0"/>
          <w:marTop w:val="0"/>
          <w:marBottom w:val="0"/>
          <w:divBdr>
            <w:top w:val="none" w:sz="0" w:space="0" w:color="auto"/>
            <w:left w:val="none" w:sz="0" w:space="0" w:color="auto"/>
            <w:bottom w:val="none" w:sz="0" w:space="0" w:color="auto"/>
            <w:right w:val="none" w:sz="0" w:space="0" w:color="auto"/>
          </w:divBdr>
        </w:div>
        <w:div w:id="293827544">
          <w:marLeft w:val="0"/>
          <w:marRight w:val="0"/>
          <w:marTop w:val="0"/>
          <w:marBottom w:val="0"/>
          <w:divBdr>
            <w:top w:val="none" w:sz="0" w:space="0" w:color="auto"/>
            <w:left w:val="none" w:sz="0" w:space="0" w:color="auto"/>
            <w:bottom w:val="none" w:sz="0" w:space="0" w:color="auto"/>
            <w:right w:val="none" w:sz="0" w:space="0" w:color="auto"/>
          </w:divBdr>
        </w:div>
        <w:div w:id="1539125262">
          <w:marLeft w:val="0"/>
          <w:marRight w:val="0"/>
          <w:marTop w:val="0"/>
          <w:marBottom w:val="0"/>
          <w:divBdr>
            <w:top w:val="none" w:sz="0" w:space="0" w:color="auto"/>
            <w:left w:val="none" w:sz="0" w:space="0" w:color="auto"/>
            <w:bottom w:val="none" w:sz="0" w:space="0" w:color="auto"/>
            <w:right w:val="none" w:sz="0" w:space="0" w:color="auto"/>
          </w:divBdr>
        </w:div>
        <w:div w:id="247472310">
          <w:marLeft w:val="0"/>
          <w:marRight w:val="0"/>
          <w:marTop w:val="0"/>
          <w:marBottom w:val="0"/>
          <w:divBdr>
            <w:top w:val="none" w:sz="0" w:space="0" w:color="auto"/>
            <w:left w:val="none" w:sz="0" w:space="0" w:color="auto"/>
            <w:bottom w:val="none" w:sz="0" w:space="0" w:color="auto"/>
            <w:right w:val="none" w:sz="0" w:space="0" w:color="auto"/>
          </w:divBdr>
        </w:div>
        <w:div w:id="133260383">
          <w:marLeft w:val="0"/>
          <w:marRight w:val="0"/>
          <w:marTop w:val="0"/>
          <w:marBottom w:val="0"/>
          <w:divBdr>
            <w:top w:val="none" w:sz="0" w:space="0" w:color="auto"/>
            <w:left w:val="none" w:sz="0" w:space="0" w:color="auto"/>
            <w:bottom w:val="none" w:sz="0" w:space="0" w:color="auto"/>
            <w:right w:val="none" w:sz="0" w:space="0" w:color="auto"/>
          </w:divBdr>
        </w:div>
        <w:div w:id="1141188437">
          <w:marLeft w:val="0"/>
          <w:marRight w:val="0"/>
          <w:marTop w:val="0"/>
          <w:marBottom w:val="0"/>
          <w:divBdr>
            <w:top w:val="none" w:sz="0" w:space="0" w:color="auto"/>
            <w:left w:val="none" w:sz="0" w:space="0" w:color="auto"/>
            <w:bottom w:val="none" w:sz="0" w:space="0" w:color="auto"/>
            <w:right w:val="none" w:sz="0" w:space="0" w:color="auto"/>
          </w:divBdr>
        </w:div>
        <w:div w:id="165290983">
          <w:marLeft w:val="0"/>
          <w:marRight w:val="0"/>
          <w:marTop w:val="0"/>
          <w:marBottom w:val="0"/>
          <w:divBdr>
            <w:top w:val="none" w:sz="0" w:space="0" w:color="auto"/>
            <w:left w:val="none" w:sz="0" w:space="0" w:color="auto"/>
            <w:bottom w:val="none" w:sz="0" w:space="0" w:color="auto"/>
            <w:right w:val="none" w:sz="0" w:space="0" w:color="auto"/>
          </w:divBdr>
        </w:div>
        <w:div w:id="1823693588">
          <w:marLeft w:val="0"/>
          <w:marRight w:val="0"/>
          <w:marTop w:val="0"/>
          <w:marBottom w:val="0"/>
          <w:divBdr>
            <w:top w:val="none" w:sz="0" w:space="0" w:color="auto"/>
            <w:left w:val="none" w:sz="0" w:space="0" w:color="auto"/>
            <w:bottom w:val="none" w:sz="0" w:space="0" w:color="auto"/>
            <w:right w:val="none" w:sz="0" w:space="0" w:color="auto"/>
          </w:divBdr>
        </w:div>
        <w:div w:id="1138036408">
          <w:marLeft w:val="0"/>
          <w:marRight w:val="0"/>
          <w:marTop w:val="0"/>
          <w:marBottom w:val="0"/>
          <w:divBdr>
            <w:top w:val="none" w:sz="0" w:space="0" w:color="auto"/>
            <w:left w:val="none" w:sz="0" w:space="0" w:color="auto"/>
            <w:bottom w:val="none" w:sz="0" w:space="0" w:color="auto"/>
            <w:right w:val="none" w:sz="0" w:space="0" w:color="auto"/>
          </w:divBdr>
        </w:div>
        <w:div w:id="874655222">
          <w:marLeft w:val="0"/>
          <w:marRight w:val="0"/>
          <w:marTop w:val="0"/>
          <w:marBottom w:val="0"/>
          <w:divBdr>
            <w:top w:val="none" w:sz="0" w:space="0" w:color="auto"/>
            <w:left w:val="none" w:sz="0" w:space="0" w:color="auto"/>
            <w:bottom w:val="none" w:sz="0" w:space="0" w:color="auto"/>
            <w:right w:val="none" w:sz="0" w:space="0" w:color="auto"/>
          </w:divBdr>
        </w:div>
      </w:divsChild>
    </w:div>
    <w:div w:id="1381435565">
      <w:bodyDiv w:val="1"/>
      <w:marLeft w:val="0"/>
      <w:marRight w:val="0"/>
      <w:marTop w:val="0"/>
      <w:marBottom w:val="0"/>
      <w:divBdr>
        <w:top w:val="none" w:sz="0" w:space="0" w:color="auto"/>
        <w:left w:val="none" w:sz="0" w:space="0" w:color="auto"/>
        <w:bottom w:val="none" w:sz="0" w:space="0" w:color="auto"/>
        <w:right w:val="none" w:sz="0" w:space="0" w:color="auto"/>
      </w:divBdr>
    </w:div>
    <w:div w:id="1403455421">
      <w:bodyDiv w:val="1"/>
      <w:marLeft w:val="0"/>
      <w:marRight w:val="0"/>
      <w:marTop w:val="0"/>
      <w:marBottom w:val="0"/>
      <w:divBdr>
        <w:top w:val="none" w:sz="0" w:space="0" w:color="auto"/>
        <w:left w:val="none" w:sz="0" w:space="0" w:color="auto"/>
        <w:bottom w:val="none" w:sz="0" w:space="0" w:color="auto"/>
        <w:right w:val="none" w:sz="0" w:space="0" w:color="auto"/>
      </w:divBdr>
    </w:div>
    <w:div w:id="1410075820">
      <w:bodyDiv w:val="1"/>
      <w:marLeft w:val="0"/>
      <w:marRight w:val="0"/>
      <w:marTop w:val="0"/>
      <w:marBottom w:val="0"/>
      <w:divBdr>
        <w:top w:val="none" w:sz="0" w:space="0" w:color="auto"/>
        <w:left w:val="none" w:sz="0" w:space="0" w:color="auto"/>
        <w:bottom w:val="none" w:sz="0" w:space="0" w:color="auto"/>
        <w:right w:val="none" w:sz="0" w:space="0" w:color="auto"/>
      </w:divBdr>
    </w:div>
    <w:div w:id="1437866637">
      <w:bodyDiv w:val="1"/>
      <w:marLeft w:val="0"/>
      <w:marRight w:val="0"/>
      <w:marTop w:val="0"/>
      <w:marBottom w:val="0"/>
      <w:divBdr>
        <w:top w:val="none" w:sz="0" w:space="0" w:color="auto"/>
        <w:left w:val="none" w:sz="0" w:space="0" w:color="auto"/>
        <w:bottom w:val="none" w:sz="0" w:space="0" w:color="auto"/>
        <w:right w:val="none" w:sz="0" w:space="0" w:color="auto"/>
      </w:divBdr>
    </w:div>
    <w:div w:id="1462769258">
      <w:bodyDiv w:val="1"/>
      <w:marLeft w:val="0"/>
      <w:marRight w:val="0"/>
      <w:marTop w:val="0"/>
      <w:marBottom w:val="0"/>
      <w:divBdr>
        <w:top w:val="none" w:sz="0" w:space="0" w:color="auto"/>
        <w:left w:val="none" w:sz="0" w:space="0" w:color="auto"/>
        <w:bottom w:val="none" w:sz="0" w:space="0" w:color="auto"/>
        <w:right w:val="none" w:sz="0" w:space="0" w:color="auto"/>
      </w:divBdr>
    </w:div>
    <w:div w:id="1469282898">
      <w:bodyDiv w:val="1"/>
      <w:marLeft w:val="0"/>
      <w:marRight w:val="0"/>
      <w:marTop w:val="0"/>
      <w:marBottom w:val="0"/>
      <w:divBdr>
        <w:top w:val="none" w:sz="0" w:space="0" w:color="auto"/>
        <w:left w:val="none" w:sz="0" w:space="0" w:color="auto"/>
        <w:bottom w:val="none" w:sz="0" w:space="0" w:color="auto"/>
        <w:right w:val="none" w:sz="0" w:space="0" w:color="auto"/>
      </w:divBdr>
    </w:div>
    <w:div w:id="1494250055">
      <w:bodyDiv w:val="1"/>
      <w:marLeft w:val="0"/>
      <w:marRight w:val="0"/>
      <w:marTop w:val="0"/>
      <w:marBottom w:val="0"/>
      <w:divBdr>
        <w:top w:val="none" w:sz="0" w:space="0" w:color="auto"/>
        <w:left w:val="none" w:sz="0" w:space="0" w:color="auto"/>
        <w:bottom w:val="none" w:sz="0" w:space="0" w:color="auto"/>
        <w:right w:val="none" w:sz="0" w:space="0" w:color="auto"/>
      </w:divBdr>
    </w:div>
    <w:div w:id="1509247879">
      <w:bodyDiv w:val="1"/>
      <w:marLeft w:val="0"/>
      <w:marRight w:val="0"/>
      <w:marTop w:val="0"/>
      <w:marBottom w:val="0"/>
      <w:divBdr>
        <w:top w:val="none" w:sz="0" w:space="0" w:color="auto"/>
        <w:left w:val="none" w:sz="0" w:space="0" w:color="auto"/>
        <w:bottom w:val="none" w:sz="0" w:space="0" w:color="auto"/>
        <w:right w:val="none" w:sz="0" w:space="0" w:color="auto"/>
      </w:divBdr>
      <w:divsChild>
        <w:div w:id="1521242433">
          <w:marLeft w:val="0"/>
          <w:marRight w:val="0"/>
          <w:marTop w:val="0"/>
          <w:marBottom w:val="0"/>
          <w:divBdr>
            <w:top w:val="none" w:sz="0" w:space="0" w:color="auto"/>
            <w:left w:val="none" w:sz="0" w:space="0" w:color="auto"/>
            <w:bottom w:val="none" w:sz="0" w:space="0" w:color="auto"/>
            <w:right w:val="none" w:sz="0" w:space="0" w:color="auto"/>
          </w:divBdr>
        </w:div>
        <w:div w:id="993950257">
          <w:marLeft w:val="0"/>
          <w:marRight w:val="0"/>
          <w:marTop w:val="0"/>
          <w:marBottom w:val="0"/>
          <w:divBdr>
            <w:top w:val="none" w:sz="0" w:space="0" w:color="auto"/>
            <w:left w:val="none" w:sz="0" w:space="0" w:color="auto"/>
            <w:bottom w:val="none" w:sz="0" w:space="0" w:color="auto"/>
            <w:right w:val="none" w:sz="0" w:space="0" w:color="auto"/>
          </w:divBdr>
        </w:div>
        <w:div w:id="1557861618">
          <w:marLeft w:val="0"/>
          <w:marRight w:val="0"/>
          <w:marTop w:val="0"/>
          <w:marBottom w:val="0"/>
          <w:divBdr>
            <w:top w:val="none" w:sz="0" w:space="0" w:color="auto"/>
            <w:left w:val="none" w:sz="0" w:space="0" w:color="auto"/>
            <w:bottom w:val="none" w:sz="0" w:space="0" w:color="auto"/>
            <w:right w:val="none" w:sz="0" w:space="0" w:color="auto"/>
          </w:divBdr>
        </w:div>
        <w:div w:id="687871935">
          <w:marLeft w:val="0"/>
          <w:marRight w:val="0"/>
          <w:marTop w:val="0"/>
          <w:marBottom w:val="0"/>
          <w:divBdr>
            <w:top w:val="none" w:sz="0" w:space="0" w:color="auto"/>
            <w:left w:val="none" w:sz="0" w:space="0" w:color="auto"/>
            <w:bottom w:val="none" w:sz="0" w:space="0" w:color="auto"/>
            <w:right w:val="none" w:sz="0" w:space="0" w:color="auto"/>
          </w:divBdr>
        </w:div>
        <w:div w:id="43719612">
          <w:marLeft w:val="0"/>
          <w:marRight w:val="0"/>
          <w:marTop w:val="0"/>
          <w:marBottom w:val="0"/>
          <w:divBdr>
            <w:top w:val="none" w:sz="0" w:space="0" w:color="auto"/>
            <w:left w:val="none" w:sz="0" w:space="0" w:color="auto"/>
            <w:bottom w:val="none" w:sz="0" w:space="0" w:color="auto"/>
            <w:right w:val="none" w:sz="0" w:space="0" w:color="auto"/>
          </w:divBdr>
        </w:div>
        <w:div w:id="23941510">
          <w:marLeft w:val="0"/>
          <w:marRight w:val="0"/>
          <w:marTop w:val="0"/>
          <w:marBottom w:val="0"/>
          <w:divBdr>
            <w:top w:val="none" w:sz="0" w:space="0" w:color="auto"/>
            <w:left w:val="none" w:sz="0" w:space="0" w:color="auto"/>
            <w:bottom w:val="none" w:sz="0" w:space="0" w:color="auto"/>
            <w:right w:val="none" w:sz="0" w:space="0" w:color="auto"/>
          </w:divBdr>
        </w:div>
        <w:div w:id="536242106">
          <w:marLeft w:val="0"/>
          <w:marRight w:val="0"/>
          <w:marTop w:val="0"/>
          <w:marBottom w:val="0"/>
          <w:divBdr>
            <w:top w:val="none" w:sz="0" w:space="0" w:color="auto"/>
            <w:left w:val="none" w:sz="0" w:space="0" w:color="auto"/>
            <w:bottom w:val="none" w:sz="0" w:space="0" w:color="auto"/>
            <w:right w:val="none" w:sz="0" w:space="0" w:color="auto"/>
          </w:divBdr>
        </w:div>
        <w:div w:id="1876043553">
          <w:marLeft w:val="0"/>
          <w:marRight w:val="0"/>
          <w:marTop w:val="0"/>
          <w:marBottom w:val="0"/>
          <w:divBdr>
            <w:top w:val="none" w:sz="0" w:space="0" w:color="auto"/>
            <w:left w:val="none" w:sz="0" w:space="0" w:color="auto"/>
            <w:bottom w:val="none" w:sz="0" w:space="0" w:color="auto"/>
            <w:right w:val="none" w:sz="0" w:space="0" w:color="auto"/>
          </w:divBdr>
        </w:div>
        <w:div w:id="1100490881">
          <w:marLeft w:val="0"/>
          <w:marRight w:val="0"/>
          <w:marTop w:val="0"/>
          <w:marBottom w:val="0"/>
          <w:divBdr>
            <w:top w:val="none" w:sz="0" w:space="0" w:color="auto"/>
            <w:left w:val="none" w:sz="0" w:space="0" w:color="auto"/>
            <w:bottom w:val="none" w:sz="0" w:space="0" w:color="auto"/>
            <w:right w:val="none" w:sz="0" w:space="0" w:color="auto"/>
          </w:divBdr>
        </w:div>
        <w:div w:id="1833636417">
          <w:marLeft w:val="0"/>
          <w:marRight w:val="0"/>
          <w:marTop w:val="0"/>
          <w:marBottom w:val="0"/>
          <w:divBdr>
            <w:top w:val="none" w:sz="0" w:space="0" w:color="auto"/>
            <w:left w:val="none" w:sz="0" w:space="0" w:color="auto"/>
            <w:bottom w:val="none" w:sz="0" w:space="0" w:color="auto"/>
            <w:right w:val="none" w:sz="0" w:space="0" w:color="auto"/>
          </w:divBdr>
        </w:div>
        <w:div w:id="1405180847">
          <w:marLeft w:val="0"/>
          <w:marRight w:val="0"/>
          <w:marTop w:val="0"/>
          <w:marBottom w:val="0"/>
          <w:divBdr>
            <w:top w:val="none" w:sz="0" w:space="0" w:color="auto"/>
            <w:left w:val="none" w:sz="0" w:space="0" w:color="auto"/>
            <w:bottom w:val="none" w:sz="0" w:space="0" w:color="auto"/>
            <w:right w:val="none" w:sz="0" w:space="0" w:color="auto"/>
          </w:divBdr>
        </w:div>
        <w:div w:id="2114812700">
          <w:marLeft w:val="0"/>
          <w:marRight w:val="0"/>
          <w:marTop w:val="0"/>
          <w:marBottom w:val="0"/>
          <w:divBdr>
            <w:top w:val="none" w:sz="0" w:space="0" w:color="auto"/>
            <w:left w:val="none" w:sz="0" w:space="0" w:color="auto"/>
            <w:bottom w:val="none" w:sz="0" w:space="0" w:color="auto"/>
            <w:right w:val="none" w:sz="0" w:space="0" w:color="auto"/>
          </w:divBdr>
        </w:div>
        <w:div w:id="87702576">
          <w:marLeft w:val="0"/>
          <w:marRight w:val="0"/>
          <w:marTop w:val="0"/>
          <w:marBottom w:val="0"/>
          <w:divBdr>
            <w:top w:val="none" w:sz="0" w:space="0" w:color="auto"/>
            <w:left w:val="none" w:sz="0" w:space="0" w:color="auto"/>
            <w:bottom w:val="none" w:sz="0" w:space="0" w:color="auto"/>
            <w:right w:val="none" w:sz="0" w:space="0" w:color="auto"/>
          </w:divBdr>
        </w:div>
        <w:div w:id="601425729">
          <w:marLeft w:val="0"/>
          <w:marRight w:val="0"/>
          <w:marTop w:val="0"/>
          <w:marBottom w:val="0"/>
          <w:divBdr>
            <w:top w:val="none" w:sz="0" w:space="0" w:color="auto"/>
            <w:left w:val="none" w:sz="0" w:space="0" w:color="auto"/>
            <w:bottom w:val="none" w:sz="0" w:space="0" w:color="auto"/>
            <w:right w:val="none" w:sz="0" w:space="0" w:color="auto"/>
          </w:divBdr>
        </w:div>
        <w:div w:id="1586575565">
          <w:marLeft w:val="0"/>
          <w:marRight w:val="0"/>
          <w:marTop w:val="0"/>
          <w:marBottom w:val="0"/>
          <w:divBdr>
            <w:top w:val="none" w:sz="0" w:space="0" w:color="auto"/>
            <w:left w:val="none" w:sz="0" w:space="0" w:color="auto"/>
            <w:bottom w:val="none" w:sz="0" w:space="0" w:color="auto"/>
            <w:right w:val="none" w:sz="0" w:space="0" w:color="auto"/>
          </w:divBdr>
        </w:div>
        <w:div w:id="513959143">
          <w:marLeft w:val="0"/>
          <w:marRight w:val="0"/>
          <w:marTop w:val="0"/>
          <w:marBottom w:val="0"/>
          <w:divBdr>
            <w:top w:val="none" w:sz="0" w:space="0" w:color="auto"/>
            <w:left w:val="none" w:sz="0" w:space="0" w:color="auto"/>
            <w:bottom w:val="none" w:sz="0" w:space="0" w:color="auto"/>
            <w:right w:val="none" w:sz="0" w:space="0" w:color="auto"/>
          </w:divBdr>
        </w:div>
        <w:div w:id="357661248">
          <w:marLeft w:val="0"/>
          <w:marRight w:val="0"/>
          <w:marTop w:val="0"/>
          <w:marBottom w:val="0"/>
          <w:divBdr>
            <w:top w:val="none" w:sz="0" w:space="0" w:color="auto"/>
            <w:left w:val="none" w:sz="0" w:space="0" w:color="auto"/>
            <w:bottom w:val="none" w:sz="0" w:space="0" w:color="auto"/>
            <w:right w:val="none" w:sz="0" w:space="0" w:color="auto"/>
          </w:divBdr>
        </w:div>
        <w:div w:id="607086695">
          <w:marLeft w:val="0"/>
          <w:marRight w:val="0"/>
          <w:marTop w:val="0"/>
          <w:marBottom w:val="0"/>
          <w:divBdr>
            <w:top w:val="none" w:sz="0" w:space="0" w:color="auto"/>
            <w:left w:val="none" w:sz="0" w:space="0" w:color="auto"/>
            <w:bottom w:val="none" w:sz="0" w:space="0" w:color="auto"/>
            <w:right w:val="none" w:sz="0" w:space="0" w:color="auto"/>
          </w:divBdr>
        </w:div>
        <w:div w:id="1758477880">
          <w:marLeft w:val="0"/>
          <w:marRight w:val="0"/>
          <w:marTop w:val="0"/>
          <w:marBottom w:val="0"/>
          <w:divBdr>
            <w:top w:val="none" w:sz="0" w:space="0" w:color="auto"/>
            <w:left w:val="none" w:sz="0" w:space="0" w:color="auto"/>
            <w:bottom w:val="none" w:sz="0" w:space="0" w:color="auto"/>
            <w:right w:val="none" w:sz="0" w:space="0" w:color="auto"/>
          </w:divBdr>
        </w:div>
        <w:div w:id="27993258">
          <w:marLeft w:val="0"/>
          <w:marRight w:val="0"/>
          <w:marTop w:val="0"/>
          <w:marBottom w:val="0"/>
          <w:divBdr>
            <w:top w:val="none" w:sz="0" w:space="0" w:color="auto"/>
            <w:left w:val="none" w:sz="0" w:space="0" w:color="auto"/>
            <w:bottom w:val="none" w:sz="0" w:space="0" w:color="auto"/>
            <w:right w:val="none" w:sz="0" w:space="0" w:color="auto"/>
          </w:divBdr>
        </w:div>
        <w:div w:id="379209679">
          <w:marLeft w:val="0"/>
          <w:marRight w:val="0"/>
          <w:marTop w:val="0"/>
          <w:marBottom w:val="0"/>
          <w:divBdr>
            <w:top w:val="none" w:sz="0" w:space="0" w:color="auto"/>
            <w:left w:val="none" w:sz="0" w:space="0" w:color="auto"/>
            <w:bottom w:val="none" w:sz="0" w:space="0" w:color="auto"/>
            <w:right w:val="none" w:sz="0" w:space="0" w:color="auto"/>
          </w:divBdr>
        </w:div>
        <w:div w:id="1790011308">
          <w:marLeft w:val="0"/>
          <w:marRight w:val="0"/>
          <w:marTop w:val="0"/>
          <w:marBottom w:val="0"/>
          <w:divBdr>
            <w:top w:val="none" w:sz="0" w:space="0" w:color="auto"/>
            <w:left w:val="none" w:sz="0" w:space="0" w:color="auto"/>
            <w:bottom w:val="none" w:sz="0" w:space="0" w:color="auto"/>
            <w:right w:val="none" w:sz="0" w:space="0" w:color="auto"/>
          </w:divBdr>
        </w:div>
        <w:div w:id="1191608104">
          <w:marLeft w:val="0"/>
          <w:marRight w:val="0"/>
          <w:marTop w:val="0"/>
          <w:marBottom w:val="0"/>
          <w:divBdr>
            <w:top w:val="none" w:sz="0" w:space="0" w:color="auto"/>
            <w:left w:val="none" w:sz="0" w:space="0" w:color="auto"/>
            <w:bottom w:val="none" w:sz="0" w:space="0" w:color="auto"/>
            <w:right w:val="none" w:sz="0" w:space="0" w:color="auto"/>
          </w:divBdr>
        </w:div>
        <w:div w:id="1628389277">
          <w:marLeft w:val="0"/>
          <w:marRight w:val="0"/>
          <w:marTop w:val="0"/>
          <w:marBottom w:val="0"/>
          <w:divBdr>
            <w:top w:val="none" w:sz="0" w:space="0" w:color="auto"/>
            <w:left w:val="none" w:sz="0" w:space="0" w:color="auto"/>
            <w:bottom w:val="none" w:sz="0" w:space="0" w:color="auto"/>
            <w:right w:val="none" w:sz="0" w:space="0" w:color="auto"/>
          </w:divBdr>
        </w:div>
        <w:div w:id="383993448">
          <w:marLeft w:val="0"/>
          <w:marRight w:val="0"/>
          <w:marTop w:val="0"/>
          <w:marBottom w:val="0"/>
          <w:divBdr>
            <w:top w:val="none" w:sz="0" w:space="0" w:color="auto"/>
            <w:left w:val="none" w:sz="0" w:space="0" w:color="auto"/>
            <w:bottom w:val="none" w:sz="0" w:space="0" w:color="auto"/>
            <w:right w:val="none" w:sz="0" w:space="0" w:color="auto"/>
          </w:divBdr>
        </w:div>
        <w:div w:id="863135264">
          <w:marLeft w:val="0"/>
          <w:marRight w:val="0"/>
          <w:marTop w:val="0"/>
          <w:marBottom w:val="0"/>
          <w:divBdr>
            <w:top w:val="none" w:sz="0" w:space="0" w:color="auto"/>
            <w:left w:val="none" w:sz="0" w:space="0" w:color="auto"/>
            <w:bottom w:val="none" w:sz="0" w:space="0" w:color="auto"/>
            <w:right w:val="none" w:sz="0" w:space="0" w:color="auto"/>
          </w:divBdr>
        </w:div>
        <w:div w:id="10373840">
          <w:marLeft w:val="0"/>
          <w:marRight w:val="0"/>
          <w:marTop w:val="0"/>
          <w:marBottom w:val="0"/>
          <w:divBdr>
            <w:top w:val="none" w:sz="0" w:space="0" w:color="auto"/>
            <w:left w:val="none" w:sz="0" w:space="0" w:color="auto"/>
            <w:bottom w:val="none" w:sz="0" w:space="0" w:color="auto"/>
            <w:right w:val="none" w:sz="0" w:space="0" w:color="auto"/>
          </w:divBdr>
        </w:div>
        <w:div w:id="529414778">
          <w:marLeft w:val="0"/>
          <w:marRight w:val="0"/>
          <w:marTop w:val="0"/>
          <w:marBottom w:val="0"/>
          <w:divBdr>
            <w:top w:val="none" w:sz="0" w:space="0" w:color="auto"/>
            <w:left w:val="none" w:sz="0" w:space="0" w:color="auto"/>
            <w:bottom w:val="none" w:sz="0" w:space="0" w:color="auto"/>
            <w:right w:val="none" w:sz="0" w:space="0" w:color="auto"/>
          </w:divBdr>
        </w:div>
        <w:div w:id="1762024021">
          <w:marLeft w:val="0"/>
          <w:marRight w:val="0"/>
          <w:marTop w:val="0"/>
          <w:marBottom w:val="0"/>
          <w:divBdr>
            <w:top w:val="none" w:sz="0" w:space="0" w:color="auto"/>
            <w:left w:val="none" w:sz="0" w:space="0" w:color="auto"/>
            <w:bottom w:val="none" w:sz="0" w:space="0" w:color="auto"/>
            <w:right w:val="none" w:sz="0" w:space="0" w:color="auto"/>
          </w:divBdr>
        </w:div>
        <w:div w:id="578439471">
          <w:marLeft w:val="0"/>
          <w:marRight w:val="0"/>
          <w:marTop w:val="0"/>
          <w:marBottom w:val="0"/>
          <w:divBdr>
            <w:top w:val="none" w:sz="0" w:space="0" w:color="auto"/>
            <w:left w:val="none" w:sz="0" w:space="0" w:color="auto"/>
            <w:bottom w:val="none" w:sz="0" w:space="0" w:color="auto"/>
            <w:right w:val="none" w:sz="0" w:space="0" w:color="auto"/>
          </w:divBdr>
        </w:div>
        <w:div w:id="837306875">
          <w:marLeft w:val="0"/>
          <w:marRight w:val="0"/>
          <w:marTop w:val="0"/>
          <w:marBottom w:val="0"/>
          <w:divBdr>
            <w:top w:val="none" w:sz="0" w:space="0" w:color="auto"/>
            <w:left w:val="none" w:sz="0" w:space="0" w:color="auto"/>
            <w:bottom w:val="none" w:sz="0" w:space="0" w:color="auto"/>
            <w:right w:val="none" w:sz="0" w:space="0" w:color="auto"/>
          </w:divBdr>
        </w:div>
        <w:div w:id="995841064">
          <w:marLeft w:val="0"/>
          <w:marRight w:val="0"/>
          <w:marTop w:val="0"/>
          <w:marBottom w:val="0"/>
          <w:divBdr>
            <w:top w:val="none" w:sz="0" w:space="0" w:color="auto"/>
            <w:left w:val="none" w:sz="0" w:space="0" w:color="auto"/>
            <w:bottom w:val="none" w:sz="0" w:space="0" w:color="auto"/>
            <w:right w:val="none" w:sz="0" w:space="0" w:color="auto"/>
          </w:divBdr>
        </w:div>
        <w:div w:id="373963307">
          <w:marLeft w:val="0"/>
          <w:marRight w:val="0"/>
          <w:marTop w:val="0"/>
          <w:marBottom w:val="0"/>
          <w:divBdr>
            <w:top w:val="none" w:sz="0" w:space="0" w:color="auto"/>
            <w:left w:val="none" w:sz="0" w:space="0" w:color="auto"/>
            <w:bottom w:val="none" w:sz="0" w:space="0" w:color="auto"/>
            <w:right w:val="none" w:sz="0" w:space="0" w:color="auto"/>
          </w:divBdr>
        </w:div>
        <w:div w:id="569729422">
          <w:marLeft w:val="0"/>
          <w:marRight w:val="0"/>
          <w:marTop w:val="0"/>
          <w:marBottom w:val="0"/>
          <w:divBdr>
            <w:top w:val="none" w:sz="0" w:space="0" w:color="auto"/>
            <w:left w:val="none" w:sz="0" w:space="0" w:color="auto"/>
            <w:bottom w:val="none" w:sz="0" w:space="0" w:color="auto"/>
            <w:right w:val="none" w:sz="0" w:space="0" w:color="auto"/>
          </w:divBdr>
        </w:div>
        <w:div w:id="832188515">
          <w:marLeft w:val="0"/>
          <w:marRight w:val="0"/>
          <w:marTop w:val="0"/>
          <w:marBottom w:val="0"/>
          <w:divBdr>
            <w:top w:val="none" w:sz="0" w:space="0" w:color="auto"/>
            <w:left w:val="none" w:sz="0" w:space="0" w:color="auto"/>
            <w:bottom w:val="none" w:sz="0" w:space="0" w:color="auto"/>
            <w:right w:val="none" w:sz="0" w:space="0" w:color="auto"/>
          </w:divBdr>
        </w:div>
        <w:div w:id="1243641706">
          <w:marLeft w:val="0"/>
          <w:marRight w:val="0"/>
          <w:marTop w:val="0"/>
          <w:marBottom w:val="0"/>
          <w:divBdr>
            <w:top w:val="none" w:sz="0" w:space="0" w:color="auto"/>
            <w:left w:val="none" w:sz="0" w:space="0" w:color="auto"/>
            <w:bottom w:val="none" w:sz="0" w:space="0" w:color="auto"/>
            <w:right w:val="none" w:sz="0" w:space="0" w:color="auto"/>
          </w:divBdr>
        </w:div>
        <w:div w:id="1330214265">
          <w:marLeft w:val="0"/>
          <w:marRight w:val="0"/>
          <w:marTop w:val="0"/>
          <w:marBottom w:val="0"/>
          <w:divBdr>
            <w:top w:val="none" w:sz="0" w:space="0" w:color="auto"/>
            <w:left w:val="none" w:sz="0" w:space="0" w:color="auto"/>
            <w:bottom w:val="none" w:sz="0" w:space="0" w:color="auto"/>
            <w:right w:val="none" w:sz="0" w:space="0" w:color="auto"/>
          </w:divBdr>
        </w:div>
        <w:div w:id="1556549038">
          <w:marLeft w:val="0"/>
          <w:marRight w:val="0"/>
          <w:marTop w:val="0"/>
          <w:marBottom w:val="0"/>
          <w:divBdr>
            <w:top w:val="none" w:sz="0" w:space="0" w:color="auto"/>
            <w:left w:val="none" w:sz="0" w:space="0" w:color="auto"/>
            <w:bottom w:val="none" w:sz="0" w:space="0" w:color="auto"/>
            <w:right w:val="none" w:sz="0" w:space="0" w:color="auto"/>
          </w:divBdr>
        </w:div>
        <w:div w:id="1229681507">
          <w:marLeft w:val="0"/>
          <w:marRight w:val="0"/>
          <w:marTop w:val="0"/>
          <w:marBottom w:val="0"/>
          <w:divBdr>
            <w:top w:val="none" w:sz="0" w:space="0" w:color="auto"/>
            <w:left w:val="none" w:sz="0" w:space="0" w:color="auto"/>
            <w:bottom w:val="none" w:sz="0" w:space="0" w:color="auto"/>
            <w:right w:val="none" w:sz="0" w:space="0" w:color="auto"/>
          </w:divBdr>
        </w:div>
        <w:div w:id="1313025920">
          <w:marLeft w:val="0"/>
          <w:marRight w:val="0"/>
          <w:marTop w:val="0"/>
          <w:marBottom w:val="0"/>
          <w:divBdr>
            <w:top w:val="none" w:sz="0" w:space="0" w:color="auto"/>
            <w:left w:val="none" w:sz="0" w:space="0" w:color="auto"/>
            <w:bottom w:val="none" w:sz="0" w:space="0" w:color="auto"/>
            <w:right w:val="none" w:sz="0" w:space="0" w:color="auto"/>
          </w:divBdr>
        </w:div>
        <w:div w:id="1295335379">
          <w:marLeft w:val="0"/>
          <w:marRight w:val="0"/>
          <w:marTop w:val="0"/>
          <w:marBottom w:val="0"/>
          <w:divBdr>
            <w:top w:val="none" w:sz="0" w:space="0" w:color="auto"/>
            <w:left w:val="none" w:sz="0" w:space="0" w:color="auto"/>
            <w:bottom w:val="none" w:sz="0" w:space="0" w:color="auto"/>
            <w:right w:val="none" w:sz="0" w:space="0" w:color="auto"/>
          </w:divBdr>
        </w:div>
        <w:div w:id="684016348">
          <w:marLeft w:val="0"/>
          <w:marRight w:val="0"/>
          <w:marTop w:val="0"/>
          <w:marBottom w:val="0"/>
          <w:divBdr>
            <w:top w:val="none" w:sz="0" w:space="0" w:color="auto"/>
            <w:left w:val="none" w:sz="0" w:space="0" w:color="auto"/>
            <w:bottom w:val="none" w:sz="0" w:space="0" w:color="auto"/>
            <w:right w:val="none" w:sz="0" w:space="0" w:color="auto"/>
          </w:divBdr>
        </w:div>
        <w:div w:id="351300123">
          <w:marLeft w:val="0"/>
          <w:marRight w:val="0"/>
          <w:marTop w:val="0"/>
          <w:marBottom w:val="0"/>
          <w:divBdr>
            <w:top w:val="none" w:sz="0" w:space="0" w:color="auto"/>
            <w:left w:val="none" w:sz="0" w:space="0" w:color="auto"/>
            <w:bottom w:val="none" w:sz="0" w:space="0" w:color="auto"/>
            <w:right w:val="none" w:sz="0" w:space="0" w:color="auto"/>
          </w:divBdr>
        </w:div>
        <w:div w:id="1032724370">
          <w:marLeft w:val="0"/>
          <w:marRight w:val="0"/>
          <w:marTop w:val="0"/>
          <w:marBottom w:val="0"/>
          <w:divBdr>
            <w:top w:val="none" w:sz="0" w:space="0" w:color="auto"/>
            <w:left w:val="none" w:sz="0" w:space="0" w:color="auto"/>
            <w:bottom w:val="none" w:sz="0" w:space="0" w:color="auto"/>
            <w:right w:val="none" w:sz="0" w:space="0" w:color="auto"/>
          </w:divBdr>
        </w:div>
        <w:div w:id="587277175">
          <w:marLeft w:val="0"/>
          <w:marRight w:val="0"/>
          <w:marTop w:val="0"/>
          <w:marBottom w:val="0"/>
          <w:divBdr>
            <w:top w:val="none" w:sz="0" w:space="0" w:color="auto"/>
            <w:left w:val="none" w:sz="0" w:space="0" w:color="auto"/>
            <w:bottom w:val="none" w:sz="0" w:space="0" w:color="auto"/>
            <w:right w:val="none" w:sz="0" w:space="0" w:color="auto"/>
          </w:divBdr>
        </w:div>
        <w:div w:id="792405142">
          <w:marLeft w:val="0"/>
          <w:marRight w:val="0"/>
          <w:marTop w:val="0"/>
          <w:marBottom w:val="0"/>
          <w:divBdr>
            <w:top w:val="none" w:sz="0" w:space="0" w:color="auto"/>
            <w:left w:val="none" w:sz="0" w:space="0" w:color="auto"/>
            <w:bottom w:val="none" w:sz="0" w:space="0" w:color="auto"/>
            <w:right w:val="none" w:sz="0" w:space="0" w:color="auto"/>
          </w:divBdr>
        </w:div>
        <w:div w:id="818031972">
          <w:marLeft w:val="0"/>
          <w:marRight w:val="0"/>
          <w:marTop w:val="0"/>
          <w:marBottom w:val="0"/>
          <w:divBdr>
            <w:top w:val="none" w:sz="0" w:space="0" w:color="auto"/>
            <w:left w:val="none" w:sz="0" w:space="0" w:color="auto"/>
            <w:bottom w:val="none" w:sz="0" w:space="0" w:color="auto"/>
            <w:right w:val="none" w:sz="0" w:space="0" w:color="auto"/>
          </w:divBdr>
        </w:div>
        <w:div w:id="1956671248">
          <w:marLeft w:val="0"/>
          <w:marRight w:val="0"/>
          <w:marTop w:val="0"/>
          <w:marBottom w:val="0"/>
          <w:divBdr>
            <w:top w:val="none" w:sz="0" w:space="0" w:color="auto"/>
            <w:left w:val="none" w:sz="0" w:space="0" w:color="auto"/>
            <w:bottom w:val="none" w:sz="0" w:space="0" w:color="auto"/>
            <w:right w:val="none" w:sz="0" w:space="0" w:color="auto"/>
          </w:divBdr>
        </w:div>
        <w:div w:id="1346857090">
          <w:marLeft w:val="0"/>
          <w:marRight w:val="0"/>
          <w:marTop w:val="0"/>
          <w:marBottom w:val="0"/>
          <w:divBdr>
            <w:top w:val="none" w:sz="0" w:space="0" w:color="auto"/>
            <w:left w:val="none" w:sz="0" w:space="0" w:color="auto"/>
            <w:bottom w:val="none" w:sz="0" w:space="0" w:color="auto"/>
            <w:right w:val="none" w:sz="0" w:space="0" w:color="auto"/>
          </w:divBdr>
        </w:div>
        <w:div w:id="1853372071">
          <w:marLeft w:val="0"/>
          <w:marRight w:val="0"/>
          <w:marTop w:val="0"/>
          <w:marBottom w:val="0"/>
          <w:divBdr>
            <w:top w:val="none" w:sz="0" w:space="0" w:color="auto"/>
            <w:left w:val="none" w:sz="0" w:space="0" w:color="auto"/>
            <w:bottom w:val="none" w:sz="0" w:space="0" w:color="auto"/>
            <w:right w:val="none" w:sz="0" w:space="0" w:color="auto"/>
          </w:divBdr>
        </w:div>
        <w:div w:id="1131630109">
          <w:marLeft w:val="0"/>
          <w:marRight w:val="0"/>
          <w:marTop w:val="0"/>
          <w:marBottom w:val="0"/>
          <w:divBdr>
            <w:top w:val="none" w:sz="0" w:space="0" w:color="auto"/>
            <w:left w:val="none" w:sz="0" w:space="0" w:color="auto"/>
            <w:bottom w:val="none" w:sz="0" w:space="0" w:color="auto"/>
            <w:right w:val="none" w:sz="0" w:space="0" w:color="auto"/>
          </w:divBdr>
        </w:div>
        <w:div w:id="1289121480">
          <w:marLeft w:val="0"/>
          <w:marRight w:val="0"/>
          <w:marTop w:val="0"/>
          <w:marBottom w:val="0"/>
          <w:divBdr>
            <w:top w:val="none" w:sz="0" w:space="0" w:color="auto"/>
            <w:left w:val="none" w:sz="0" w:space="0" w:color="auto"/>
            <w:bottom w:val="none" w:sz="0" w:space="0" w:color="auto"/>
            <w:right w:val="none" w:sz="0" w:space="0" w:color="auto"/>
          </w:divBdr>
        </w:div>
        <w:div w:id="82840555">
          <w:marLeft w:val="0"/>
          <w:marRight w:val="0"/>
          <w:marTop w:val="0"/>
          <w:marBottom w:val="0"/>
          <w:divBdr>
            <w:top w:val="none" w:sz="0" w:space="0" w:color="auto"/>
            <w:left w:val="none" w:sz="0" w:space="0" w:color="auto"/>
            <w:bottom w:val="none" w:sz="0" w:space="0" w:color="auto"/>
            <w:right w:val="none" w:sz="0" w:space="0" w:color="auto"/>
          </w:divBdr>
        </w:div>
        <w:div w:id="1075053169">
          <w:marLeft w:val="0"/>
          <w:marRight w:val="0"/>
          <w:marTop w:val="0"/>
          <w:marBottom w:val="0"/>
          <w:divBdr>
            <w:top w:val="none" w:sz="0" w:space="0" w:color="auto"/>
            <w:left w:val="none" w:sz="0" w:space="0" w:color="auto"/>
            <w:bottom w:val="none" w:sz="0" w:space="0" w:color="auto"/>
            <w:right w:val="none" w:sz="0" w:space="0" w:color="auto"/>
          </w:divBdr>
        </w:div>
        <w:div w:id="564532405">
          <w:marLeft w:val="0"/>
          <w:marRight w:val="0"/>
          <w:marTop w:val="0"/>
          <w:marBottom w:val="0"/>
          <w:divBdr>
            <w:top w:val="none" w:sz="0" w:space="0" w:color="auto"/>
            <w:left w:val="none" w:sz="0" w:space="0" w:color="auto"/>
            <w:bottom w:val="none" w:sz="0" w:space="0" w:color="auto"/>
            <w:right w:val="none" w:sz="0" w:space="0" w:color="auto"/>
          </w:divBdr>
        </w:div>
        <w:div w:id="1638953239">
          <w:marLeft w:val="0"/>
          <w:marRight w:val="0"/>
          <w:marTop w:val="0"/>
          <w:marBottom w:val="0"/>
          <w:divBdr>
            <w:top w:val="none" w:sz="0" w:space="0" w:color="auto"/>
            <w:left w:val="none" w:sz="0" w:space="0" w:color="auto"/>
            <w:bottom w:val="none" w:sz="0" w:space="0" w:color="auto"/>
            <w:right w:val="none" w:sz="0" w:space="0" w:color="auto"/>
          </w:divBdr>
        </w:div>
        <w:div w:id="837422934">
          <w:marLeft w:val="0"/>
          <w:marRight w:val="0"/>
          <w:marTop w:val="0"/>
          <w:marBottom w:val="0"/>
          <w:divBdr>
            <w:top w:val="none" w:sz="0" w:space="0" w:color="auto"/>
            <w:left w:val="none" w:sz="0" w:space="0" w:color="auto"/>
            <w:bottom w:val="none" w:sz="0" w:space="0" w:color="auto"/>
            <w:right w:val="none" w:sz="0" w:space="0" w:color="auto"/>
          </w:divBdr>
        </w:div>
        <w:div w:id="1463838594">
          <w:marLeft w:val="0"/>
          <w:marRight w:val="0"/>
          <w:marTop w:val="0"/>
          <w:marBottom w:val="0"/>
          <w:divBdr>
            <w:top w:val="none" w:sz="0" w:space="0" w:color="auto"/>
            <w:left w:val="none" w:sz="0" w:space="0" w:color="auto"/>
            <w:bottom w:val="none" w:sz="0" w:space="0" w:color="auto"/>
            <w:right w:val="none" w:sz="0" w:space="0" w:color="auto"/>
          </w:divBdr>
        </w:div>
        <w:div w:id="355741140">
          <w:marLeft w:val="0"/>
          <w:marRight w:val="0"/>
          <w:marTop w:val="0"/>
          <w:marBottom w:val="0"/>
          <w:divBdr>
            <w:top w:val="none" w:sz="0" w:space="0" w:color="auto"/>
            <w:left w:val="none" w:sz="0" w:space="0" w:color="auto"/>
            <w:bottom w:val="none" w:sz="0" w:space="0" w:color="auto"/>
            <w:right w:val="none" w:sz="0" w:space="0" w:color="auto"/>
          </w:divBdr>
        </w:div>
        <w:div w:id="1077242211">
          <w:marLeft w:val="0"/>
          <w:marRight w:val="0"/>
          <w:marTop w:val="0"/>
          <w:marBottom w:val="0"/>
          <w:divBdr>
            <w:top w:val="none" w:sz="0" w:space="0" w:color="auto"/>
            <w:left w:val="none" w:sz="0" w:space="0" w:color="auto"/>
            <w:bottom w:val="none" w:sz="0" w:space="0" w:color="auto"/>
            <w:right w:val="none" w:sz="0" w:space="0" w:color="auto"/>
          </w:divBdr>
        </w:div>
        <w:div w:id="729695861">
          <w:marLeft w:val="0"/>
          <w:marRight w:val="0"/>
          <w:marTop w:val="0"/>
          <w:marBottom w:val="0"/>
          <w:divBdr>
            <w:top w:val="none" w:sz="0" w:space="0" w:color="auto"/>
            <w:left w:val="none" w:sz="0" w:space="0" w:color="auto"/>
            <w:bottom w:val="none" w:sz="0" w:space="0" w:color="auto"/>
            <w:right w:val="none" w:sz="0" w:space="0" w:color="auto"/>
          </w:divBdr>
        </w:div>
        <w:div w:id="485976799">
          <w:marLeft w:val="0"/>
          <w:marRight w:val="0"/>
          <w:marTop w:val="0"/>
          <w:marBottom w:val="0"/>
          <w:divBdr>
            <w:top w:val="none" w:sz="0" w:space="0" w:color="auto"/>
            <w:left w:val="none" w:sz="0" w:space="0" w:color="auto"/>
            <w:bottom w:val="none" w:sz="0" w:space="0" w:color="auto"/>
            <w:right w:val="none" w:sz="0" w:space="0" w:color="auto"/>
          </w:divBdr>
        </w:div>
        <w:div w:id="400255038">
          <w:marLeft w:val="0"/>
          <w:marRight w:val="0"/>
          <w:marTop w:val="0"/>
          <w:marBottom w:val="0"/>
          <w:divBdr>
            <w:top w:val="none" w:sz="0" w:space="0" w:color="auto"/>
            <w:left w:val="none" w:sz="0" w:space="0" w:color="auto"/>
            <w:bottom w:val="none" w:sz="0" w:space="0" w:color="auto"/>
            <w:right w:val="none" w:sz="0" w:space="0" w:color="auto"/>
          </w:divBdr>
        </w:div>
        <w:div w:id="1132137811">
          <w:marLeft w:val="0"/>
          <w:marRight w:val="0"/>
          <w:marTop w:val="0"/>
          <w:marBottom w:val="0"/>
          <w:divBdr>
            <w:top w:val="none" w:sz="0" w:space="0" w:color="auto"/>
            <w:left w:val="none" w:sz="0" w:space="0" w:color="auto"/>
            <w:bottom w:val="none" w:sz="0" w:space="0" w:color="auto"/>
            <w:right w:val="none" w:sz="0" w:space="0" w:color="auto"/>
          </w:divBdr>
        </w:div>
        <w:div w:id="725954000">
          <w:marLeft w:val="0"/>
          <w:marRight w:val="0"/>
          <w:marTop w:val="0"/>
          <w:marBottom w:val="0"/>
          <w:divBdr>
            <w:top w:val="none" w:sz="0" w:space="0" w:color="auto"/>
            <w:left w:val="none" w:sz="0" w:space="0" w:color="auto"/>
            <w:bottom w:val="none" w:sz="0" w:space="0" w:color="auto"/>
            <w:right w:val="none" w:sz="0" w:space="0" w:color="auto"/>
          </w:divBdr>
        </w:div>
        <w:div w:id="675115006">
          <w:marLeft w:val="0"/>
          <w:marRight w:val="0"/>
          <w:marTop w:val="0"/>
          <w:marBottom w:val="0"/>
          <w:divBdr>
            <w:top w:val="none" w:sz="0" w:space="0" w:color="auto"/>
            <w:left w:val="none" w:sz="0" w:space="0" w:color="auto"/>
            <w:bottom w:val="none" w:sz="0" w:space="0" w:color="auto"/>
            <w:right w:val="none" w:sz="0" w:space="0" w:color="auto"/>
          </w:divBdr>
        </w:div>
        <w:div w:id="232812509">
          <w:marLeft w:val="0"/>
          <w:marRight w:val="0"/>
          <w:marTop w:val="0"/>
          <w:marBottom w:val="0"/>
          <w:divBdr>
            <w:top w:val="none" w:sz="0" w:space="0" w:color="auto"/>
            <w:left w:val="none" w:sz="0" w:space="0" w:color="auto"/>
            <w:bottom w:val="none" w:sz="0" w:space="0" w:color="auto"/>
            <w:right w:val="none" w:sz="0" w:space="0" w:color="auto"/>
          </w:divBdr>
        </w:div>
        <w:div w:id="419911365">
          <w:marLeft w:val="0"/>
          <w:marRight w:val="0"/>
          <w:marTop w:val="0"/>
          <w:marBottom w:val="0"/>
          <w:divBdr>
            <w:top w:val="none" w:sz="0" w:space="0" w:color="auto"/>
            <w:left w:val="none" w:sz="0" w:space="0" w:color="auto"/>
            <w:bottom w:val="none" w:sz="0" w:space="0" w:color="auto"/>
            <w:right w:val="none" w:sz="0" w:space="0" w:color="auto"/>
          </w:divBdr>
        </w:div>
        <w:div w:id="1459953288">
          <w:marLeft w:val="0"/>
          <w:marRight w:val="0"/>
          <w:marTop w:val="0"/>
          <w:marBottom w:val="0"/>
          <w:divBdr>
            <w:top w:val="none" w:sz="0" w:space="0" w:color="auto"/>
            <w:left w:val="none" w:sz="0" w:space="0" w:color="auto"/>
            <w:bottom w:val="none" w:sz="0" w:space="0" w:color="auto"/>
            <w:right w:val="none" w:sz="0" w:space="0" w:color="auto"/>
          </w:divBdr>
        </w:div>
        <w:div w:id="1310280126">
          <w:marLeft w:val="0"/>
          <w:marRight w:val="0"/>
          <w:marTop w:val="0"/>
          <w:marBottom w:val="0"/>
          <w:divBdr>
            <w:top w:val="none" w:sz="0" w:space="0" w:color="auto"/>
            <w:left w:val="none" w:sz="0" w:space="0" w:color="auto"/>
            <w:bottom w:val="none" w:sz="0" w:space="0" w:color="auto"/>
            <w:right w:val="none" w:sz="0" w:space="0" w:color="auto"/>
          </w:divBdr>
        </w:div>
        <w:div w:id="242572948">
          <w:marLeft w:val="0"/>
          <w:marRight w:val="0"/>
          <w:marTop w:val="0"/>
          <w:marBottom w:val="0"/>
          <w:divBdr>
            <w:top w:val="none" w:sz="0" w:space="0" w:color="auto"/>
            <w:left w:val="none" w:sz="0" w:space="0" w:color="auto"/>
            <w:bottom w:val="none" w:sz="0" w:space="0" w:color="auto"/>
            <w:right w:val="none" w:sz="0" w:space="0" w:color="auto"/>
          </w:divBdr>
        </w:div>
        <w:div w:id="2069838075">
          <w:marLeft w:val="0"/>
          <w:marRight w:val="0"/>
          <w:marTop w:val="0"/>
          <w:marBottom w:val="0"/>
          <w:divBdr>
            <w:top w:val="none" w:sz="0" w:space="0" w:color="auto"/>
            <w:left w:val="none" w:sz="0" w:space="0" w:color="auto"/>
            <w:bottom w:val="none" w:sz="0" w:space="0" w:color="auto"/>
            <w:right w:val="none" w:sz="0" w:space="0" w:color="auto"/>
          </w:divBdr>
        </w:div>
        <w:div w:id="189071626">
          <w:marLeft w:val="0"/>
          <w:marRight w:val="0"/>
          <w:marTop w:val="0"/>
          <w:marBottom w:val="0"/>
          <w:divBdr>
            <w:top w:val="none" w:sz="0" w:space="0" w:color="auto"/>
            <w:left w:val="none" w:sz="0" w:space="0" w:color="auto"/>
            <w:bottom w:val="none" w:sz="0" w:space="0" w:color="auto"/>
            <w:right w:val="none" w:sz="0" w:space="0" w:color="auto"/>
          </w:divBdr>
        </w:div>
        <w:div w:id="1452283507">
          <w:marLeft w:val="0"/>
          <w:marRight w:val="0"/>
          <w:marTop w:val="0"/>
          <w:marBottom w:val="0"/>
          <w:divBdr>
            <w:top w:val="none" w:sz="0" w:space="0" w:color="auto"/>
            <w:left w:val="none" w:sz="0" w:space="0" w:color="auto"/>
            <w:bottom w:val="none" w:sz="0" w:space="0" w:color="auto"/>
            <w:right w:val="none" w:sz="0" w:space="0" w:color="auto"/>
          </w:divBdr>
        </w:div>
        <w:div w:id="1248537498">
          <w:marLeft w:val="0"/>
          <w:marRight w:val="0"/>
          <w:marTop w:val="0"/>
          <w:marBottom w:val="0"/>
          <w:divBdr>
            <w:top w:val="none" w:sz="0" w:space="0" w:color="auto"/>
            <w:left w:val="none" w:sz="0" w:space="0" w:color="auto"/>
            <w:bottom w:val="none" w:sz="0" w:space="0" w:color="auto"/>
            <w:right w:val="none" w:sz="0" w:space="0" w:color="auto"/>
          </w:divBdr>
        </w:div>
        <w:div w:id="1031884485">
          <w:marLeft w:val="0"/>
          <w:marRight w:val="0"/>
          <w:marTop w:val="0"/>
          <w:marBottom w:val="0"/>
          <w:divBdr>
            <w:top w:val="none" w:sz="0" w:space="0" w:color="auto"/>
            <w:left w:val="none" w:sz="0" w:space="0" w:color="auto"/>
            <w:bottom w:val="none" w:sz="0" w:space="0" w:color="auto"/>
            <w:right w:val="none" w:sz="0" w:space="0" w:color="auto"/>
          </w:divBdr>
        </w:div>
        <w:div w:id="1968849868">
          <w:marLeft w:val="0"/>
          <w:marRight w:val="0"/>
          <w:marTop w:val="0"/>
          <w:marBottom w:val="0"/>
          <w:divBdr>
            <w:top w:val="none" w:sz="0" w:space="0" w:color="auto"/>
            <w:left w:val="none" w:sz="0" w:space="0" w:color="auto"/>
            <w:bottom w:val="none" w:sz="0" w:space="0" w:color="auto"/>
            <w:right w:val="none" w:sz="0" w:space="0" w:color="auto"/>
          </w:divBdr>
        </w:div>
        <w:div w:id="245768832">
          <w:marLeft w:val="0"/>
          <w:marRight w:val="0"/>
          <w:marTop w:val="0"/>
          <w:marBottom w:val="0"/>
          <w:divBdr>
            <w:top w:val="none" w:sz="0" w:space="0" w:color="auto"/>
            <w:left w:val="none" w:sz="0" w:space="0" w:color="auto"/>
            <w:bottom w:val="none" w:sz="0" w:space="0" w:color="auto"/>
            <w:right w:val="none" w:sz="0" w:space="0" w:color="auto"/>
          </w:divBdr>
        </w:div>
        <w:div w:id="303047444">
          <w:marLeft w:val="0"/>
          <w:marRight w:val="0"/>
          <w:marTop w:val="0"/>
          <w:marBottom w:val="0"/>
          <w:divBdr>
            <w:top w:val="none" w:sz="0" w:space="0" w:color="auto"/>
            <w:left w:val="none" w:sz="0" w:space="0" w:color="auto"/>
            <w:bottom w:val="none" w:sz="0" w:space="0" w:color="auto"/>
            <w:right w:val="none" w:sz="0" w:space="0" w:color="auto"/>
          </w:divBdr>
        </w:div>
        <w:div w:id="1077483541">
          <w:marLeft w:val="0"/>
          <w:marRight w:val="0"/>
          <w:marTop w:val="0"/>
          <w:marBottom w:val="0"/>
          <w:divBdr>
            <w:top w:val="none" w:sz="0" w:space="0" w:color="auto"/>
            <w:left w:val="none" w:sz="0" w:space="0" w:color="auto"/>
            <w:bottom w:val="none" w:sz="0" w:space="0" w:color="auto"/>
            <w:right w:val="none" w:sz="0" w:space="0" w:color="auto"/>
          </w:divBdr>
        </w:div>
        <w:div w:id="1898660615">
          <w:marLeft w:val="0"/>
          <w:marRight w:val="0"/>
          <w:marTop w:val="0"/>
          <w:marBottom w:val="0"/>
          <w:divBdr>
            <w:top w:val="none" w:sz="0" w:space="0" w:color="auto"/>
            <w:left w:val="none" w:sz="0" w:space="0" w:color="auto"/>
            <w:bottom w:val="none" w:sz="0" w:space="0" w:color="auto"/>
            <w:right w:val="none" w:sz="0" w:space="0" w:color="auto"/>
          </w:divBdr>
        </w:div>
        <w:div w:id="35157537">
          <w:marLeft w:val="0"/>
          <w:marRight w:val="0"/>
          <w:marTop w:val="0"/>
          <w:marBottom w:val="0"/>
          <w:divBdr>
            <w:top w:val="none" w:sz="0" w:space="0" w:color="auto"/>
            <w:left w:val="none" w:sz="0" w:space="0" w:color="auto"/>
            <w:bottom w:val="none" w:sz="0" w:space="0" w:color="auto"/>
            <w:right w:val="none" w:sz="0" w:space="0" w:color="auto"/>
          </w:divBdr>
        </w:div>
        <w:div w:id="127744371">
          <w:marLeft w:val="0"/>
          <w:marRight w:val="0"/>
          <w:marTop w:val="0"/>
          <w:marBottom w:val="0"/>
          <w:divBdr>
            <w:top w:val="none" w:sz="0" w:space="0" w:color="auto"/>
            <w:left w:val="none" w:sz="0" w:space="0" w:color="auto"/>
            <w:bottom w:val="none" w:sz="0" w:space="0" w:color="auto"/>
            <w:right w:val="none" w:sz="0" w:space="0" w:color="auto"/>
          </w:divBdr>
        </w:div>
        <w:div w:id="353382927">
          <w:marLeft w:val="0"/>
          <w:marRight w:val="0"/>
          <w:marTop w:val="0"/>
          <w:marBottom w:val="0"/>
          <w:divBdr>
            <w:top w:val="none" w:sz="0" w:space="0" w:color="auto"/>
            <w:left w:val="none" w:sz="0" w:space="0" w:color="auto"/>
            <w:bottom w:val="none" w:sz="0" w:space="0" w:color="auto"/>
            <w:right w:val="none" w:sz="0" w:space="0" w:color="auto"/>
          </w:divBdr>
        </w:div>
        <w:div w:id="240413639">
          <w:marLeft w:val="0"/>
          <w:marRight w:val="0"/>
          <w:marTop w:val="0"/>
          <w:marBottom w:val="0"/>
          <w:divBdr>
            <w:top w:val="none" w:sz="0" w:space="0" w:color="auto"/>
            <w:left w:val="none" w:sz="0" w:space="0" w:color="auto"/>
            <w:bottom w:val="none" w:sz="0" w:space="0" w:color="auto"/>
            <w:right w:val="none" w:sz="0" w:space="0" w:color="auto"/>
          </w:divBdr>
        </w:div>
        <w:div w:id="1766337078">
          <w:marLeft w:val="0"/>
          <w:marRight w:val="0"/>
          <w:marTop w:val="0"/>
          <w:marBottom w:val="0"/>
          <w:divBdr>
            <w:top w:val="none" w:sz="0" w:space="0" w:color="auto"/>
            <w:left w:val="none" w:sz="0" w:space="0" w:color="auto"/>
            <w:bottom w:val="none" w:sz="0" w:space="0" w:color="auto"/>
            <w:right w:val="none" w:sz="0" w:space="0" w:color="auto"/>
          </w:divBdr>
        </w:div>
        <w:div w:id="2037923372">
          <w:marLeft w:val="0"/>
          <w:marRight w:val="0"/>
          <w:marTop w:val="0"/>
          <w:marBottom w:val="0"/>
          <w:divBdr>
            <w:top w:val="none" w:sz="0" w:space="0" w:color="auto"/>
            <w:left w:val="none" w:sz="0" w:space="0" w:color="auto"/>
            <w:bottom w:val="none" w:sz="0" w:space="0" w:color="auto"/>
            <w:right w:val="none" w:sz="0" w:space="0" w:color="auto"/>
          </w:divBdr>
        </w:div>
        <w:div w:id="774329226">
          <w:marLeft w:val="0"/>
          <w:marRight w:val="0"/>
          <w:marTop w:val="0"/>
          <w:marBottom w:val="0"/>
          <w:divBdr>
            <w:top w:val="none" w:sz="0" w:space="0" w:color="auto"/>
            <w:left w:val="none" w:sz="0" w:space="0" w:color="auto"/>
            <w:bottom w:val="none" w:sz="0" w:space="0" w:color="auto"/>
            <w:right w:val="none" w:sz="0" w:space="0" w:color="auto"/>
          </w:divBdr>
        </w:div>
        <w:div w:id="109017469">
          <w:marLeft w:val="0"/>
          <w:marRight w:val="0"/>
          <w:marTop w:val="0"/>
          <w:marBottom w:val="0"/>
          <w:divBdr>
            <w:top w:val="none" w:sz="0" w:space="0" w:color="auto"/>
            <w:left w:val="none" w:sz="0" w:space="0" w:color="auto"/>
            <w:bottom w:val="none" w:sz="0" w:space="0" w:color="auto"/>
            <w:right w:val="none" w:sz="0" w:space="0" w:color="auto"/>
          </w:divBdr>
        </w:div>
        <w:div w:id="1854418570">
          <w:marLeft w:val="0"/>
          <w:marRight w:val="0"/>
          <w:marTop w:val="0"/>
          <w:marBottom w:val="0"/>
          <w:divBdr>
            <w:top w:val="none" w:sz="0" w:space="0" w:color="auto"/>
            <w:left w:val="none" w:sz="0" w:space="0" w:color="auto"/>
            <w:bottom w:val="none" w:sz="0" w:space="0" w:color="auto"/>
            <w:right w:val="none" w:sz="0" w:space="0" w:color="auto"/>
          </w:divBdr>
        </w:div>
        <w:div w:id="1923955320">
          <w:marLeft w:val="0"/>
          <w:marRight w:val="0"/>
          <w:marTop w:val="0"/>
          <w:marBottom w:val="0"/>
          <w:divBdr>
            <w:top w:val="none" w:sz="0" w:space="0" w:color="auto"/>
            <w:left w:val="none" w:sz="0" w:space="0" w:color="auto"/>
            <w:bottom w:val="none" w:sz="0" w:space="0" w:color="auto"/>
            <w:right w:val="none" w:sz="0" w:space="0" w:color="auto"/>
          </w:divBdr>
        </w:div>
        <w:div w:id="511264180">
          <w:marLeft w:val="0"/>
          <w:marRight w:val="0"/>
          <w:marTop w:val="0"/>
          <w:marBottom w:val="0"/>
          <w:divBdr>
            <w:top w:val="none" w:sz="0" w:space="0" w:color="auto"/>
            <w:left w:val="none" w:sz="0" w:space="0" w:color="auto"/>
            <w:bottom w:val="none" w:sz="0" w:space="0" w:color="auto"/>
            <w:right w:val="none" w:sz="0" w:space="0" w:color="auto"/>
          </w:divBdr>
        </w:div>
        <w:div w:id="656298809">
          <w:marLeft w:val="0"/>
          <w:marRight w:val="0"/>
          <w:marTop w:val="0"/>
          <w:marBottom w:val="0"/>
          <w:divBdr>
            <w:top w:val="none" w:sz="0" w:space="0" w:color="auto"/>
            <w:left w:val="none" w:sz="0" w:space="0" w:color="auto"/>
            <w:bottom w:val="none" w:sz="0" w:space="0" w:color="auto"/>
            <w:right w:val="none" w:sz="0" w:space="0" w:color="auto"/>
          </w:divBdr>
        </w:div>
        <w:div w:id="1138915931">
          <w:marLeft w:val="0"/>
          <w:marRight w:val="0"/>
          <w:marTop w:val="0"/>
          <w:marBottom w:val="0"/>
          <w:divBdr>
            <w:top w:val="none" w:sz="0" w:space="0" w:color="auto"/>
            <w:left w:val="none" w:sz="0" w:space="0" w:color="auto"/>
            <w:bottom w:val="none" w:sz="0" w:space="0" w:color="auto"/>
            <w:right w:val="none" w:sz="0" w:space="0" w:color="auto"/>
          </w:divBdr>
        </w:div>
        <w:div w:id="383212534">
          <w:marLeft w:val="0"/>
          <w:marRight w:val="0"/>
          <w:marTop w:val="0"/>
          <w:marBottom w:val="0"/>
          <w:divBdr>
            <w:top w:val="none" w:sz="0" w:space="0" w:color="auto"/>
            <w:left w:val="none" w:sz="0" w:space="0" w:color="auto"/>
            <w:bottom w:val="none" w:sz="0" w:space="0" w:color="auto"/>
            <w:right w:val="none" w:sz="0" w:space="0" w:color="auto"/>
          </w:divBdr>
        </w:div>
        <w:div w:id="116147401">
          <w:marLeft w:val="0"/>
          <w:marRight w:val="0"/>
          <w:marTop w:val="0"/>
          <w:marBottom w:val="0"/>
          <w:divBdr>
            <w:top w:val="none" w:sz="0" w:space="0" w:color="auto"/>
            <w:left w:val="none" w:sz="0" w:space="0" w:color="auto"/>
            <w:bottom w:val="none" w:sz="0" w:space="0" w:color="auto"/>
            <w:right w:val="none" w:sz="0" w:space="0" w:color="auto"/>
          </w:divBdr>
        </w:div>
        <w:div w:id="2065133941">
          <w:marLeft w:val="0"/>
          <w:marRight w:val="0"/>
          <w:marTop w:val="0"/>
          <w:marBottom w:val="0"/>
          <w:divBdr>
            <w:top w:val="none" w:sz="0" w:space="0" w:color="auto"/>
            <w:left w:val="none" w:sz="0" w:space="0" w:color="auto"/>
            <w:bottom w:val="none" w:sz="0" w:space="0" w:color="auto"/>
            <w:right w:val="none" w:sz="0" w:space="0" w:color="auto"/>
          </w:divBdr>
        </w:div>
        <w:div w:id="884558048">
          <w:marLeft w:val="0"/>
          <w:marRight w:val="0"/>
          <w:marTop w:val="0"/>
          <w:marBottom w:val="0"/>
          <w:divBdr>
            <w:top w:val="none" w:sz="0" w:space="0" w:color="auto"/>
            <w:left w:val="none" w:sz="0" w:space="0" w:color="auto"/>
            <w:bottom w:val="none" w:sz="0" w:space="0" w:color="auto"/>
            <w:right w:val="none" w:sz="0" w:space="0" w:color="auto"/>
          </w:divBdr>
        </w:div>
        <w:div w:id="1724327827">
          <w:marLeft w:val="0"/>
          <w:marRight w:val="0"/>
          <w:marTop w:val="0"/>
          <w:marBottom w:val="0"/>
          <w:divBdr>
            <w:top w:val="none" w:sz="0" w:space="0" w:color="auto"/>
            <w:left w:val="none" w:sz="0" w:space="0" w:color="auto"/>
            <w:bottom w:val="none" w:sz="0" w:space="0" w:color="auto"/>
            <w:right w:val="none" w:sz="0" w:space="0" w:color="auto"/>
          </w:divBdr>
        </w:div>
        <w:div w:id="1474370502">
          <w:marLeft w:val="0"/>
          <w:marRight w:val="0"/>
          <w:marTop w:val="0"/>
          <w:marBottom w:val="0"/>
          <w:divBdr>
            <w:top w:val="none" w:sz="0" w:space="0" w:color="auto"/>
            <w:left w:val="none" w:sz="0" w:space="0" w:color="auto"/>
            <w:bottom w:val="none" w:sz="0" w:space="0" w:color="auto"/>
            <w:right w:val="none" w:sz="0" w:space="0" w:color="auto"/>
          </w:divBdr>
        </w:div>
        <w:div w:id="360742013">
          <w:marLeft w:val="0"/>
          <w:marRight w:val="0"/>
          <w:marTop w:val="0"/>
          <w:marBottom w:val="0"/>
          <w:divBdr>
            <w:top w:val="none" w:sz="0" w:space="0" w:color="auto"/>
            <w:left w:val="none" w:sz="0" w:space="0" w:color="auto"/>
            <w:bottom w:val="none" w:sz="0" w:space="0" w:color="auto"/>
            <w:right w:val="none" w:sz="0" w:space="0" w:color="auto"/>
          </w:divBdr>
        </w:div>
        <w:div w:id="1637905390">
          <w:marLeft w:val="0"/>
          <w:marRight w:val="0"/>
          <w:marTop w:val="0"/>
          <w:marBottom w:val="0"/>
          <w:divBdr>
            <w:top w:val="none" w:sz="0" w:space="0" w:color="auto"/>
            <w:left w:val="none" w:sz="0" w:space="0" w:color="auto"/>
            <w:bottom w:val="none" w:sz="0" w:space="0" w:color="auto"/>
            <w:right w:val="none" w:sz="0" w:space="0" w:color="auto"/>
          </w:divBdr>
        </w:div>
        <w:div w:id="263194294">
          <w:marLeft w:val="0"/>
          <w:marRight w:val="0"/>
          <w:marTop w:val="0"/>
          <w:marBottom w:val="0"/>
          <w:divBdr>
            <w:top w:val="none" w:sz="0" w:space="0" w:color="auto"/>
            <w:left w:val="none" w:sz="0" w:space="0" w:color="auto"/>
            <w:bottom w:val="none" w:sz="0" w:space="0" w:color="auto"/>
            <w:right w:val="none" w:sz="0" w:space="0" w:color="auto"/>
          </w:divBdr>
        </w:div>
        <w:div w:id="2010600617">
          <w:marLeft w:val="0"/>
          <w:marRight w:val="0"/>
          <w:marTop w:val="0"/>
          <w:marBottom w:val="0"/>
          <w:divBdr>
            <w:top w:val="none" w:sz="0" w:space="0" w:color="auto"/>
            <w:left w:val="none" w:sz="0" w:space="0" w:color="auto"/>
            <w:bottom w:val="none" w:sz="0" w:space="0" w:color="auto"/>
            <w:right w:val="none" w:sz="0" w:space="0" w:color="auto"/>
          </w:divBdr>
        </w:div>
        <w:div w:id="1733310423">
          <w:marLeft w:val="0"/>
          <w:marRight w:val="0"/>
          <w:marTop w:val="0"/>
          <w:marBottom w:val="0"/>
          <w:divBdr>
            <w:top w:val="none" w:sz="0" w:space="0" w:color="auto"/>
            <w:left w:val="none" w:sz="0" w:space="0" w:color="auto"/>
            <w:bottom w:val="none" w:sz="0" w:space="0" w:color="auto"/>
            <w:right w:val="none" w:sz="0" w:space="0" w:color="auto"/>
          </w:divBdr>
        </w:div>
        <w:div w:id="1039236531">
          <w:marLeft w:val="0"/>
          <w:marRight w:val="0"/>
          <w:marTop w:val="0"/>
          <w:marBottom w:val="0"/>
          <w:divBdr>
            <w:top w:val="none" w:sz="0" w:space="0" w:color="auto"/>
            <w:left w:val="none" w:sz="0" w:space="0" w:color="auto"/>
            <w:bottom w:val="none" w:sz="0" w:space="0" w:color="auto"/>
            <w:right w:val="none" w:sz="0" w:space="0" w:color="auto"/>
          </w:divBdr>
        </w:div>
        <w:div w:id="2075619396">
          <w:marLeft w:val="0"/>
          <w:marRight w:val="0"/>
          <w:marTop w:val="0"/>
          <w:marBottom w:val="0"/>
          <w:divBdr>
            <w:top w:val="none" w:sz="0" w:space="0" w:color="auto"/>
            <w:left w:val="none" w:sz="0" w:space="0" w:color="auto"/>
            <w:bottom w:val="none" w:sz="0" w:space="0" w:color="auto"/>
            <w:right w:val="none" w:sz="0" w:space="0" w:color="auto"/>
          </w:divBdr>
        </w:div>
        <w:div w:id="350644888">
          <w:marLeft w:val="0"/>
          <w:marRight w:val="0"/>
          <w:marTop w:val="0"/>
          <w:marBottom w:val="0"/>
          <w:divBdr>
            <w:top w:val="none" w:sz="0" w:space="0" w:color="auto"/>
            <w:left w:val="none" w:sz="0" w:space="0" w:color="auto"/>
            <w:bottom w:val="none" w:sz="0" w:space="0" w:color="auto"/>
            <w:right w:val="none" w:sz="0" w:space="0" w:color="auto"/>
          </w:divBdr>
        </w:div>
        <w:div w:id="1831484047">
          <w:marLeft w:val="0"/>
          <w:marRight w:val="0"/>
          <w:marTop w:val="0"/>
          <w:marBottom w:val="0"/>
          <w:divBdr>
            <w:top w:val="none" w:sz="0" w:space="0" w:color="auto"/>
            <w:left w:val="none" w:sz="0" w:space="0" w:color="auto"/>
            <w:bottom w:val="none" w:sz="0" w:space="0" w:color="auto"/>
            <w:right w:val="none" w:sz="0" w:space="0" w:color="auto"/>
          </w:divBdr>
        </w:div>
        <w:div w:id="279797460">
          <w:marLeft w:val="0"/>
          <w:marRight w:val="0"/>
          <w:marTop w:val="0"/>
          <w:marBottom w:val="0"/>
          <w:divBdr>
            <w:top w:val="none" w:sz="0" w:space="0" w:color="auto"/>
            <w:left w:val="none" w:sz="0" w:space="0" w:color="auto"/>
            <w:bottom w:val="none" w:sz="0" w:space="0" w:color="auto"/>
            <w:right w:val="none" w:sz="0" w:space="0" w:color="auto"/>
          </w:divBdr>
        </w:div>
        <w:div w:id="492184840">
          <w:marLeft w:val="0"/>
          <w:marRight w:val="0"/>
          <w:marTop w:val="0"/>
          <w:marBottom w:val="0"/>
          <w:divBdr>
            <w:top w:val="none" w:sz="0" w:space="0" w:color="auto"/>
            <w:left w:val="none" w:sz="0" w:space="0" w:color="auto"/>
            <w:bottom w:val="none" w:sz="0" w:space="0" w:color="auto"/>
            <w:right w:val="none" w:sz="0" w:space="0" w:color="auto"/>
          </w:divBdr>
        </w:div>
        <w:div w:id="908731932">
          <w:marLeft w:val="0"/>
          <w:marRight w:val="0"/>
          <w:marTop w:val="0"/>
          <w:marBottom w:val="0"/>
          <w:divBdr>
            <w:top w:val="none" w:sz="0" w:space="0" w:color="auto"/>
            <w:left w:val="none" w:sz="0" w:space="0" w:color="auto"/>
            <w:bottom w:val="none" w:sz="0" w:space="0" w:color="auto"/>
            <w:right w:val="none" w:sz="0" w:space="0" w:color="auto"/>
          </w:divBdr>
        </w:div>
        <w:div w:id="11150329">
          <w:marLeft w:val="0"/>
          <w:marRight w:val="0"/>
          <w:marTop w:val="0"/>
          <w:marBottom w:val="0"/>
          <w:divBdr>
            <w:top w:val="none" w:sz="0" w:space="0" w:color="auto"/>
            <w:left w:val="none" w:sz="0" w:space="0" w:color="auto"/>
            <w:bottom w:val="none" w:sz="0" w:space="0" w:color="auto"/>
            <w:right w:val="none" w:sz="0" w:space="0" w:color="auto"/>
          </w:divBdr>
        </w:div>
        <w:div w:id="400493894">
          <w:marLeft w:val="0"/>
          <w:marRight w:val="0"/>
          <w:marTop w:val="0"/>
          <w:marBottom w:val="0"/>
          <w:divBdr>
            <w:top w:val="none" w:sz="0" w:space="0" w:color="auto"/>
            <w:left w:val="none" w:sz="0" w:space="0" w:color="auto"/>
            <w:bottom w:val="none" w:sz="0" w:space="0" w:color="auto"/>
            <w:right w:val="none" w:sz="0" w:space="0" w:color="auto"/>
          </w:divBdr>
        </w:div>
        <w:div w:id="1401710779">
          <w:marLeft w:val="0"/>
          <w:marRight w:val="0"/>
          <w:marTop w:val="0"/>
          <w:marBottom w:val="0"/>
          <w:divBdr>
            <w:top w:val="none" w:sz="0" w:space="0" w:color="auto"/>
            <w:left w:val="none" w:sz="0" w:space="0" w:color="auto"/>
            <w:bottom w:val="none" w:sz="0" w:space="0" w:color="auto"/>
            <w:right w:val="none" w:sz="0" w:space="0" w:color="auto"/>
          </w:divBdr>
        </w:div>
        <w:div w:id="1698462189">
          <w:marLeft w:val="0"/>
          <w:marRight w:val="0"/>
          <w:marTop w:val="0"/>
          <w:marBottom w:val="0"/>
          <w:divBdr>
            <w:top w:val="none" w:sz="0" w:space="0" w:color="auto"/>
            <w:left w:val="none" w:sz="0" w:space="0" w:color="auto"/>
            <w:bottom w:val="none" w:sz="0" w:space="0" w:color="auto"/>
            <w:right w:val="none" w:sz="0" w:space="0" w:color="auto"/>
          </w:divBdr>
        </w:div>
        <w:div w:id="679308724">
          <w:marLeft w:val="0"/>
          <w:marRight w:val="0"/>
          <w:marTop w:val="0"/>
          <w:marBottom w:val="0"/>
          <w:divBdr>
            <w:top w:val="none" w:sz="0" w:space="0" w:color="auto"/>
            <w:left w:val="none" w:sz="0" w:space="0" w:color="auto"/>
            <w:bottom w:val="none" w:sz="0" w:space="0" w:color="auto"/>
            <w:right w:val="none" w:sz="0" w:space="0" w:color="auto"/>
          </w:divBdr>
        </w:div>
        <w:div w:id="1112745321">
          <w:marLeft w:val="0"/>
          <w:marRight w:val="0"/>
          <w:marTop w:val="0"/>
          <w:marBottom w:val="0"/>
          <w:divBdr>
            <w:top w:val="none" w:sz="0" w:space="0" w:color="auto"/>
            <w:left w:val="none" w:sz="0" w:space="0" w:color="auto"/>
            <w:bottom w:val="none" w:sz="0" w:space="0" w:color="auto"/>
            <w:right w:val="none" w:sz="0" w:space="0" w:color="auto"/>
          </w:divBdr>
        </w:div>
        <w:div w:id="965698062">
          <w:marLeft w:val="0"/>
          <w:marRight w:val="0"/>
          <w:marTop w:val="0"/>
          <w:marBottom w:val="0"/>
          <w:divBdr>
            <w:top w:val="none" w:sz="0" w:space="0" w:color="auto"/>
            <w:left w:val="none" w:sz="0" w:space="0" w:color="auto"/>
            <w:bottom w:val="none" w:sz="0" w:space="0" w:color="auto"/>
            <w:right w:val="none" w:sz="0" w:space="0" w:color="auto"/>
          </w:divBdr>
        </w:div>
        <w:div w:id="1581254240">
          <w:marLeft w:val="0"/>
          <w:marRight w:val="0"/>
          <w:marTop w:val="0"/>
          <w:marBottom w:val="0"/>
          <w:divBdr>
            <w:top w:val="none" w:sz="0" w:space="0" w:color="auto"/>
            <w:left w:val="none" w:sz="0" w:space="0" w:color="auto"/>
            <w:bottom w:val="none" w:sz="0" w:space="0" w:color="auto"/>
            <w:right w:val="none" w:sz="0" w:space="0" w:color="auto"/>
          </w:divBdr>
        </w:div>
        <w:div w:id="533737888">
          <w:marLeft w:val="0"/>
          <w:marRight w:val="0"/>
          <w:marTop w:val="0"/>
          <w:marBottom w:val="0"/>
          <w:divBdr>
            <w:top w:val="none" w:sz="0" w:space="0" w:color="auto"/>
            <w:left w:val="none" w:sz="0" w:space="0" w:color="auto"/>
            <w:bottom w:val="none" w:sz="0" w:space="0" w:color="auto"/>
            <w:right w:val="none" w:sz="0" w:space="0" w:color="auto"/>
          </w:divBdr>
        </w:div>
        <w:div w:id="1485662967">
          <w:marLeft w:val="0"/>
          <w:marRight w:val="0"/>
          <w:marTop w:val="0"/>
          <w:marBottom w:val="0"/>
          <w:divBdr>
            <w:top w:val="none" w:sz="0" w:space="0" w:color="auto"/>
            <w:left w:val="none" w:sz="0" w:space="0" w:color="auto"/>
            <w:bottom w:val="none" w:sz="0" w:space="0" w:color="auto"/>
            <w:right w:val="none" w:sz="0" w:space="0" w:color="auto"/>
          </w:divBdr>
        </w:div>
        <w:div w:id="794328217">
          <w:marLeft w:val="0"/>
          <w:marRight w:val="0"/>
          <w:marTop w:val="0"/>
          <w:marBottom w:val="0"/>
          <w:divBdr>
            <w:top w:val="none" w:sz="0" w:space="0" w:color="auto"/>
            <w:left w:val="none" w:sz="0" w:space="0" w:color="auto"/>
            <w:bottom w:val="none" w:sz="0" w:space="0" w:color="auto"/>
            <w:right w:val="none" w:sz="0" w:space="0" w:color="auto"/>
          </w:divBdr>
        </w:div>
        <w:div w:id="894511051">
          <w:marLeft w:val="0"/>
          <w:marRight w:val="0"/>
          <w:marTop w:val="0"/>
          <w:marBottom w:val="0"/>
          <w:divBdr>
            <w:top w:val="none" w:sz="0" w:space="0" w:color="auto"/>
            <w:left w:val="none" w:sz="0" w:space="0" w:color="auto"/>
            <w:bottom w:val="none" w:sz="0" w:space="0" w:color="auto"/>
            <w:right w:val="none" w:sz="0" w:space="0" w:color="auto"/>
          </w:divBdr>
        </w:div>
        <w:div w:id="849415906">
          <w:marLeft w:val="0"/>
          <w:marRight w:val="0"/>
          <w:marTop w:val="0"/>
          <w:marBottom w:val="0"/>
          <w:divBdr>
            <w:top w:val="none" w:sz="0" w:space="0" w:color="auto"/>
            <w:left w:val="none" w:sz="0" w:space="0" w:color="auto"/>
            <w:bottom w:val="none" w:sz="0" w:space="0" w:color="auto"/>
            <w:right w:val="none" w:sz="0" w:space="0" w:color="auto"/>
          </w:divBdr>
        </w:div>
        <w:div w:id="1913078044">
          <w:marLeft w:val="0"/>
          <w:marRight w:val="0"/>
          <w:marTop w:val="0"/>
          <w:marBottom w:val="0"/>
          <w:divBdr>
            <w:top w:val="none" w:sz="0" w:space="0" w:color="auto"/>
            <w:left w:val="none" w:sz="0" w:space="0" w:color="auto"/>
            <w:bottom w:val="none" w:sz="0" w:space="0" w:color="auto"/>
            <w:right w:val="none" w:sz="0" w:space="0" w:color="auto"/>
          </w:divBdr>
        </w:div>
        <w:div w:id="2020958361">
          <w:marLeft w:val="0"/>
          <w:marRight w:val="0"/>
          <w:marTop w:val="0"/>
          <w:marBottom w:val="0"/>
          <w:divBdr>
            <w:top w:val="none" w:sz="0" w:space="0" w:color="auto"/>
            <w:left w:val="none" w:sz="0" w:space="0" w:color="auto"/>
            <w:bottom w:val="none" w:sz="0" w:space="0" w:color="auto"/>
            <w:right w:val="none" w:sz="0" w:space="0" w:color="auto"/>
          </w:divBdr>
        </w:div>
        <w:div w:id="1703478353">
          <w:marLeft w:val="0"/>
          <w:marRight w:val="0"/>
          <w:marTop w:val="0"/>
          <w:marBottom w:val="0"/>
          <w:divBdr>
            <w:top w:val="none" w:sz="0" w:space="0" w:color="auto"/>
            <w:left w:val="none" w:sz="0" w:space="0" w:color="auto"/>
            <w:bottom w:val="none" w:sz="0" w:space="0" w:color="auto"/>
            <w:right w:val="none" w:sz="0" w:space="0" w:color="auto"/>
          </w:divBdr>
        </w:div>
        <w:div w:id="296837326">
          <w:marLeft w:val="0"/>
          <w:marRight w:val="0"/>
          <w:marTop w:val="0"/>
          <w:marBottom w:val="0"/>
          <w:divBdr>
            <w:top w:val="none" w:sz="0" w:space="0" w:color="auto"/>
            <w:left w:val="none" w:sz="0" w:space="0" w:color="auto"/>
            <w:bottom w:val="none" w:sz="0" w:space="0" w:color="auto"/>
            <w:right w:val="none" w:sz="0" w:space="0" w:color="auto"/>
          </w:divBdr>
        </w:div>
        <w:div w:id="1386635431">
          <w:marLeft w:val="0"/>
          <w:marRight w:val="0"/>
          <w:marTop w:val="0"/>
          <w:marBottom w:val="0"/>
          <w:divBdr>
            <w:top w:val="none" w:sz="0" w:space="0" w:color="auto"/>
            <w:left w:val="none" w:sz="0" w:space="0" w:color="auto"/>
            <w:bottom w:val="none" w:sz="0" w:space="0" w:color="auto"/>
            <w:right w:val="none" w:sz="0" w:space="0" w:color="auto"/>
          </w:divBdr>
        </w:div>
        <w:div w:id="128011994">
          <w:marLeft w:val="0"/>
          <w:marRight w:val="0"/>
          <w:marTop w:val="0"/>
          <w:marBottom w:val="0"/>
          <w:divBdr>
            <w:top w:val="none" w:sz="0" w:space="0" w:color="auto"/>
            <w:left w:val="none" w:sz="0" w:space="0" w:color="auto"/>
            <w:bottom w:val="none" w:sz="0" w:space="0" w:color="auto"/>
            <w:right w:val="none" w:sz="0" w:space="0" w:color="auto"/>
          </w:divBdr>
        </w:div>
        <w:div w:id="511184555">
          <w:marLeft w:val="0"/>
          <w:marRight w:val="0"/>
          <w:marTop w:val="0"/>
          <w:marBottom w:val="0"/>
          <w:divBdr>
            <w:top w:val="none" w:sz="0" w:space="0" w:color="auto"/>
            <w:left w:val="none" w:sz="0" w:space="0" w:color="auto"/>
            <w:bottom w:val="none" w:sz="0" w:space="0" w:color="auto"/>
            <w:right w:val="none" w:sz="0" w:space="0" w:color="auto"/>
          </w:divBdr>
        </w:div>
        <w:div w:id="1175609793">
          <w:marLeft w:val="0"/>
          <w:marRight w:val="0"/>
          <w:marTop w:val="0"/>
          <w:marBottom w:val="0"/>
          <w:divBdr>
            <w:top w:val="none" w:sz="0" w:space="0" w:color="auto"/>
            <w:left w:val="none" w:sz="0" w:space="0" w:color="auto"/>
            <w:bottom w:val="none" w:sz="0" w:space="0" w:color="auto"/>
            <w:right w:val="none" w:sz="0" w:space="0" w:color="auto"/>
          </w:divBdr>
        </w:div>
        <w:div w:id="1094980771">
          <w:marLeft w:val="0"/>
          <w:marRight w:val="0"/>
          <w:marTop w:val="0"/>
          <w:marBottom w:val="0"/>
          <w:divBdr>
            <w:top w:val="none" w:sz="0" w:space="0" w:color="auto"/>
            <w:left w:val="none" w:sz="0" w:space="0" w:color="auto"/>
            <w:bottom w:val="none" w:sz="0" w:space="0" w:color="auto"/>
            <w:right w:val="none" w:sz="0" w:space="0" w:color="auto"/>
          </w:divBdr>
        </w:div>
        <w:div w:id="1168210627">
          <w:marLeft w:val="0"/>
          <w:marRight w:val="0"/>
          <w:marTop w:val="0"/>
          <w:marBottom w:val="0"/>
          <w:divBdr>
            <w:top w:val="none" w:sz="0" w:space="0" w:color="auto"/>
            <w:left w:val="none" w:sz="0" w:space="0" w:color="auto"/>
            <w:bottom w:val="none" w:sz="0" w:space="0" w:color="auto"/>
            <w:right w:val="none" w:sz="0" w:space="0" w:color="auto"/>
          </w:divBdr>
        </w:div>
        <w:div w:id="796073424">
          <w:marLeft w:val="0"/>
          <w:marRight w:val="0"/>
          <w:marTop w:val="0"/>
          <w:marBottom w:val="0"/>
          <w:divBdr>
            <w:top w:val="none" w:sz="0" w:space="0" w:color="auto"/>
            <w:left w:val="none" w:sz="0" w:space="0" w:color="auto"/>
            <w:bottom w:val="none" w:sz="0" w:space="0" w:color="auto"/>
            <w:right w:val="none" w:sz="0" w:space="0" w:color="auto"/>
          </w:divBdr>
        </w:div>
        <w:div w:id="1183666091">
          <w:marLeft w:val="0"/>
          <w:marRight w:val="0"/>
          <w:marTop w:val="0"/>
          <w:marBottom w:val="0"/>
          <w:divBdr>
            <w:top w:val="none" w:sz="0" w:space="0" w:color="auto"/>
            <w:left w:val="none" w:sz="0" w:space="0" w:color="auto"/>
            <w:bottom w:val="none" w:sz="0" w:space="0" w:color="auto"/>
            <w:right w:val="none" w:sz="0" w:space="0" w:color="auto"/>
          </w:divBdr>
        </w:div>
        <w:div w:id="2082943064">
          <w:marLeft w:val="0"/>
          <w:marRight w:val="0"/>
          <w:marTop w:val="0"/>
          <w:marBottom w:val="0"/>
          <w:divBdr>
            <w:top w:val="none" w:sz="0" w:space="0" w:color="auto"/>
            <w:left w:val="none" w:sz="0" w:space="0" w:color="auto"/>
            <w:bottom w:val="none" w:sz="0" w:space="0" w:color="auto"/>
            <w:right w:val="none" w:sz="0" w:space="0" w:color="auto"/>
          </w:divBdr>
        </w:div>
        <w:div w:id="951858770">
          <w:marLeft w:val="0"/>
          <w:marRight w:val="0"/>
          <w:marTop w:val="0"/>
          <w:marBottom w:val="0"/>
          <w:divBdr>
            <w:top w:val="none" w:sz="0" w:space="0" w:color="auto"/>
            <w:left w:val="none" w:sz="0" w:space="0" w:color="auto"/>
            <w:bottom w:val="none" w:sz="0" w:space="0" w:color="auto"/>
            <w:right w:val="none" w:sz="0" w:space="0" w:color="auto"/>
          </w:divBdr>
        </w:div>
        <w:div w:id="2057701367">
          <w:marLeft w:val="0"/>
          <w:marRight w:val="0"/>
          <w:marTop w:val="0"/>
          <w:marBottom w:val="0"/>
          <w:divBdr>
            <w:top w:val="none" w:sz="0" w:space="0" w:color="auto"/>
            <w:left w:val="none" w:sz="0" w:space="0" w:color="auto"/>
            <w:bottom w:val="none" w:sz="0" w:space="0" w:color="auto"/>
            <w:right w:val="none" w:sz="0" w:space="0" w:color="auto"/>
          </w:divBdr>
        </w:div>
        <w:div w:id="468128424">
          <w:marLeft w:val="0"/>
          <w:marRight w:val="0"/>
          <w:marTop w:val="0"/>
          <w:marBottom w:val="0"/>
          <w:divBdr>
            <w:top w:val="none" w:sz="0" w:space="0" w:color="auto"/>
            <w:left w:val="none" w:sz="0" w:space="0" w:color="auto"/>
            <w:bottom w:val="none" w:sz="0" w:space="0" w:color="auto"/>
            <w:right w:val="none" w:sz="0" w:space="0" w:color="auto"/>
          </w:divBdr>
        </w:div>
        <w:div w:id="1115439550">
          <w:marLeft w:val="0"/>
          <w:marRight w:val="0"/>
          <w:marTop w:val="0"/>
          <w:marBottom w:val="0"/>
          <w:divBdr>
            <w:top w:val="none" w:sz="0" w:space="0" w:color="auto"/>
            <w:left w:val="none" w:sz="0" w:space="0" w:color="auto"/>
            <w:bottom w:val="none" w:sz="0" w:space="0" w:color="auto"/>
            <w:right w:val="none" w:sz="0" w:space="0" w:color="auto"/>
          </w:divBdr>
        </w:div>
        <w:div w:id="950940708">
          <w:marLeft w:val="0"/>
          <w:marRight w:val="0"/>
          <w:marTop w:val="0"/>
          <w:marBottom w:val="0"/>
          <w:divBdr>
            <w:top w:val="none" w:sz="0" w:space="0" w:color="auto"/>
            <w:left w:val="none" w:sz="0" w:space="0" w:color="auto"/>
            <w:bottom w:val="none" w:sz="0" w:space="0" w:color="auto"/>
            <w:right w:val="none" w:sz="0" w:space="0" w:color="auto"/>
          </w:divBdr>
        </w:div>
        <w:div w:id="1381200120">
          <w:marLeft w:val="0"/>
          <w:marRight w:val="0"/>
          <w:marTop w:val="0"/>
          <w:marBottom w:val="0"/>
          <w:divBdr>
            <w:top w:val="none" w:sz="0" w:space="0" w:color="auto"/>
            <w:left w:val="none" w:sz="0" w:space="0" w:color="auto"/>
            <w:bottom w:val="none" w:sz="0" w:space="0" w:color="auto"/>
            <w:right w:val="none" w:sz="0" w:space="0" w:color="auto"/>
          </w:divBdr>
        </w:div>
        <w:div w:id="268514334">
          <w:marLeft w:val="0"/>
          <w:marRight w:val="0"/>
          <w:marTop w:val="0"/>
          <w:marBottom w:val="0"/>
          <w:divBdr>
            <w:top w:val="none" w:sz="0" w:space="0" w:color="auto"/>
            <w:left w:val="none" w:sz="0" w:space="0" w:color="auto"/>
            <w:bottom w:val="none" w:sz="0" w:space="0" w:color="auto"/>
            <w:right w:val="none" w:sz="0" w:space="0" w:color="auto"/>
          </w:divBdr>
        </w:div>
        <w:div w:id="35157204">
          <w:marLeft w:val="0"/>
          <w:marRight w:val="0"/>
          <w:marTop w:val="0"/>
          <w:marBottom w:val="0"/>
          <w:divBdr>
            <w:top w:val="none" w:sz="0" w:space="0" w:color="auto"/>
            <w:left w:val="none" w:sz="0" w:space="0" w:color="auto"/>
            <w:bottom w:val="none" w:sz="0" w:space="0" w:color="auto"/>
            <w:right w:val="none" w:sz="0" w:space="0" w:color="auto"/>
          </w:divBdr>
        </w:div>
        <w:div w:id="157815441">
          <w:marLeft w:val="0"/>
          <w:marRight w:val="0"/>
          <w:marTop w:val="0"/>
          <w:marBottom w:val="0"/>
          <w:divBdr>
            <w:top w:val="none" w:sz="0" w:space="0" w:color="auto"/>
            <w:left w:val="none" w:sz="0" w:space="0" w:color="auto"/>
            <w:bottom w:val="none" w:sz="0" w:space="0" w:color="auto"/>
            <w:right w:val="none" w:sz="0" w:space="0" w:color="auto"/>
          </w:divBdr>
        </w:div>
      </w:divsChild>
    </w:div>
    <w:div w:id="1590117603">
      <w:bodyDiv w:val="1"/>
      <w:marLeft w:val="0"/>
      <w:marRight w:val="0"/>
      <w:marTop w:val="0"/>
      <w:marBottom w:val="0"/>
      <w:divBdr>
        <w:top w:val="none" w:sz="0" w:space="0" w:color="auto"/>
        <w:left w:val="none" w:sz="0" w:space="0" w:color="auto"/>
        <w:bottom w:val="none" w:sz="0" w:space="0" w:color="auto"/>
        <w:right w:val="none" w:sz="0" w:space="0" w:color="auto"/>
      </w:divBdr>
    </w:div>
    <w:div w:id="1598950570">
      <w:bodyDiv w:val="1"/>
      <w:marLeft w:val="0"/>
      <w:marRight w:val="0"/>
      <w:marTop w:val="0"/>
      <w:marBottom w:val="0"/>
      <w:divBdr>
        <w:top w:val="none" w:sz="0" w:space="0" w:color="auto"/>
        <w:left w:val="none" w:sz="0" w:space="0" w:color="auto"/>
        <w:bottom w:val="none" w:sz="0" w:space="0" w:color="auto"/>
        <w:right w:val="none" w:sz="0" w:space="0" w:color="auto"/>
      </w:divBdr>
      <w:divsChild>
        <w:div w:id="412826329">
          <w:marLeft w:val="0"/>
          <w:marRight w:val="0"/>
          <w:marTop w:val="0"/>
          <w:marBottom w:val="0"/>
          <w:divBdr>
            <w:top w:val="none" w:sz="0" w:space="0" w:color="auto"/>
            <w:left w:val="none" w:sz="0" w:space="0" w:color="auto"/>
            <w:bottom w:val="none" w:sz="0" w:space="0" w:color="auto"/>
            <w:right w:val="none" w:sz="0" w:space="0" w:color="auto"/>
          </w:divBdr>
        </w:div>
        <w:div w:id="810564513">
          <w:marLeft w:val="0"/>
          <w:marRight w:val="0"/>
          <w:marTop w:val="0"/>
          <w:marBottom w:val="0"/>
          <w:divBdr>
            <w:top w:val="none" w:sz="0" w:space="0" w:color="auto"/>
            <w:left w:val="none" w:sz="0" w:space="0" w:color="auto"/>
            <w:bottom w:val="none" w:sz="0" w:space="0" w:color="auto"/>
            <w:right w:val="none" w:sz="0" w:space="0" w:color="auto"/>
          </w:divBdr>
        </w:div>
        <w:div w:id="807162558">
          <w:marLeft w:val="0"/>
          <w:marRight w:val="0"/>
          <w:marTop w:val="0"/>
          <w:marBottom w:val="0"/>
          <w:divBdr>
            <w:top w:val="none" w:sz="0" w:space="0" w:color="auto"/>
            <w:left w:val="none" w:sz="0" w:space="0" w:color="auto"/>
            <w:bottom w:val="none" w:sz="0" w:space="0" w:color="auto"/>
            <w:right w:val="none" w:sz="0" w:space="0" w:color="auto"/>
          </w:divBdr>
        </w:div>
        <w:div w:id="1658920257">
          <w:marLeft w:val="0"/>
          <w:marRight w:val="0"/>
          <w:marTop w:val="0"/>
          <w:marBottom w:val="0"/>
          <w:divBdr>
            <w:top w:val="none" w:sz="0" w:space="0" w:color="auto"/>
            <w:left w:val="none" w:sz="0" w:space="0" w:color="auto"/>
            <w:bottom w:val="none" w:sz="0" w:space="0" w:color="auto"/>
            <w:right w:val="none" w:sz="0" w:space="0" w:color="auto"/>
          </w:divBdr>
        </w:div>
        <w:div w:id="1611549009">
          <w:marLeft w:val="0"/>
          <w:marRight w:val="0"/>
          <w:marTop w:val="0"/>
          <w:marBottom w:val="0"/>
          <w:divBdr>
            <w:top w:val="none" w:sz="0" w:space="0" w:color="auto"/>
            <w:left w:val="none" w:sz="0" w:space="0" w:color="auto"/>
            <w:bottom w:val="none" w:sz="0" w:space="0" w:color="auto"/>
            <w:right w:val="none" w:sz="0" w:space="0" w:color="auto"/>
          </w:divBdr>
        </w:div>
        <w:div w:id="862011117">
          <w:marLeft w:val="0"/>
          <w:marRight w:val="0"/>
          <w:marTop w:val="0"/>
          <w:marBottom w:val="0"/>
          <w:divBdr>
            <w:top w:val="none" w:sz="0" w:space="0" w:color="auto"/>
            <w:left w:val="none" w:sz="0" w:space="0" w:color="auto"/>
            <w:bottom w:val="none" w:sz="0" w:space="0" w:color="auto"/>
            <w:right w:val="none" w:sz="0" w:space="0" w:color="auto"/>
          </w:divBdr>
        </w:div>
        <w:div w:id="337581219">
          <w:marLeft w:val="0"/>
          <w:marRight w:val="0"/>
          <w:marTop w:val="0"/>
          <w:marBottom w:val="0"/>
          <w:divBdr>
            <w:top w:val="none" w:sz="0" w:space="0" w:color="auto"/>
            <w:left w:val="none" w:sz="0" w:space="0" w:color="auto"/>
            <w:bottom w:val="none" w:sz="0" w:space="0" w:color="auto"/>
            <w:right w:val="none" w:sz="0" w:space="0" w:color="auto"/>
          </w:divBdr>
        </w:div>
        <w:div w:id="791679928">
          <w:marLeft w:val="0"/>
          <w:marRight w:val="0"/>
          <w:marTop w:val="0"/>
          <w:marBottom w:val="0"/>
          <w:divBdr>
            <w:top w:val="none" w:sz="0" w:space="0" w:color="auto"/>
            <w:left w:val="none" w:sz="0" w:space="0" w:color="auto"/>
            <w:bottom w:val="none" w:sz="0" w:space="0" w:color="auto"/>
            <w:right w:val="none" w:sz="0" w:space="0" w:color="auto"/>
          </w:divBdr>
        </w:div>
        <w:div w:id="396973595">
          <w:marLeft w:val="0"/>
          <w:marRight w:val="0"/>
          <w:marTop w:val="0"/>
          <w:marBottom w:val="0"/>
          <w:divBdr>
            <w:top w:val="none" w:sz="0" w:space="0" w:color="auto"/>
            <w:left w:val="none" w:sz="0" w:space="0" w:color="auto"/>
            <w:bottom w:val="none" w:sz="0" w:space="0" w:color="auto"/>
            <w:right w:val="none" w:sz="0" w:space="0" w:color="auto"/>
          </w:divBdr>
        </w:div>
        <w:div w:id="1877809666">
          <w:marLeft w:val="0"/>
          <w:marRight w:val="0"/>
          <w:marTop w:val="0"/>
          <w:marBottom w:val="0"/>
          <w:divBdr>
            <w:top w:val="none" w:sz="0" w:space="0" w:color="auto"/>
            <w:left w:val="none" w:sz="0" w:space="0" w:color="auto"/>
            <w:bottom w:val="none" w:sz="0" w:space="0" w:color="auto"/>
            <w:right w:val="none" w:sz="0" w:space="0" w:color="auto"/>
          </w:divBdr>
        </w:div>
        <w:div w:id="1554344292">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
        <w:div w:id="2129808883">
          <w:marLeft w:val="0"/>
          <w:marRight w:val="0"/>
          <w:marTop w:val="0"/>
          <w:marBottom w:val="0"/>
          <w:divBdr>
            <w:top w:val="none" w:sz="0" w:space="0" w:color="auto"/>
            <w:left w:val="none" w:sz="0" w:space="0" w:color="auto"/>
            <w:bottom w:val="none" w:sz="0" w:space="0" w:color="auto"/>
            <w:right w:val="none" w:sz="0" w:space="0" w:color="auto"/>
          </w:divBdr>
        </w:div>
        <w:div w:id="1954094090">
          <w:marLeft w:val="0"/>
          <w:marRight w:val="0"/>
          <w:marTop w:val="0"/>
          <w:marBottom w:val="0"/>
          <w:divBdr>
            <w:top w:val="none" w:sz="0" w:space="0" w:color="auto"/>
            <w:left w:val="none" w:sz="0" w:space="0" w:color="auto"/>
            <w:bottom w:val="none" w:sz="0" w:space="0" w:color="auto"/>
            <w:right w:val="none" w:sz="0" w:space="0" w:color="auto"/>
          </w:divBdr>
        </w:div>
        <w:div w:id="1277984510">
          <w:marLeft w:val="0"/>
          <w:marRight w:val="0"/>
          <w:marTop w:val="0"/>
          <w:marBottom w:val="0"/>
          <w:divBdr>
            <w:top w:val="none" w:sz="0" w:space="0" w:color="auto"/>
            <w:left w:val="none" w:sz="0" w:space="0" w:color="auto"/>
            <w:bottom w:val="none" w:sz="0" w:space="0" w:color="auto"/>
            <w:right w:val="none" w:sz="0" w:space="0" w:color="auto"/>
          </w:divBdr>
        </w:div>
        <w:div w:id="31657398">
          <w:marLeft w:val="0"/>
          <w:marRight w:val="0"/>
          <w:marTop w:val="0"/>
          <w:marBottom w:val="0"/>
          <w:divBdr>
            <w:top w:val="none" w:sz="0" w:space="0" w:color="auto"/>
            <w:left w:val="none" w:sz="0" w:space="0" w:color="auto"/>
            <w:bottom w:val="none" w:sz="0" w:space="0" w:color="auto"/>
            <w:right w:val="none" w:sz="0" w:space="0" w:color="auto"/>
          </w:divBdr>
        </w:div>
        <w:div w:id="33233364">
          <w:marLeft w:val="0"/>
          <w:marRight w:val="0"/>
          <w:marTop w:val="0"/>
          <w:marBottom w:val="0"/>
          <w:divBdr>
            <w:top w:val="none" w:sz="0" w:space="0" w:color="auto"/>
            <w:left w:val="none" w:sz="0" w:space="0" w:color="auto"/>
            <w:bottom w:val="none" w:sz="0" w:space="0" w:color="auto"/>
            <w:right w:val="none" w:sz="0" w:space="0" w:color="auto"/>
          </w:divBdr>
        </w:div>
        <w:div w:id="1792892639">
          <w:marLeft w:val="0"/>
          <w:marRight w:val="0"/>
          <w:marTop w:val="0"/>
          <w:marBottom w:val="0"/>
          <w:divBdr>
            <w:top w:val="none" w:sz="0" w:space="0" w:color="auto"/>
            <w:left w:val="none" w:sz="0" w:space="0" w:color="auto"/>
            <w:bottom w:val="none" w:sz="0" w:space="0" w:color="auto"/>
            <w:right w:val="none" w:sz="0" w:space="0" w:color="auto"/>
          </w:divBdr>
        </w:div>
        <w:div w:id="838157365">
          <w:marLeft w:val="0"/>
          <w:marRight w:val="0"/>
          <w:marTop w:val="0"/>
          <w:marBottom w:val="0"/>
          <w:divBdr>
            <w:top w:val="none" w:sz="0" w:space="0" w:color="auto"/>
            <w:left w:val="none" w:sz="0" w:space="0" w:color="auto"/>
            <w:bottom w:val="none" w:sz="0" w:space="0" w:color="auto"/>
            <w:right w:val="none" w:sz="0" w:space="0" w:color="auto"/>
          </w:divBdr>
        </w:div>
        <w:div w:id="1023748118">
          <w:marLeft w:val="0"/>
          <w:marRight w:val="0"/>
          <w:marTop w:val="0"/>
          <w:marBottom w:val="0"/>
          <w:divBdr>
            <w:top w:val="none" w:sz="0" w:space="0" w:color="auto"/>
            <w:left w:val="none" w:sz="0" w:space="0" w:color="auto"/>
            <w:bottom w:val="none" w:sz="0" w:space="0" w:color="auto"/>
            <w:right w:val="none" w:sz="0" w:space="0" w:color="auto"/>
          </w:divBdr>
        </w:div>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 w:id="2075615517">
          <w:marLeft w:val="0"/>
          <w:marRight w:val="0"/>
          <w:marTop w:val="0"/>
          <w:marBottom w:val="0"/>
          <w:divBdr>
            <w:top w:val="none" w:sz="0" w:space="0" w:color="auto"/>
            <w:left w:val="none" w:sz="0" w:space="0" w:color="auto"/>
            <w:bottom w:val="none" w:sz="0" w:space="0" w:color="auto"/>
            <w:right w:val="none" w:sz="0" w:space="0" w:color="auto"/>
          </w:divBdr>
        </w:div>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 w:id="769005491">
          <w:marLeft w:val="0"/>
          <w:marRight w:val="0"/>
          <w:marTop w:val="0"/>
          <w:marBottom w:val="0"/>
          <w:divBdr>
            <w:top w:val="none" w:sz="0" w:space="0" w:color="auto"/>
            <w:left w:val="none" w:sz="0" w:space="0" w:color="auto"/>
            <w:bottom w:val="none" w:sz="0" w:space="0" w:color="auto"/>
            <w:right w:val="none" w:sz="0" w:space="0" w:color="auto"/>
          </w:divBdr>
        </w:div>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 w:id="963534745">
          <w:marLeft w:val="0"/>
          <w:marRight w:val="0"/>
          <w:marTop w:val="0"/>
          <w:marBottom w:val="0"/>
          <w:divBdr>
            <w:top w:val="none" w:sz="0" w:space="0" w:color="auto"/>
            <w:left w:val="none" w:sz="0" w:space="0" w:color="auto"/>
            <w:bottom w:val="none" w:sz="0" w:space="0" w:color="auto"/>
            <w:right w:val="none" w:sz="0" w:space="0" w:color="auto"/>
          </w:divBdr>
        </w:div>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 w:id="1017122535">
          <w:marLeft w:val="0"/>
          <w:marRight w:val="0"/>
          <w:marTop w:val="0"/>
          <w:marBottom w:val="0"/>
          <w:divBdr>
            <w:top w:val="none" w:sz="0" w:space="0" w:color="auto"/>
            <w:left w:val="none" w:sz="0" w:space="0" w:color="auto"/>
            <w:bottom w:val="none" w:sz="0" w:space="0" w:color="auto"/>
            <w:right w:val="none" w:sz="0" w:space="0" w:color="auto"/>
          </w:divBdr>
        </w:div>
        <w:div w:id="1147360137">
          <w:marLeft w:val="0"/>
          <w:marRight w:val="0"/>
          <w:marTop w:val="0"/>
          <w:marBottom w:val="0"/>
          <w:divBdr>
            <w:top w:val="none" w:sz="0" w:space="0" w:color="auto"/>
            <w:left w:val="none" w:sz="0" w:space="0" w:color="auto"/>
            <w:bottom w:val="none" w:sz="0" w:space="0" w:color="auto"/>
            <w:right w:val="none" w:sz="0" w:space="0" w:color="auto"/>
          </w:divBdr>
        </w:div>
        <w:div w:id="1232812514">
          <w:marLeft w:val="0"/>
          <w:marRight w:val="0"/>
          <w:marTop w:val="0"/>
          <w:marBottom w:val="0"/>
          <w:divBdr>
            <w:top w:val="none" w:sz="0" w:space="0" w:color="auto"/>
            <w:left w:val="none" w:sz="0" w:space="0" w:color="auto"/>
            <w:bottom w:val="none" w:sz="0" w:space="0" w:color="auto"/>
            <w:right w:val="none" w:sz="0" w:space="0" w:color="auto"/>
          </w:divBdr>
        </w:div>
        <w:div w:id="988706538">
          <w:marLeft w:val="0"/>
          <w:marRight w:val="0"/>
          <w:marTop w:val="0"/>
          <w:marBottom w:val="0"/>
          <w:divBdr>
            <w:top w:val="none" w:sz="0" w:space="0" w:color="auto"/>
            <w:left w:val="none" w:sz="0" w:space="0" w:color="auto"/>
            <w:bottom w:val="none" w:sz="0" w:space="0" w:color="auto"/>
            <w:right w:val="none" w:sz="0" w:space="0" w:color="auto"/>
          </w:divBdr>
        </w:div>
        <w:div w:id="631640467">
          <w:marLeft w:val="0"/>
          <w:marRight w:val="0"/>
          <w:marTop w:val="0"/>
          <w:marBottom w:val="0"/>
          <w:divBdr>
            <w:top w:val="none" w:sz="0" w:space="0" w:color="auto"/>
            <w:left w:val="none" w:sz="0" w:space="0" w:color="auto"/>
            <w:bottom w:val="none" w:sz="0" w:space="0" w:color="auto"/>
            <w:right w:val="none" w:sz="0" w:space="0" w:color="auto"/>
          </w:divBdr>
        </w:div>
        <w:div w:id="839856304">
          <w:marLeft w:val="0"/>
          <w:marRight w:val="0"/>
          <w:marTop w:val="0"/>
          <w:marBottom w:val="0"/>
          <w:divBdr>
            <w:top w:val="none" w:sz="0" w:space="0" w:color="auto"/>
            <w:left w:val="none" w:sz="0" w:space="0" w:color="auto"/>
            <w:bottom w:val="none" w:sz="0" w:space="0" w:color="auto"/>
            <w:right w:val="none" w:sz="0" w:space="0" w:color="auto"/>
          </w:divBdr>
        </w:div>
        <w:div w:id="1707757633">
          <w:marLeft w:val="0"/>
          <w:marRight w:val="0"/>
          <w:marTop w:val="0"/>
          <w:marBottom w:val="0"/>
          <w:divBdr>
            <w:top w:val="none" w:sz="0" w:space="0" w:color="auto"/>
            <w:left w:val="none" w:sz="0" w:space="0" w:color="auto"/>
            <w:bottom w:val="none" w:sz="0" w:space="0" w:color="auto"/>
            <w:right w:val="none" w:sz="0" w:space="0" w:color="auto"/>
          </w:divBdr>
        </w:div>
        <w:div w:id="1731031888">
          <w:marLeft w:val="0"/>
          <w:marRight w:val="0"/>
          <w:marTop w:val="0"/>
          <w:marBottom w:val="0"/>
          <w:divBdr>
            <w:top w:val="none" w:sz="0" w:space="0" w:color="auto"/>
            <w:left w:val="none" w:sz="0" w:space="0" w:color="auto"/>
            <w:bottom w:val="none" w:sz="0" w:space="0" w:color="auto"/>
            <w:right w:val="none" w:sz="0" w:space="0" w:color="auto"/>
          </w:divBdr>
        </w:div>
        <w:div w:id="2066298808">
          <w:marLeft w:val="0"/>
          <w:marRight w:val="0"/>
          <w:marTop w:val="0"/>
          <w:marBottom w:val="0"/>
          <w:divBdr>
            <w:top w:val="none" w:sz="0" w:space="0" w:color="auto"/>
            <w:left w:val="none" w:sz="0" w:space="0" w:color="auto"/>
            <w:bottom w:val="none" w:sz="0" w:space="0" w:color="auto"/>
            <w:right w:val="none" w:sz="0" w:space="0" w:color="auto"/>
          </w:divBdr>
        </w:div>
        <w:div w:id="729423203">
          <w:marLeft w:val="0"/>
          <w:marRight w:val="0"/>
          <w:marTop w:val="0"/>
          <w:marBottom w:val="0"/>
          <w:divBdr>
            <w:top w:val="none" w:sz="0" w:space="0" w:color="auto"/>
            <w:left w:val="none" w:sz="0" w:space="0" w:color="auto"/>
            <w:bottom w:val="none" w:sz="0" w:space="0" w:color="auto"/>
            <w:right w:val="none" w:sz="0" w:space="0" w:color="auto"/>
          </w:divBdr>
        </w:div>
        <w:div w:id="1734618182">
          <w:marLeft w:val="0"/>
          <w:marRight w:val="0"/>
          <w:marTop w:val="0"/>
          <w:marBottom w:val="0"/>
          <w:divBdr>
            <w:top w:val="none" w:sz="0" w:space="0" w:color="auto"/>
            <w:left w:val="none" w:sz="0" w:space="0" w:color="auto"/>
            <w:bottom w:val="none" w:sz="0" w:space="0" w:color="auto"/>
            <w:right w:val="none" w:sz="0" w:space="0" w:color="auto"/>
          </w:divBdr>
        </w:div>
        <w:div w:id="358820569">
          <w:marLeft w:val="0"/>
          <w:marRight w:val="0"/>
          <w:marTop w:val="0"/>
          <w:marBottom w:val="0"/>
          <w:divBdr>
            <w:top w:val="none" w:sz="0" w:space="0" w:color="auto"/>
            <w:left w:val="none" w:sz="0" w:space="0" w:color="auto"/>
            <w:bottom w:val="none" w:sz="0" w:space="0" w:color="auto"/>
            <w:right w:val="none" w:sz="0" w:space="0" w:color="auto"/>
          </w:divBdr>
        </w:div>
        <w:div w:id="1362052712">
          <w:marLeft w:val="0"/>
          <w:marRight w:val="0"/>
          <w:marTop w:val="0"/>
          <w:marBottom w:val="0"/>
          <w:divBdr>
            <w:top w:val="none" w:sz="0" w:space="0" w:color="auto"/>
            <w:left w:val="none" w:sz="0" w:space="0" w:color="auto"/>
            <w:bottom w:val="none" w:sz="0" w:space="0" w:color="auto"/>
            <w:right w:val="none" w:sz="0" w:space="0" w:color="auto"/>
          </w:divBdr>
        </w:div>
        <w:div w:id="636758077">
          <w:marLeft w:val="0"/>
          <w:marRight w:val="0"/>
          <w:marTop w:val="0"/>
          <w:marBottom w:val="0"/>
          <w:divBdr>
            <w:top w:val="none" w:sz="0" w:space="0" w:color="auto"/>
            <w:left w:val="none" w:sz="0" w:space="0" w:color="auto"/>
            <w:bottom w:val="none" w:sz="0" w:space="0" w:color="auto"/>
            <w:right w:val="none" w:sz="0" w:space="0" w:color="auto"/>
          </w:divBdr>
        </w:div>
        <w:div w:id="939798076">
          <w:marLeft w:val="0"/>
          <w:marRight w:val="0"/>
          <w:marTop w:val="0"/>
          <w:marBottom w:val="0"/>
          <w:divBdr>
            <w:top w:val="none" w:sz="0" w:space="0" w:color="auto"/>
            <w:left w:val="none" w:sz="0" w:space="0" w:color="auto"/>
            <w:bottom w:val="none" w:sz="0" w:space="0" w:color="auto"/>
            <w:right w:val="none" w:sz="0" w:space="0" w:color="auto"/>
          </w:divBdr>
        </w:div>
        <w:div w:id="1301614957">
          <w:marLeft w:val="0"/>
          <w:marRight w:val="0"/>
          <w:marTop w:val="0"/>
          <w:marBottom w:val="0"/>
          <w:divBdr>
            <w:top w:val="none" w:sz="0" w:space="0" w:color="auto"/>
            <w:left w:val="none" w:sz="0" w:space="0" w:color="auto"/>
            <w:bottom w:val="none" w:sz="0" w:space="0" w:color="auto"/>
            <w:right w:val="none" w:sz="0" w:space="0" w:color="auto"/>
          </w:divBdr>
        </w:div>
        <w:div w:id="162554021">
          <w:marLeft w:val="0"/>
          <w:marRight w:val="0"/>
          <w:marTop w:val="0"/>
          <w:marBottom w:val="0"/>
          <w:divBdr>
            <w:top w:val="none" w:sz="0" w:space="0" w:color="auto"/>
            <w:left w:val="none" w:sz="0" w:space="0" w:color="auto"/>
            <w:bottom w:val="none" w:sz="0" w:space="0" w:color="auto"/>
            <w:right w:val="none" w:sz="0" w:space="0" w:color="auto"/>
          </w:divBdr>
        </w:div>
        <w:div w:id="1036851734">
          <w:marLeft w:val="0"/>
          <w:marRight w:val="0"/>
          <w:marTop w:val="0"/>
          <w:marBottom w:val="0"/>
          <w:divBdr>
            <w:top w:val="none" w:sz="0" w:space="0" w:color="auto"/>
            <w:left w:val="none" w:sz="0" w:space="0" w:color="auto"/>
            <w:bottom w:val="none" w:sz="0" w:space="0" w:color="auto"/>
            <w:right w:val="none" w:sz="0" w:space="0" w:color="auto"/>
          </w:divBdr>
        </w:div>
      </w:divsChild>
    </w:div>
    <w:div w:id="1637250092">
      <w:bodyDiv w:val="1"/>
      <w:marLeft w:val="0"/>
      <w:marRight w:val="0"/>
      <w:marTop w:val="0"/>
      <w:marBottom w:val="0"/>
      <w:divBdr>
        <w:top w:val="none" w:sz="0" w:space="0" w:color="auto"/>
        <w:left w:val="none" w:sz="0" w:space="0" w:color="auto"/>
        <w:bottom w:val="none" w:sz="0" w:space="0" w:color="auto"/>
        <w:right w:val="none" w:sz="0" w:space="0" w:color="auto"/>
      </w:divBdr>
    </w:div>
    <w:div w:id="1647081354">
      <w:bodyDiv w:val="1"/>
      <w:marLeft w:val="0"/>
      <w:marRight w:val="0"/>
      <w:marTop w:val="0"/>
      <w:marBottom w:val="0"/>
      <w:divBdr>
        <w:top w:val="none" w:sz="0" w:space="0" w:color="auto"/>
        <w:left w:val="none" w:sz="0" w:space="0" w:color="auto"/>
        <w:bottom w:val="none" w:sz="0" w:space="0" w:color="auto"/>
        <w:right w:val="none" w:sz="0" w:space="0" w:color="auto"/>
      </w:divBdr>
    </w:div>
    <w:div w:id="1647855012">
      <w:bodyDiv w:val="1"/>
      <w:marLeft w:val="0"/>
      <w:marRight w:val="0"/>
      <w:marTop w:val="0"/>
      <w:marBottom w:val="0"/>
      <w:divBdr>
        <w:top w:val="none" w:sz="0" w:space="0" w:color="auto"/>
        <w:left w:val="none" w:sz="0" w:space="0" w:color="auto"/>
        <w:bottom w:val="none" w:sz="0" w:space="0" w:color="auto"/>
        <w:right w:val="none" w:sz="0" w:space="0" w:color="auto"/>
      </w:divBdr>
    </w:div>
    <w:div w:id="1659386828">
      <w:bodyDiv w:val="1"/>
      <w:marLeft w:val="0"/>
      <w:marRight w:val="0"/>
      <w:marTop w:val="0"/>
      <w:marBottom w:val="0"/>
      <w:divBdr>
        <w:top w:val="none" w:sz="0" w:space="0" w:color="auto"/>
        <w:left w:val="none" w:sz="0" w:space="0" w:color="auto"/>
        <w:bottom w:val="none" w:sz="0" w:space="0" w:color="auto"/>
        <w:right w:val="none" w:sz="0" w:space="0" w:color="auto"/>
      </w:divBdr>
    </w:div>
    <w:div w:id="1697660575">
      <w:bodyDiv w:val="1"/>
      <w:marLeft w:val="0"/>
      <w:marRight w:val="0"/>
      <w:marTop w:val="0"/>
      <w:marBottom w:val="0"/>
      <w:divBdr>
        <w:top w:val="none" w:sz="0" w:space="0" w:color="auto"/>
        <w:left w:val="none" w:sz="0" w:space="0" w:color="auto"/>
        <w:bottom w:val="none" w:sz="0" w:space="0" w:color="auto"/>
        <w:right w:val="none" w:sz="0" w:space="0" w:color="auto"/>
      </w:divBdr>
    </w:div>
    <w:div w:id="1761877718">
      <w:bodyDiv w:val="1"/>
      <w:marLeft w:val="0"/>
      <w:marRight w:val="0"/>
      <w:marTop w:val="0"/>
      <w:marBottom w:val="0"/>
      <w:divBdr>
        <w:top w:val="none" w:sz="0" w:space="0" w:color="auto"/>
        <w:left w:val="none" w:sz="0" w:space="0" w:color="auto"/>
        <w:bottom w:val="none" w:sz="0" w:space="0" w:color="auto"/>
        <w:right w:val="none" w:sz="0" w:space="0" w:color="auto"/>
      </w:divBdr>
    </w:div>
    <w:div w:id="1771045675">
      <w:bodyDiv w:val="1"/>
      <w:marLeft w:val="0"/>
      <w:marRight w:val="0"/>
      <w:marTop w:val="0"/>
      <w:marBottom w:val="0"/>
      <w:divBdr>
        <w:top w:val="none" w:sz="0" w:space="0" w:color="auto"/>
        <w:left w:val="none" w:sz="0" w:space="0" w:color="auto"/>
        <w:bottom w:val="none" w:sz="0" w:space="0" w:color="auto"/>
        <w:right w:val="none" w:sz="0" w:space="0" w:color="auto"/>
      </w:divBdr>
    </w:div>
    <w:div w:id="1795441654">
      <w:bodyDiv w:val="1"/>
      <w:marLeft w:val="0"/>
      <w:marRight w:val="0"/>
      <w:marTop w:val="0"/>
      <w:marBottom w:val="0"/>
      <w:divBdr>
        <w:top w:val="none" w:sz="0" w:space="0" w:color="auto"/>
        <w:left w:val="none" w:sz="0" w:space="0" w:color="auto"/>
        <w:bottom w:val="none" w:sz="0" w:space="0" w:color="auto"/>
        <w:right w:val="none" w:sz="0" w:space="0" w:color="auto"/>
      </w:divBdr>
      <w:divsChild>
        <w:div w:id="1449814282">
          <w:marLeft w:val="0"/>
          <w:marRight w:val="0"/>
          <w:marTop w:val="0"/>
          <w:marBottom w:val="0"/>
          <w:divBdr>
            <w:top w:val="none" w:sz="0" w:space="0" w:color="auto"/>
            <w:left w:val="none" w:sz="0" w:space="0" w:color="auto"/>
            <w:bottom w:val="none" w:sz="0" w:space="0" w:color="auto"/>
            <w:right w:val="none" w:sz="0" w:space="0" w:color="auto"/>
          </w:divBdr>
        </w:div>
        <w:div w:id="1237865219">
          <w:marLeft w:val="0"/>
          <w:marRight w:val="0"/>
          <w:marTop w:val="0"/>
          <w:marBottom w:val="0"/>
          <w:divBdr>
            <w:top w:val="none" w:sz="0" w:space="0" w:color="auto"/>
            <w:left w:val="none" w:sz="0" w:space="0" w:color="auto"/>
            <w:bottom w:val="none" w:sz="0" w:space="0" w:color="auto"/>
            <w:right w:val="none" w:sz="0" w:space="0" w:color="auto"/>
          </w:divBdr>
        </w:div>
        <w:div w:id="1240140567">
          <w:marLeft w:val="0"/>
          <w:marRight w:val="0"/>
          <w:marTop w:val="0"/>
          <w:marBottom w:val="0"/>
          <w:divBdr>
            <w:top w:val="none" w:sz="0" w:space="0" w:color="auto"/>
            <w:left w:val="none" w:sz="0" w:space="0" w:color="auto"/>
            <w:bottom w:val="none" w:sz="0" w:space="0" w:color="auto"/>
            <w:right w:val="none" w:sz="0" w:space="0" w:color="auto"/>
          </w:divBdr>
        </w:div>
        <w:div w:id="27419799">
          <w:marLeft w:val="0"/>
          <w:marRight w:val="0"/>
          <w:marTop w:val="0"/>
          <w:marBottom w:val="0"/>
          <w:divBdr>
            <w:top w:val="none" w:sz="0" w:space="0" w:color="auto"/>
            <w:left w:val="none" w:sz="0" w:space="0" w:color="auto"/>
            <w:bottom w:val="none" w:sz="0" w:space="0" w:color="auto"/>
            <w:right w:val="none" w:sz="0" w:space="0" w:color="auto"/>
          </w:divBdr>
        </w:div>
        <w:div w:id="242645210">
          <w:marLeft w:val="0"/>
          <w:marRight w:val="0"/>
          <w:marTop w:val="0"/>
          <w:marBottom w:val="0"/>
          <w:divBdr>
            <w:top w:val="none" w:sz="0" w:space="0" w:color="auto"/>
            <w:left w:val="none" w:sz="0" w:space="0" w:color="auto"/>
            <w:bottom w:val="none" w:sz="0" w:space="0" w:color="auto"/>
            <w:right w:val="none" w:sz="0" w:space="0" w:color="auto"/>
          </w:divBdr>
        </w:div>
        <w:div w:id="2002078408">
          <w:marLeft w:val="0"/>
          <w:marRight w:val="0"/>
          <w:marTop w:val="0"/>
          <w:marBottom w:val="0"/>
          <w:divBdr>
            <w:top w:val="none" w:sz="0" w:space="0" w:color="auto"/>
            <w:left w:val="none" w:sz="0" w:space="0" w:color="auto"/>
            <w:bottom w:val="none" w:sz="0" w:space="0" w:color="auto"/>
            <w:right w:val="none" w:sz="0" w:space="0" w:color="auto"/>
          </w:divBdr>
        </w:div>
        <w:div w:id="74279722">
          <w:marLeft w:val="0"/>
          <w:marRight w:val="0"/>
          <w:marTop w:val="0"/>
          <w:marBottom w:val="0"/>
          <w:divBdr>
            <w:top w:val="none" w:sz="0" w:space="0" w:color="auto"/>
            <w:left w:val="none" w:sz="0" w:space="0" w:color="auto"/>
            <w:bottom w:val="none" w:sz="0" w:space="0" w:color="auto"/>
            <w:right w:val="none" w:sz="0" w:space="0" w:color="auto"/>
          </w:divBdr>
        </w:div>
        <w:div w:id="1657875308">
          <w:marLeft w:val="0"/>
          <w:marRight w:val="0"/>
          <w:marTop w:val="0"/>
          <w:marBottom w:val="0"/>
          <w:divBdr>
            <w:top w:val="none" w:sz="0" w:space="0" w:color="auto"/>
            <w:left w:val="none" w:sz="0" w:space="0" w:color="auto"/>
            <w:bottom w:val="none" w:sz="0" w:space="0" w:color="auto"/>
            <w:right w:val="none" w:sz="0" w:space="0" w:color="auto"/>
          </w:divBdr>
        </w:div>
        <w:div w:id="1479880270">
          <w:marLeft w:val="0"/>
          <w:marRight w:val="0"/>
          <w:marTop w:val="0"/>
          <w:marBottom w:val="0"/>
          <w:divBdr>
            <w:top w:val="none" w:sz="0" w:space="0" w:color="auto"/>
            <w:left w:val="none" w:sz="0" w:space="0" w:color="auto"/>
            <w:bottom w:val="none" w:sz="0" w:space="0" w:color="auto"/>
            <w:right w:val="none" w:sz="0" w:space="0" w:color="auto"/>
          </w:divBdr>
        </w:div>
        <w:div w:id="1945337548">
          <w:marLeft w:val="0"/>
          <w:marRight w:val="0"/>
          <w:marTop w:val="0"/>
          <w:marBottom w:val="0"/>
          <w:divBdr>
            <w:top w:val="none" w:sz="0" w:space="0" w:color="auto"/>
            <w:left w:val="none" w:sz="0" w:space="0" w:color="auto"/>
            <w:bottom w:val="none" w:sz="0" w:space="0" w:color="auto"/>
            <w:right w:val="none" w:sz="0" w:space="0" w:color="auto"/>
          </w:divBdr>
        </w:div>
        <w:div w:id="36247997">
          <w:marLeft w:val="0"/>
          <w:marRight w:val="0"/>
          <w:marTop w:val="0"/>
          <w:marBottom w:val="0"/>
          <w:divBdr>
            <w:top w:val="none" w:sz="0" w:space="0" w:color="auto"/>
            <w:left w:val="none" w:sz="0" w:space="0" w:color="auto"/>
            <w:bottom w:val="none" w:sz="0" w:space="0" w:color="auto"/>
            <w:right w:val="none" w:sz="0" w:space="0" w:color="auto"/>
          </w:divBdr>
        </w:div>
        <w:div w:id="1942446283">
          <w:marLeft w:val="0"/>
          <w:marRight w:val="0"/>
          <w:marTop w:val="0"/>
          <w:marBottom w:val="0"/>
          <w:divBdr>
            <w:top w:val="none" w:sz="0" w:space="0" w:color="auto"/>
            <w:left w:val="none" w:sz="0" w:space="0" w:color="auto"/>
            <w:bottom w:val="none" w:sz="0" w:space="0" w:color="auto"/>
            <w:right w:val="none" w:sz="0" w:space="0" w:color="auto"/>
          </w:divBdr>
        </w:div>
        <w:div w:id="2083677558">
          <w:marLeft w:val="0"/>
          <w:marRight w:val="0"/>
          <w:marTop w:val="0"/>
          <w:marBottom w:val="0"/>
          <w:divBdr>
            <w:top w:val="none" w:sz="0" w:space="0" w:color="auto"/>
            <w:left w:val="none" w:sz="0" w:space="0" w:color="auto"/>
            <w:bottom w:val="none" w:sz="0" w:space="0" w:color="auto"/>
            <w:right w:val="none" w:sz="0" w:space="0" w:color="auto"/>
          </w:divBdr>
        </w:div>
        <w:div w:id="378090996">
          <w:marLeft w:val="0"/>
          <w:marRight w:val="0"/>
          <w:marTop w:val="0"/>
          <w:marBottom w:val="0"/>
          <w:divBdr>
            <w:top w:val="none" w:sz="0" w:space="0" w:color="auto"/>
            <w:left w:val="none" w:sz="0" w:space="0" w:color="auto"/>
            <w:bottom w:val="none" w:sz="0" w:space="0" w:color="auto"/>
            <w:right w:val="none" w:sz="0" w:space="0" w:color="auto"/>
          </w:divBdr>
        </w:div>
        <w:div w:id="2064908586">
          <w:marLeft w:val="0"/>
          <w:marRight w:val="0"/>
          <w:marTop w:val="0"/>
          <w:marBottom w:val="0"/>
          <w:divBdr>
            <w:top w:val="none" w:sz="0" w:space="0" w:color="auto"/>
            <w:left w:val="none" w:sz="0" w:space="0" w:color="auto"/>
            <w:bottom w:val="none" w:sz="0" w:space="0" w:color="auto"/>
            <w:right w:val="none" w:sz="0" w:space="0" w:color="auto"/>
          </w:divBdr>
        </w:div>
        <w:div w:id="813566649">
          <w:marLeft w:val="0"/>
          <w:marRight w:val="0"/>
          <w:marTop w:val="0"/>
          <w:marBottom w:val="0"/>
          <w:divBdr>
            <w:top w:val="none" w:sz="0" w:space="0" w:color="auto"/>
            <w:left w:val="none" w:sz="0" w:space="0" w:color="auto"/>
            <w:bottom w:val="none" w:sz="0" w:space="0" w:color="auto"/>
            <w:right w:val="none" w:sz="0" w:space="0" w:color="auto"/>
          </w:divBdr>
        </w:div>
        <w:div w:id="1589583041">
          <w:marLeft w:val="0"/>
          <w:marRight w:val="0"/>
          <w:marTop w:val="0"/>
          <w:marBottom w:val="0"/>
          <w:divBdr>
            <w:top w:val="none" w:sz="0" w:space="0" w:color="auto"/>
            <w:left w:val="none" w:sz="0" w:space="0" w:color="auto"/>
            <w:bottom w:val="none" w:sz="0" w:space="0" w:color="auto"/>
            <w:right w:val="none" w:sz="0" w:space="0" w:color="auto"/>
          </w:divBdr>
        </w:div>
        <w:div w:id="683047306">
          <w:marLeft w:val="0"/>
          <w:marRight w:val="0"/>
          <w:marTop w:val="0"/>
          <w:marBottom w:val="0"/>
          <w:divBdr>
            <w:top w:val="none" w:sz="0" w:space="0" w:color="auto"/>
            <w:left w:val="none" w:sz="0" w:space="0" w:color="auto"/>
            <w:bottom w:val="none" w:sz="0" w:space="0" w:color="auto"/>
            <w:right w:val="none" w:sz="0" w:space="0" w:color="auto"/>
          </w:divBdr>
        </w:div>
        <w:div w:id="1374500226">
          <w:marLeft w:val="0"/>
          <w:marRight w:val="0"/>
          <w:marTop w:val="0"/>
          <w:marBottom w:val="0"/>
          <w:divBdr>
            <w:top w:val="none" w:sz="0" w:space="0" w:color="auto"/>
            <w:left w:val="none" w:sz="0" w:space="0" w:color="auto"/>
            <w:bottom w:val="none" w:sz="0" w:space="0" w:color="auto"/>
            <w:right w:val="none" w:sz="0" w:space="0" w:color="auto"/>
          </w:divBdr>
        </w:div>
        <w:div w:id="1591231321">
          <w:marLeft w:val="0"/>
          <w:marRight w:val="0"/>
          <w:marTop w:val="0"/>
          <w:marBottom w:val="0"/>
          <w:divBdr>
            <w:top w:val="none" w:sz="0" w:space="0" w:color="auto"/>
            <w:left w:val="none" w:sz="0" w:space="0" w:color="auto"/>
            <w:bottom w:val="none" w:sz="0" w:space="0" w:color="auto"/>
            <w:right w:val="none" w:sz="0" w:space="0" w:color="auto"/>
          </w:divBdr>
        </w:div>
        <w:div w:id="1132600665">
          <w:marLeft w:val="0"/>
          <w:marRight w:val="0"/>
          <w:marTop w:val="0"/>
          <w:marBottom w:val="0"/>
          <w:divBdr>
            <w:top w:val="none" w:sz="0" w:space="0" w:color="auto"/>
            <w:left w:val="none" w:sz="0" w:space="0" w:color="auto"/>
            <w:bottom w:val="none" w:sz="0" w:space="0" w:color="auto"/>
            <w:right w:val="none" w:sz="0" w:space="0" w:color="auto"/>
          </w:divBdr>
        </w:div>
        <w:div w:id="1646011609">
          <w:marLeft w:val="0"/>
          <w:marRight w:val="0"/>
          <w:marTop w:val="0"/>
          <w:marBottom w:val="0"/>
          <w:divBdr>
            <w:top w:val="none" w:sz="0" w:space="0" w:color="auto"/>
            <w:left w:val="none" w:sz="0" w:space="0" w:color="auto"/>
            <w:bottom w:val="none" w:sz="0" w:space="0" w:color="auto"/>
            <w:right w:val="none" w:sz="0" w:space="0" w:color="auto"/>
          </w:divBdr>
        </w:div>
        <w:div w:id="741870324">
          <w:marLeft w:val="0"/>
          <w:marRight w:val="0"/>
          <w:marTop w:val="0"/>
          <w:marBottom w:val="0"/>
          <w:divBdr>
            <w:top w:val="none" w:sz="0" w:space="0" w:color="auto"/>
            <w:left w:val="none" w:sz="0" w:space="0" w:color="auto"/>
            <w:bottom w:val="none" w:sz="0" w:space="0" w:color="auto"/>
            <w:right w:val="none" w:sz="0" w:space="0" w:color="auto"/>
          </w:divBdr>
        </w:div>
        <w:div w:id="1104379224">
          <w:marLeft w:val="0"/>
          <w:marRight w:val="0"/>
          <w:marTop w:val="0"/>
          <w:marBottom w:val="0"/>
          <w:divBdr>
            <w:top w:val="none" w:sz="0" w:space="0" w:color="auto"/>
            <w:left w:val="none" w:sz="0" w:space="0" w:color="auto"/>
            <w:bottom w:val="none" w:sz="0" w:space="0" w:color="auto"/>
            <w:right w:val="none" w:sz="0" w:space="0" w:color="auto"/>
          </w:divBdr>
        </w:div>
        <w:div w:id="1241526272">
          <w:marLeft w:val="0"/>
          <w:marRight w:val="0"/>
          <w:marTop w:val="0"/>
          <w:marBottom w:val="0"/>
          <w:divBdr>
            <w:top w:val="none" w:sz="0" w:space="0" w:color="auto"/>
            <w:left w:val="none" w:sz="0" w:space="0" w:color="auto"/>
            <w:bottom w:val="none" w:sz="0" w:space="0" w:color="auto"/>
            <w:right w:val="none" w:sz="0" w:space="0" w:color="auto"/>
          </w:divBdr>
        </w:div>
        <w:div w:id="198278181">
          <w:marLeft w:val="0"/>
          <w:marRight w:val="0"/>
          <w:marTop w:val="0"/>
          <w:marBottom w:val="0"/>
          <w:divBdr>
            <w:top w:val="none" w:sz="0" w:space="0" w:color="auto"/>
            <w:left w:val="none" w:sz="0" w:space="0" w:color="auto"/>
            <w:bottom w:val="none" w:sz="0" w:space="0" w:color="auto"/>
            <w:right w:val="none" w:sz="0" w:space="0" w:color="auto"/>
          </w:divBdr>
        </w:div>
        <w:div w:id="985668831">
          <w:marLeft w:val="0"/>
          <w:marRight w:val="0"/>
          <w:marTop w:val="0"/>
          <w:marBottom w:val="0"/>
          <w:divBdr>
            <w:top w:val="none" w:sz="0" w:space="0" w:color="auto"/>
            <w:left w:val="none" w:sz="0" w:space="0" w:color="auto"/>
            <w:bottom w:val="none" w:sz="0" w:space="0" w:color="auto"/>
            <w:right w:val="none" w:sz="0" w:space="0" w:color="auto"/>
          </w:divBdr>
        </w:div>
        <w:div w:id="415857877">
          <w:marLeft w:val="0"/>
          <w:marRight w:val="0"/>
          <w:marTop w:val="0"/>
          <w:marBottom w:val="0"/>
          <w:divBdr>
            <w:top w:val="none" w:sz="0" w:space="0" w:color="auto"/>
            <w:left w:val="none" w:sz="0" w:space="0" w:color="auto"/>
            <w:bottom w:val="none" w:sz="0" w:space="0" w:color="auto"/>
            <w:right w:val="none" w:sz="0" w:space="0" w:color="auto"/>
          </w:divBdr>
        </w:div>
        <w:div w:id="418211979">
          <w:marLeft w:val="0"/>
          <w:marRight w:val="0"/>
          <w:marTop w:val="0"/>
          <w:marBottom w:val="0"/>
          <w:divBdr>
            <w:top w:val="none" w:sz="0" w:space="0" w:color="auto"/>
            <w:left w:val="none" w:sz="0" w:space="0" w:color="auto"/>
            <w:bottom w:val="none" w:sz="0" w:space="0" w:color="auto"/>
            <w:right w:val="none" w:sz="0" w:space="0" w:color="auto"/>
          </w:divBdr>
        </w:div>
        <w:div w:id="1173225738">
          <w:marLeft w:val="0"/>
          <w:marRight w:val="0"/>
          <w:marTop w:val="0"/>
          <w:marBottom w:val="0"/>
          <w:divBdr>
            <w:top w:val="none" w:sz="0" w:space="0" w:color="auto"/>
            <w:left w:val="none" w:sz="0" w:space="0" w:color="auto"/>
            <w:bottom w:val="none" w:sz="0" w:space="0" w:color="auto"/>
            <w:right w:val="none" w:sz="0" w:space="0" w:color="auto"/>
          </w:divBdr>
        </w:div>
        <w:div w:id="1499417561">
          <w:marLeft w:val="0"/>
          <w:marRight w:val="0"/>
          <w:marTop w:val="0"/>
          <w:marBottom w:val="0"/>
          <w:divBdr>
            <w:top w:val="none" w:sz="0" w:space="0" w:color="auto"/>
            <w:left w:val="none" w:sz="0" w:space="0" w:color="auto"/>
            <w:bottom w:val="none" w:sz="0" w:space="0" w:color="auto"/>
            <w:right w:val="none" w:sz="0" w:space="0" w:color="auto"/>
          </w:divBdr>
        </w:div>
        <w:div w:id="1787459273">
          <w:marLeft w:val="0"/>
          <w:marRight w:val="0"/>
          <w:marTop w:val="0"/>
          <w:marBottom w:val="0"/>
          <w:divBdr>
            <w:top w:val="none" w:sz="0" w:space="0" w:color="auto"/>
            <w:left w:val="none" w:sz="0" w:space="0" w:color="auto"/>
            <w:bottom w:val="none" w:sz="0" w:space="0" w:color="auto"/>
            <w:right w:val="none" w:sz="0" w:space="0" w:color="auto"/>
          </w:divBdr>
        </w:div>
        <w:div w:id="584732162">
          <w:marLeft w:val="0"/>
          <w:marRight w:val="0"/>
          <w:marTop w:val="0"/>
          <w:marBottom w:val="0"/>
          <w:divBdr>
            <w:top w:val="none" w:sz="0" w:space="0" w:color="auto"/>
            <w:left w:val="none" w:sz="0" w:space="0" w:color="auto"/>
            <w:bottom w:val="none" w:sz="0" w:space="0" w:color="auto"/>
            <w:right w:val="none" w:sz="0" w:space="0" w:color="auto"/>
          </w:divBdr>
        </w:div>
        <w:div w:id="1395004693">
          <w:marLeft w:val="0"/>
          <w:marRight w:val="0"/>
          <w:marTop w:val="0"/>
          <w:marBottom w:val="0"/>
          <w:divBdr>
            <w:top w:val="none" w:sz="0" w:space="0" w:color="auto"/>
            <w:left w:val="none" w:sz="0" w:space="0" w:color="auto"/>
            <w:bottom w:val="none" w:sz="0" w:space="0" w:color="auto"/>
            <w:right w:val="none" w:sz="0" w:space="0" w:color="auto"/>
          </w:divBdr>
        </w:div>
        <w:div w:id="1685474011">
          <w:marLeft w:val="0"/>
          <w:marRight w:val="0"/>
          <w:marTop w:val="0"/>
          <w:marBottom w:val="0"/>
          <w:divBdr>
            <w:top w:val="none" w:sz="0" w:space="0" w:color="auto"/>
            <w:left w:val="none" w:sz="0" w:space="0" w:color="auto"/>
            <w:bottom w:val="none" w:sz="0" w:space="0" w:color="auto"/>
            <w:right w:val="none" w:sz="0" w:space="0" w:color="auto"/>
          </w:divBdr>
        </w:div>
        <w:div w:id="1516649417">
          <w:marLeft w:val="0"/>
          <w:marRight w:val="0"/>
          <w:marTop w:val="0"/>
          <w:marBottom w:val="0"/>
          <w:divBdr>
            <w:top w:val="none" w:sz="0" w:space="0" w:color="auto"/>
            <w:left w:val="none" w:sz="0" w:space="0" w:color="auto"/>
            <w:bottom w:val="none" w:sz="0" w:space="0" w:color="auto"/>
            <w:right w:val="none" w:sz="0" w:space="0" w:color="auto"/>
          </w:divBdr>
        </w:div>
        <w:div w:id="842666725">
          <w:marLeft w:val="0"/>
          <w:marRight w:val="0"/>
          <w:marTop w:val="0"/>
          <w:marBottom w:val="0"/>
          <w:divBdr>
            <w:top w:val="none" w:sz="0" w:space="0" w:color="auto"/>
            <w:left w:val="none" w:sz="0" w:space="0" w:color="auto"/>
            <w:bottom w:val="none" w:sz="0" w:space="0" w:color="auto"/>
            <w:right w:val="none" w:sz="0" w:space="0" w:color="auto"/>
          </w:divBdr>
        </w:div>
        <w:div w:id="1797260845">
          <w:marLeft w:val="0"/>
          <w:marRight w:val="0"/>
          <w:marTop w:val="0"/>
          <w:marBottom w:val="0"/>
          <w:divBdr>
            <w:top w:val="none" w:sz="0" w:space="0" w:color="auto"/>
            <w:left w:val="none" w:sz="0" w:space="0" w:color="auto"/>
            <w:bottom w:val="none" w:sz="0" w:space="0" w:color="auto"/>
            <w:right w:val="none" w:sz="0" w:space="0" w:color="auto"/>
          </w:divBdr>
        </w:div>
        <w:div w:id="2122646585">
          <w:marLeft w:val="0"/>
          <w:marRight w:val="0"/>
          <w:marTop w:val="0"/>
          <w:marBottom w:val="0"/>
          <w:divBdr>
            <w:top w:val="none" w:sz="0" w:space="0" w:color="auto"/>
            <w:left w:val="none" w:sz="0" w:space="0" w:color="auto"/>
            <w:bottom w:val="none" w:sz="0" w:space="0" w:color="auto"/>
            <w:right w:val="none" w:sz="0" w:space="0" w:color="auto"/>
          </w:divBdr>
        </w:div>
        <w:div w:id="382096762">
          <w:marLeft w:val="0"/>
          <w:marRight w:val="0"/>
          <w:marTop w:val="0"/>
          <w:marBottom w:val="0"/>
          <w:divBdr>
            <w:top w:val="none" w:sz="0" w:space="0" w:color="auto"/>
            <w:left w:val="none" w:sz="0" w:space="0" w:color="auto"/>
            <w:bottom w:val="none" w:sz="0" w:space="0" w:color="auto"/>
            <w:right w:val="none" w:sz="0" w:space="0" w:color="auto"/>
          </w:divBdr>
        </w:div>
        <w:div w:id="1488788755">
          <w:marLeft w:val="0"/>
          <w:marRight w:val="0"/>
          <w:marTop w:val="0"/>
          <w:marBottom w:val="0"/>
          <w:divBdr>
            <w:top w:val="none" w:sz="0" w:space="0" w:color="auto"/>
            <w:left w:val="none" w:sz="0" w:space="0" w:color="auto"/>
            <w:bottom w:val="none" w:sz="0" w:space="0" w:color="auto"/>
            <w:right w:val="none" w:sz="0" w:space="0" w:color="auto"/>
          </w:divBdr>
        </w:div>
      </w:divsChild>
    </w:div>
    <w:div w:id="1837308240">
      <w:bodyDiv w:val="1"/>
      <w:marLeft w:val="0"/>
      <w:marRight w:val="0"/>
      <w:marTop w:val="0"/>
      <w:marBottom w:val="0"/>
      <w:divBdr>
        <w:top w:val="none" w:sz="0" w:space="0" w:color="auto"/>
        <w:left w:val="none" w:sz="0" w:space="0" w:color="auto"/>
        <w:bottom w:val="none" w:sz="0" w:space="0" w:color="auto"/>
        <w:right w:val="none" w:sz="0" w:space="0" w:color="auto"/>
      </w:divBdr>
    </w:div>
    <w:div w:id="1838618213">
      <w:bodyDiv w:val="1"/>
      <w:marLeft w:val="0"/>
      <w:marRight w:val="0"/>
      <w:marTop w:val="0"/>
      <w:marBottom w:val="0"/>
      <w:divBdr>
        <w:top w:val="none" w:sz="0" w:space="0" w:color="auto"/>
        <w:left w:val="none" w:sz="0" w:space="0" w:color="auto"/>
        <w:bottom w:val="none" w:sz="0" w:space="0" w:color="auto"/>
        <w:right w:val="none" w:sz="0" w:space="0" w:color="auto"/>
      </w:divBdr>
    </w:div>
    <w:div w:id="1867713369">
      <w:bodyDiv w:val="1"/>
      <w:marLeft w:val="0"/>
      <w:marRight w:val="0"/>
      <w:marTop w:val="0"/>
      <w:marBottom w:val="0"/>
      <w:divBdr>
        <w:top w:val="none" w:sz="0" w:space="0" w:color="auto"/>
        <w:left w:val="none" w:sz="0" w:space="0" w:color="auto"/>
        <w:bottom w:val="none" w:sz="0" w:space="0" w:color="auto"/>
        <w:right w:val="none" w:sz="0" w:space="0" w:color="auto"/>
      </w:divBdr>
    </w:div>
    <w:div w:id="1873230627">
      <w:bodyDiv w:val="1"/>
      <w:marLeft w:val="0"/>
      <w:marRight w:val="0"/>
      <w:marTop w:val="0"/>
      <w:marBottom w:val="0"/>
      <w:divBdr>
        <w:top w:val="none" w:sz="0" w:space="0" w:color="auto"/>
        <w:left w:val="none" w:sz="0" w:space="0" w:color="auto"/>
        <w:bottom w:val="none" w:sz="0" w:space="0" w:color="auto"/>
        <w:right w:val="none" w:sz="0" w:space="0" w:color="auto"/>
      </w:divBdr>
    </w:div>
    <w:div w:id="1914385654">
      <w:bodyDiv w:val="1"/>
      <w:marLeft w:val="0"/>
      <w:marRight w:val="0"/>
      <w:marTop w:val="0"/>
      <w:marBottom w:val="0"/>
      <w:divBdr>
        <w:top w:val="none" w:sz="0" w:space="0" w:color="auto"/>
        <w:left w:val="none" w:sz="0" w:space="0" w:color="auto"/>
        <w:bottom w:val="none" w:sz="0" w:space="0" w:color="auto"/>
        <w:right w:val="none" w:sz="0" w:space="0" w:color="auto"/>
      </w:divBdr>
    </w:div>
    <w:div w:id="1951279264">
      <w:bodyDiv w:val="1"/>
      <w:marLeft w:val="0"/>
      <w:marRight w:val="0"/>
      <w:marTop w:val="0"/>
      <w:marBottom w:val="0"/>
      <w:divBdr>
        <w:top w:val="none" w:sz="0" w:space="0" w:color="auto"/>
        <w:left w:val="none" w:sz="0" w:space="0" w:color="auto"/>
        <w:bottom w:val="none" w:sz="0" w:space="0" w:color="auto"/>
        <w:right w:val="none" w:sz="0" w:space="0" w:color="auto"/>
      </w:divBdr>
    </w:div>
    <w:div w:id="1978602400">
      <w:bodyDiv w:val="1"/>
      <w:marLeft w:val="0"/>
      <w:marRight w:val="0"/>
      <w:marTop w:val="0"/>
      <w:marBottom w:val="0"/>
      <w:divBdr>
        <w:top w:val="none" w:sz="0" w:space="0" w:color="auto"/>
        <w:left w:val="none" w:sz="0" w:space="0" w:color="auto"/>
        <w:bottom w:val="none" w:sz="0" w:space="0" w:color="auto"/>
        <w:right w:val="none" w:sz="0" w:space="0" w:color="auto"/>
      </w:divBdr>
    </w:div>
    <w:div w:id="1996646908">
      <w:bodyDiv w:val="1"/>
      <w:marLeft w:val="0"/>
      <w:marRight w:val="0"/>
      <w:marTop w:val="0"/>
      <w:marBottom w:val="0"/>
      <w:divBdr>
        <w:top w:val="none" w:sz="0" w:space="0" w:color="auto"/>
        <w:left w:val="none" w:sz="0" w:space="0" w:color="auto"/>
        <w:bottom w:val="none" w:sz="0" w:space="0" w:color="auto"/>
        <w:right w:val="none" w:sz="0" w:space="0" w:color="auto"/>
      </w:divBdr>
      <w:divsChild>
        <w:div w:id="1215698748">
          <w:marLeft w:val="0"/>
          <w:marRight w:val="0"/>
          <w:marTop w:val="0"/>
          <w:marBottom w:val="0"/>
          <w:divBdr>
            <w:top w:val="none" w:sz="0" w:space="0" w:color="auto"/>
            <w:left w:val="none" w:sz="0" w:space="0" w:color="auto"/>
            <w:bottom w:val="none" w:sz="0" w:space="0" w:color="auto"/>
            <w:right w:val="none" w:sz="0" w:space="0" w:color="auto"/>
          </w:divBdr>
        </w:div>
        <w:div w:id="1568954735">
          <w:marLeft w:val="0"/>
          <w:marRight w:val="0"/>
          <w:marTop w:val="0"/>
          <w:marBottom w:val="0"/>
          <w:divBdr>
            <w:top w:val="none" w:sz="0" w:space="0" w:color="auto"/>
            <w:left w:val="none" w:sz="0" w:space="0" w:color="auto"/>
            <w:bottom w:val="none" w:sz="0" w:space="0" w:color="auto"/>
            <w:right w:val="none" w:sz="0" w:space="0" w:color="auto"/>
          </w:divBdr>
        </w:div>
        <w:div w:id="121118485">
          <w:marLeft w:val="0"/>
          <w:marRight w:val="0"/>
          <w:marTop w:val="0"/>
          <w:marBottom w:val="0"/>
          <w:divBdr>
            <w:top w:val="none" w:sz="0" w:space="0" w:color="auto"/>
            <w:left w:val="none" w:sz="0" w:space="0" w:color="auto"/>
            <w:bottom w:val="none" w:sz="0" w:space="0" w:color="auto"/>
            <w:right w:val="none" w:sz="0" w:space="0" w:color="auto"/>
          </w:divBdr>
        </w:div>
        <w:div w:id="1887252698">
          <w:marLeft w:val="0"/>
          <w:marRight w:val="0"/>
          <w:marTop w:val="0"/>
          <w:marBottom w:val="0"/>
          <w:divBdr>
            <w:top w:val="none" w:sz="0" w:space="0" w:color="auto"/>
            <w:left w:val="none" w:sz="0" w:space="0" w:color="auto"/>
            <w:bottom w:val="none" w:sz="0" w:space="0" w:color="auto"/>
            <w:right w:val="none" w:sz="0" w:space="0" w:color="auto"/>
          </w:divBdr>
        </w:div>
        <w:div w:id="682053392">
          <w:marLeft w:val="0"/>
          <w:marRight w:val="0"/>
          <w:marTop w:val="0"/>
          <w:marBottom w:val="0"/>
          <w:divBdr>
            <w:top w:val="none" w:sz="0" w:space="0" w:color="auto"/>
            <w:left w:val="none" w:sz="0" w:space="0" w:color="auto"/>
            <w:bottom w:val="none" w:sz="0" w:space="0" w:color="auto"/>
            <w:right w:val="none" w:sz="0" w:space="0" w:color="auto"/>
          </w:divBdr>
        </w:div>
        <w:div w:id="964314924">
          <w:marLeft w:val="0"/>
          <w:marRight w:val="0"/>
          <w:marTop w:val="0"/>
          <w:marBottom w:val="0"/>
          <w:divBdr>
            <w:top w:val="none" w:sz="0" w:space="0" w:color="auto"/>
            <w:left w:val="none" w:sz="0" w:space="0" w:color="auto"/>
            <w:bottom w:val="none" w:sz="0" w:space="0" w:color="auto"/>
            <w:right w:val="none" w:sz="0" w:space="0" w:color="auto"/>
          </w:divBdr>
        </w:div>
        <w:div w:id="1954894935">
          <w:marLeft w:val="0"/>
          <w:marRight w:val="0"/>
          <w:marTop w:val="0"/>
          <w:marBottom w:val="0"/>
          <w:divBdr>
            <w:top w:val="none" w:sz="0" w:space="0" w:color="auto"/>
            <w:left w:val="none" w:sz="0" w:space="0" w:color="auto"/>
            <w:bottom w:val="none" w:sz="0" w:space="0" w:color="auto"/>
            <w:right w:val="none" w:sz="0" w:space="0" w:color="auto"/>
          </w:divBdr>
        </w:div>
        <w:div w:id="1090082606">
          <w:marLeft w:val="0"/>
          <w:marRight w:val="0"/>
          <w:marTop w:val="0"/>
          <w:marBottom w:val="0"/>
          <w:divBdr>
            <w:top w:val="none" w:sz="0" w:space="0" w:color="auto"/>
            <w:left w:val="none" w:sz="0" w:space="0" w:color="auto"/>
            <w:bottom w:val="none" w:sz="0" w:space="0" w:color="auto"/>
            <w:right w:val="none" w:sz="0" w:space="0" w:color="auto"/>
          </w:divBdr>
        </w:div>
        <w:div w:id="659506397">
          <w:marLeft w:val="0"/>
          <w:marRight w:val="0"/>
          <w:marTop w:val="0"/>
          <w:marBottom w:val="0"/>
          <w:divBdr>
            <w:top w:val="none" w:sz="0" w:space="0" w:color="auto"/>
            <w:left w:val="none" w:sz="0" w:space="0" w:color="auto"/>
            <w:bottom w:val="none" w:sz="0" w:space="0" w:color="auto"/>
            <w:right w:val="none" w:sz="0" w:space="0" w:color="auto"/>
          </w:divBdr>
        </w:div>
        <w:div w:id="1616253232">
          <w:marLeft w:val="0"/>
          <w:marRight w:val="0"/>
          <w:marTop w:val="0"/>
          <w:marBottom w:val="0"/>
          <w:divBdr>
            <w:top w:val="none" w:sz="0" w:space="0" w:color="auto"/>
            <w:left w:val="none" w:sz="0" w:space="0" w:color="auto"/>
            <w:bottom w:val="none" w:sz="0" w:space="0" w:color="auto"/>
            <w:right w:val="none" w:sz="0" w:space="0" w:color="auto"/>
          </w:divBdr>
        </w:div>
      </w:divsChild>
    </w:div>
    <w:div w:id="2008827473">
      <w:bodyDiv w:val="1"/>
      <w:marLeft w:val="0"/>
      <w:marRight w:val="0"/>
      <w:marTop w:val="0"/>
      <w:marBottom w:val="0"/>
      <w:divBdr>
        <w:top w:val="none" w:sz="0" w:space="0" w:color="auto"/>
        <w:left w:val="none" w:sz="0" w:space="0" w:color="auto"/>
        <w:bottom w:val="none" w:sz="0" w:space="0" w:color="auto"/>
        <w:right w:val="none" w:sz="0" w:space="0" w:color="auto"/>
      </w:divBdr>
    </w:div>
    <w:div w:id="2026442287">
      <w:bodyDiv w:val="1"/>
      <w:marLeft w:val="0"/>
      <w:marRight w:val="0"/>
      <w:marTop w:val="0"/>
      <w:marBottom w:val="0"/>
      <w:divBdr>
        <w:top w:val="none" w:sz="0" w:space="0" w:color="auto"/>
        <w:left w:val="none" w:sz="0" w:space="0" w:color="auto"/>
        <w:bottom w:val="none" w:sz="0" w:space="0" w:color="auto"/>
        <w:right w:val="none" w:sz="0" w:space="0" w:color="auto"/>
      </w:divBdr>
    </w:div>
    <w:div w:id="2043090565">
      <w:bodyDiv w:val="1"/>
      <w:marLeft w:val="0"/>
      <w:marRight w:val="0"/>
      <w:marTop w:val="0"/>
      <w:marBottom w:val="0"/>
      <w:divBdr>
        <w:top w:val="none" w:sz="0" w:space="0" w:color="auto"/>
        <w:left w:val="none" w:sz="0" w:space="0" w:color="auto"/>
        <w:bottom w:val="none" w:sz="0" w:space="0" w:color="auto"/>
        <w:right w:val="none" w:sz="0" w:space="0" w:color="auto"/>
      </w:divBdr>
    </w:div>
    <w:div w:id="2113740729">
      <w:bodyDiv w:val="1"/>
      <w:marLeft w:val="0"/>
      <w:marRight w:val="0"/>
      <w:marTop w:val="0"/>
      <w:marBottom w:val="0"/>
      <w:divBdr>
        <w:top w:val="none" w:sz="0" w:space="0" w:color="auto"/>
        <w:left w:val="none" w:sz="0" w:space="0" w:color="auto"/>
        <w:bottom w:val="none" w:sz="0" w:space="0" w:color="auto"/>
        <w:right w:val="none" w:sz="0" w:space="0" w:color="auto"/>
      </w:divBdr>
    </w:div>
    <w:div w:id="213243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ki/IPv4_header" TargetMode="External"/><Relationship Id="rId21" Type="http://schemas.openxmlformats.org/officeDocument/2006/relationships/image" Target="media/image10.png"/><Relationship Id="rId34" Type="http://schemas.openxmlformats.org/officeDocument/2006/relationships/hyperlink" Target="https://en.wikipedia.org/wiki/Octet_(computing)"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floodlight.atlassian.net/wiki/spaces/floodlightcontroller/pages/1343544/Installation+Guide" TargetMode="External"/><Relationship Id="rId55" Type="http://schemas.openxmlformats.org/officeDocument/2006/relationships/hyperlink" Target="https://www.opennetworking.org"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hyperlink" Target="https://en.wikipedia.org/wiki/Bit" TargetMode="External"/><Relationship Id="rId54" Type="http://schemas.openxmlformats.org/officeDocument/2006/relationships/hyperlink" Target="https://silo.tips/download/a-anahtarlarinda-openflow-protokol-ve-pox-denetleycs-kullanimi-seluk-yazar-yksek"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n.wikipedia.org/wiki/Data_link_layer" TargetMode="External"/><Relationship Id="rId40" Type="http://schemas.openxmlformats.org/officeDocument/2006/relationships/hyperlink" Target="https://en.wikipedia.org/wiki/IPv6_header" TargetMode="External"/><Relationship Id="rId45" Type="http://schemas.openxmlformats.org/officeDocument/2006/relationships/image" Target="media/image26.png"/><Relationship Id="rId53" Type="http://schemas.openxmlformats.org/officeDocument/2006/relationships/hyperlink" Target="http://mininet.org/overview/" TargetMode="External"/><Relationship Id="rId58" Type="http://schemas.openxmlformats.org/officeDocument/2006/relationships/hyperlink" Target="https://www.github.com/CPQD/ofsoftSwitch13/wiki/Dpctl-Documentation"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n.wikipedia.org/wiki/Encapsulation_(networking)" TargetMode="External"/><Relationship Id="rId49" Type="http://schemas.openxmlformats.org/officeDocument/2006/relationships/image" Target="media/image30.jpeg"/><Relationship Id="rId57" Type="http://schemas.openxmlformats.org/officeDocument/2006/relationships/hyperlink" Target="https://www.researchgate.net/publication/330553425" TargetMode="External"/><Relationship Id="rId61"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5.png"/><Relationship Id="rId52" Type="http://schemas.openxmlformats.org/officeDocument/2006/relationships/hyperlink" Target="https://dergipark.org.tr/tr/download/article-file/934088" TargetMode="External"/><Relationship Id="rId60" Type="http://schemas.openxmlformats.org/officeDocument/2006/relationships/hyperlink" Target="https://tr.wikipedia.org/wiki/QoS_(port_%C3%B6nceli%C4%9Fi)"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Communications_protocol"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cpqd.github.io/ofsoftSwitch13" TargetMode="External"/><Relationship Id="rId64"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hyperlink" Target="https://www.mediaclick.com.tr/tr/blog/sdn-nedir" TargetMode="External"/><Relationship Id="rId3" Type="http://schemas.openxmlformats.org/officeDocument/2006/relationships/styles" Target="styles.xml"/><Relationship Id="rId12" Type="http://schemas.openxmlformats.org/officeDocument/2006/relationships/hyperlink" Target="https://bidb.itu.edu.tr/seyir-defteri/blog/2013/09/07/osi-katmanlar%C4%B1)"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en.wikipedia.org/wiki/Ethernet_frame" TargetMode="External"/><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docplayer.biz.tr/995001-Ag-anahtarlarinda-openflow-protokolu-ve-pox-denetleyicisi-kullanimi-selcuk-yazar-yuksek-lisans-tezi-bilgisayar-muhednisligi-ana-bilim-dal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3DF26-A895-460D-B861-F760FD96C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7764</Words>
  <Characters>44260</Characters>
  <Application>Microsoft Office Word</Application>
  <DocSecurity>0</DocSecurity>
  <Lines>368</Lines>
  <Paragraphs>103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kubrakabalci46@gmail.com</cp:lastModifiedBy>
  <cp:revision>2</cp:revision>
  <cp:lastPrinted>2020-05-03T19:40:00Z</cp:lastPrinted>
  <dcterms:created xsi:type="dcterms:W3CDTF">2022-06-07T17:18:00Z</dcterms:created>
  <dcterms:modified xsi:type="dcterms:W3CDTF">2022-06-07T17:18:00Z</dcterms:modified>
</cp:coreProperties>
</file>